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B33" w:rsidRDefault="00A46B33">
      <w:pPr>
        <w:autoSpaceDE w:val="0"/>
        <w:autoSpaceDN w:val="0"/>
        <w:adjustRightInd w:val="0"/>
        <w:spacing w:before="0" w:after="0" w:line="240" w:lineRule="auto"/>
        <w:ind w:firstLine="0"/>
        <w:jc w:val="center"/>
        <w:rPr>
          <w:rFonts w:ascii="Arial" w:hAnsi="Arial" w:cs="Arial"/>
          <w:b/>
          <w:spacing w:val="40"/>
          <w:sz w:val="44"/>
          <w:szCs w:val="44"/>
        </w:rPr>
      </w:pPr>
      <w:r>
        <w:rPr>
          <w:rFonts w:ascii="Arial" w:hAnsi="Arial" w:cs="Arial"/>
          <w:b/>
          <w:spacing w:val="40"/>
          <w:sz w:val="44"/>
          <w:szCs w:val="44"/>
        </w:rPr>
        <w:t>UNIVERSIDADE DE SÃO PAULO</w:t>
      </w:r>
    </w:p>
    <w:p w:rsidR="00A46B33" w:rsidRDefault="00A46B33">
      <w:pPr>
        <w:autoSpaceDE w:val="0"/>
        <w:autoSpaceDN w:val="0"/>
        <w:adjustRightInd w:val="0"/>
        <w:spacing w:before="0" w:after="0" w:line="240" w:lineRule="auto"/>
        <w:ind w:firstLine="0"/>
        <w:jc w:val="center"/>
        <w:rPr>
          <w:rFonts w:ascii="Tahoma" w:hAnsi="Tahoma" w:cs="Arial"/>
          <w:b/>
          <w:sz w:val="28"/>
          <w:szCs w:val="28"/>
        </w:rPr>
      </w:pPr>
      <w:r>
        <w:rPr>
          <w:rFonts w:ascii="Tahoma" w:hAnsi="Tahoma" w:cs="Arial"/>
          <w:b/>
          <w:sz w:val="28"/>
          <w:szCs w:val="28"/>
        </w:rPr>
        <w:t>Instituto de Ciências Matemáticas e de Computação</w:t>
      </w: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F3370E">
      <w:pPr>
        <w:autoSpaceDE w:val="0"/>
        <w:autoSpaceDN w:val="0"/>
        <w:adjustRightInd w:val="0"/>
        <w:spacing w:before="0" w:after="0" w:line="240" w:lineRule="auto"/>
        <w:ind w:firstLine="0"/>
        <w:jc w:val="center"/>
        <w:rPr>
          <w:rFonts w:ascii="Arial" w:hAnsi="Arial" w:cs="Arial"/>
          <w:sz w:val="20"/>
        </w:rPr>
      </w:pPr>
      <w:r>
        <w:rPr>
          <w:rFonts w:ascii="Arial" w:hAnsi="Arial" w:cs="Arial"/>
          <w:noProof/>
          <w:sz w:val="20"/>
        </w:rPr>
        <w:pict>
          <v:line id="_x0000_s1037" style="position:absolute;left:0;text-align:left;z-index:251658240" from="30.7pt,287.9pt" to="385.7pt,287.9pt"/>
        </w:pict>
      </w:r>
      <w:r>
        <w:rPr>
          <w:rFonts w:ascii="Arial" w:hAnsi="Arial" w:cs="Arial"/>
          <w:noProof/>
          <w:sz w:val="20"/>
        </w:rPr>
        <w:pict>
          <v:line id="_x0000_s1035" style="position:absolute;left:0;text-align:left;z-index:251656192" from="23.6pt,168.9pt" to="385.7pt,168.9pt" o:allowincell="f"/>
        </w:pict>
      </w: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F3370E">
      <w:pPr>
        <w:spacing w:before="0" w:after="0" w:line="240" w:lineRule="auto"/>
        <w:ind w:firstLine="0"/>
        <w:jc w:val="center"/>
        <w:rPr>
          <w:rFonts w:ascii="Arial" w:hAnsi="Arial" w:cs="Arial"/>
        </w:rPr>
      </w:pPr>
      <w:r>
        <w:rPr>
          <w:rFonts w:ascii="Arial" w:hAnsi="Arial" w:cs="Arial"/>
          <w:noProof/>
          <w:sz w:val="20"/>
        </w:rPr>
        <w:pict>
          <v:shapetype id="_x0000_t202" coordsize="21600,21600" o:spt="202" path="m,l,21600r21600,l21600,xe">
            <v:stroke joinstyle="miter"/>
            <v:path gradientshapeok="t" o:connecttype="rect"/>
          </v:shapetype>
          <v:shape id="_x0000_s1036" type="#_x0000_t202" style="position:absolute;left:0;text-align:left;margin-left:23.6pt;margin-top:7.3pt;width:347.9pt;height:137.1pt;z-index:251657216" filled="f" stroked="f">
            <v:textbox style="mso-next-textbox:#_x0000_s1036">
              <w:txbxContent>
                <w:p w:rsidR="00F3370E" w:rsidRDefault="00F3370E">
                  <w:pPr>
                    <w:spacing w:before="0" w:after="0" w:line="240" w:lineRule="auto"/>
                    <w:ind w:left="567" w:right="526" w:firstLine="0"/>
                    <w:jc w:val="center"/>
                    <w:rPr>
                      <w:rFonts w:ascii="Tahoma" w:hAnsi="Tahoma"/>
                      <w:color w:val="FF0000"/>
                      <w:sz w:val="34"/>
                    </w:rPr>
                  </w:pPr>
                </w:p>
                <w:p w:rsidR="00F3370E" w:rsidRPr="00C05C81" w:rsidRDefault="00F3370E"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automático de velocidade para veículos</w:t>
                  </w:r>
                  <w:r>
                    <w:rPr>
                      <w:rFonts w:ascii="Tahoma" w:hAnsi="Tahoma"/>
                      <w:sz w:val="34"/>
                    </w:rPr>
                    <w:t xml:space="preserve"> </w:t>
                  </w:r>
                  <w:r w:rsidRPr="001330FD">
                    <w:rPr>
                      <w:rFonts w:ascii="Tahoma" w:hAnsi="Tahoma"/>
                      <w:sz w:val="34"/>
                    </w:rPr>
                    <w:t>com inteligência</w:t>
                  </w:r>
                  <w:r w:rsidRPr="00C05C81">
                    <w:rPr>
                      <w:rFonts w:ascii="Tahoma" w:hAnsi="Tahoma"/>
                      <w:sz w:val="34"/>
                    </w:rPr>
                    <w:t xml:space="preserve">  </w:t>
                  </w:r>
                </w:p>
                <w:p w:rsidR="00F3370E" w:rsidRPr="00C05C81" w:rsidRDefault="00F3370E">
                  <w:pPr>
                    <w:spacing w:before="0" w:after="0" w:line="240" w:lineRule="auto"/>
                    <w:ind w:left="567" w:right="526" w:firstLine="0"/>
                    <w:jc w:val="center"/>
                    <w:rPr>
                      <w:rFonts w:ascii="Tahoma" w:hAnsi="Tahoma"/>
                      <w:sz w:val="28"/>
                    </w:rPr>
                  </w:pPr>
                </w:p>
                <w:p w:rsidR="00F3370E" w:rsidRPr="00C05C81" w:rsidRDefault="00F3370E">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F3370E" w:rsidRDefault="00F3370E">
                  <w:pPr>
                    <w:jc w:val="center"/>
                    <w:rPr>
                      <w:rFonts w:ascii="Tahoma" w:hAnsi="Tahoma"/>
                      <w:sz w:val="36"/>
                      <w:lang w:val="es-ES_tradnl"/>
                    </w:rPr>
                  </w:pPr>
                </w:p>
                <w:p w:rsidR="00F3370E" w:rsidRDefault="00F3370E">
                  <w:pPr>
                    <w:jc w:val="center"/>
                    <w:rPr>
                      <w:b/>
                      <w:i/>
                      <w:sz w:val="30"/>
                    </w:rPr>
                  </w:pPr>
                </w:p>
                <w:p w:rsidR="00F3370E" w:rsidRDefault="00F3370E">
                  <w:pPr>
                    <w:jc w:val="center"/>
                    <w:rPr>
                      <w:b/>
                      <w:i/>
                      <w:sz w:val="30"/>
                    </w:rPr>
                  </w:pPr>
                </w:p>
                <w:p w:rsidR="00F3370E" w:rsidRDefault="00F3370E">
                  <w:pPr>
                    <w:jc w:val="center"/>
                    <w:rPr>
                      <w:rFonts w:ascii="Tahoma" w:hAnsi="Tahoma"/>
                      <w:sz w:val="36"/>
                    </w:rPr>
                  </w:pPr>
                  <w:r>
                    <w:rPr>
                      <w:b/>
                      <w:i/>
                      <w:sz w:val="30"/>
                    </w:rPr>
                    <w:t>[Nome do Aluno]</w:t>
                  </w:r>
                </w:p>
              </w:txbxContent>
            </v:textbox>
          </v:shape>
        </w:pict>
      </w: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CE13AC" w:rsidRDefault="0038495D">
      <w:pPr>
        <w:spacing w:before="0" w:after="0" w:line="240" w:lineRule="auto"/>
        <w:ind w:firstLine="0"/>
        <w:jc w:val="center"/>
        <w:rPr>
          <w:rFonts w:ascii="Arial" w:hAnsi="Arial" w:cs="Arial"/>
        </w:rPr>
        <w:sectPr w:rsidR="00CE13AC">
          <w:headerReference w:type="even" r:id="rId9"/>
          <w:headerReference w:type="default" r:id="rId10"/>
          <w:footerReference w:type="default" r:id="rId11"/>
          <w:pgSz w:w="11907" w:h="16840" w:code="9"/>
          <w:pgMar w:top="1701" w:right="1418" w:bottom="1418" w:left="1701" w:header="720" w:footer="720" w:gutter="0"/>
          <w:pgNumType w:start="1"/>
          <w:cols w:space="720"/>
        </w:sectPr>
      </w:pPr>
      <w:r>
        <w:rPr>
          <w:rFonts w:ascii="Arial" w:hAnsi="Arial" w:cs="Arial"/>
          <w:noProof/>
        </w:rPr>
        <w:drawing>
          <wp:inline distT="0" distB="0" distL="0" distR="0">
            <wp:extent cx="2110105" cy="923290"/>
            <wp:effectExtent l="19050" t="0" r="4445" b="0"/>
            <wp:docPr id="19" name="Imagem 1" descr="logo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reto"/>
                    <pic:cNvPicPr>
                      <a:picLocks noChangeAspect="1" noChangeArrowheads="1"/>
                    </pic:cNvPicPr>
                  </pic:nvPicPr>
                  <pic:blipFill>
                    <a:blip r:embed="rId12" cstate="print"/>
                    <a:srcRect/>
                    <a:stretch>
                      <a:fillRect/>
                    </a:stretch>
                  </pic:blipFill>
                  <pic:spPr bwMode="auto">
                    <a:xfrm>
                      <a:off x="0" y="0"/>
                      <a:ext cx="2110105" cy="923290"/>
                    </a:xfrm>
                    <a:prstGeom prst="rect">
                      <a:avLst/>
                    </a:prstGeom>
                    <a:noFill/>
                    <a:ln w="9525">
                      <a:noFill/>
                      <a:miter lim="800000"/>
                      <a:headEnd/>
                      <a:tailEnd/>
                    </a:ln>
                  </pic:spPr>
                </pic:pic>
              </a:graphicData>
            </a:graphic>
          </wp:inline>
        </w:drawing>
      </w: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Pr="00C05C81" w:rsidRDefault="00C05C81"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w:t>
      </w:r>
      <w:r w:rsidR="00DD6FC9">
        <w:rPr>
          <w:rFonts w:ascii="Tahoma" w:hAnsi="Tahoma"/>
          <w:sz w:val="34"/>
        </w:rPr>
        <w:t>inteligente</w:t>
      </w:r>
      <w:r w:rsidRPr="00C05C81">
        <w:rPr>
          <w:rFonts w:ascii="Tahoma" w:hAnsi="Tahoma"/>
          <w:sz w:val="34"/>
        </w:rPr>
        <w:t xml:space="preserve"> de velocidade para veículos </w:t>
      </w:r>
      <w:r w:rsidR="001330FD" w:rsidRPr="001330FD">
        <w:rPr>
          <w:rFonts w:ascii="Tahoma" w:hAnsi="Tahoma"/>
          <w:sz w:val="34"/>
        </w:rPr>
        <w:t>com inteligência</w:t>
      </w:r>
      <w:r w:rsidRPr="00C05C81">
        <w:rPr>
          <w:rFonts w:ascii="Tahoma" w:hAnsi="Tahoma"/>
          <w:sz w:val="34"/>
        </w:rPr>
        <w:t xml:space="preserve"> </w:t>
      </w: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C05C81">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A46B33" w:rsidRPr="00C05C81" w:rsidRDefault="00A46B33">
      <w:pPr>
        <w:spacing w:before="0" w:after="0" w:line="240" w:lineRule="auto"/>
        <w:ind w:firstLine="0"/>
        <w:jc w:val="center"/>
        <w:rPr>
          <w:lang w:val="es-ES_tradnl"/>
        </w:rPr>
      </w:pPr>
    </w:p>
    <w:p w:rsidR="00A46B33" w:rsidRPr="00C05C81" w:rsidRDefault="00A46B33">
      <w:pPr>
        <w:spacing w:before="0" w:after="0" w:line="240" w:lineRule="auto"/>
        <w:ind w:firstLine="0"/>
        <w:jc w:val="center"/>
        <w:rPr>
          <w:sz w:val="44"/>
        </w:rPr>
      </w:pPr>
    </w:p>
    <w:p w:rsidR="00A46B33" w:rsidRPr="00C05C81" w:rsidRDefault="00A46B33">
      <w:pPr>
        <w:spacing w:before="0" w:after="0" w:line="240" w:lineRule="auto"/>
        <w:ind w:firstLine="0"/>
        <w:jc w:val="center"/>
        <w:rPr>
          <w:sz w:val="44"/>
        </w:rPr>
      </w:pPr>
    </w:p>
    <w:p w:rsidR="00A46B33" w:rsidRPr="00C05C81" w:rsidRDefault="00A46B33" w:rsidP="00C05C81">
      <w:pPr>
        <w:pStyle w:val="Ttulo5"/>
        <w:spacing w:before="0" w:after="0" w:line="240" w:lineRule="auto"/>
        <w:ind w:firstLine="0"/>
        <w:jc w:val="center"/>
        <w:rPr>
          <w:rFonts w:ascii="Times New Roman" w:hAnsi="Times New Roman"/>
          <w:bCs w:val="0"/>
          <w:iCs w:val="0"/>
          <w:sz w:val="30"/>
          <w:szCs w:val="20"/>
        </w:rPr>
      </w:pPr>
      <w:r w:rsidRPr="00C05C81">
        <w:rPr>
          <w:rFonts w:ascii="Times New Roman" w:hAnsi="Times New Roman"/>
          <w:bCs w:val="0"/>
          <w:iCs w:val="0"/>
          <w:sz w:val="30"/>
          <w:szCs w:val="20"/>
        </w:rPr>
        <w:t xml:space="preserve">Orientador: </w:t>
      </w:r>
      <w:r w:rsidR="00C05C81" w:rsidRPr="00C05C81">
        <w:rPr>
          <w:rFonts w:ascii="Times New Roman" w:hAnsi="Times New Roman"/>
          <w:bCs w:val="0"/>
          <w:iCs w:val="0"/>
          <w:sz w:val="30"/>
          <w:szCs w:val="20"/>
        </w:rPr>
        <w:t>Eduardo do Valle Simões</w:t>
      </w:r>
    </w:p>
    <w:p w:rsidR="00A46B33" w:rsidRPr="00C05C81" w:rsidRDefault="00A46B33">
      <w:pPr>
        <w:pStyle w:val="Ttulo8"/>
        <w:spacing w:before="0" w:after="0" w:line="240" w:lineRule="auto"/>
        <w:ind w:firstLine="0"/>
        <w:rPr>
          <w:bCs/>
        </w:rPr>
      </w:pPr>
    </w:p>
    <w:p w:rsidR="00A46B33" w:rsidRDefault="00A46B33">
      <w:pPr>
        <w:pStyle w:val="Ttulo8"/>
        <w:spacing w:before="0" w:after="0" w:line="240" w:lineRule="auto"/>
        <w:ind w:firstLine="0"/>
        <w:rPr>
          <w:bCs/>
        </w:rPr>
      </w:pPr>
    </w:p>
    <w:p w:rsidR="00A46B33" w:rsidRDefault="00A46B33">
      <w:pPr>
        <w:spacing w:before="0" w:after="0" w:line="240" w:lineRule="auto"/>
        <w:ind w:firstLine="0"/>
        <w:jc w:val="center"/>
        <w:rPr>
          <w:b/>
          <w:i/>
        </w:rPr>
      </w:pPr>
    </w:p>
    <w:p w:rsidR="00A46B33" w:rsidRDefault="00A46B33">
      <w:pPr>
        <w:spacing w:before="0" w:after="0" w:line="240" w:lineRule="auto"/>
        <w:ind w:firstLine="0"/>
        <w:jc w:val="center"/>
      </w:pPr>
    </w:p>
    <w:p w:rsidR="00A46B33" w:rsidRDefault="00A46B33">
      <w:pPr>
        <w:spacing w:before="0" w:after="0" w:line="240" w:lineRule="auto"/>
        <w:ind w:firstLine="0"/>
        <w:jc w:val="center"/>
      </w:pPr>
    </w:p>
    <w:p w:rsidR="00A46B33" w:rsidRDefault="00A46B33">
      <w:pPr>
        <w:spacing w:before="0" w:after="0" w:line="240" w:lineRule="auto"/>
        <w:ind w:firstLine="0"/>
      </w:pPr>
    </w:p>
    <w:p w:rsidR="00A46B33" w:rsidRDefault="00A46B33">
      <w:pPr>
        <w:spacing w:before="0" w:after="0" w:line="240" w:lineRule="auto"/>
        <w:ind w:firstLine="0"/>
      </w:pPr>
    </w:p>
    <w:p w:rsidR="00A46B33" w:rsidRDefault="00A46B33">
      <w:pPr>
        <w:spacing w:before="0" w:after="0" w:line="240" w:lineRule="auto"/>
        <w:ind w:firstLine="0"/>
      </w:pPr>
    </w:p>
    <w:tbl>
      <w:tblPr>
        <w:tblW w:w="0" w:type="auto"/>
        <w:tblInd w:w="3573" w:type="dxa"/>
        <w:tblLook w:val="01E0" w:firstRow="1" w:lastRow="1" w:firstColumn="1" w:lastColumn="1" w:noHBand="0" w:noVBand="0"/>
      </w:tblPr>
      <w:tblGrid>
        <w:gridCol w:w="5283"/>
      </w:tblGrid>
      <w:tr w:rsidR="00A46B33">
        <w:tc>
          <w:tcPr>
            <w:tcW w:w="5283" w:type="dxa"/>
          </w:tcPr>
          <w:p w:rsidR="00A46B33" w:rsidRDefault="00A46B33" w:rsidP="00C05C81">
            <w:pPr>
              <w:autoSpaceDE w:val="0"/>
              <w:autoSpaceDN w:val="0"/>
              <w:adjustRightInd w:val="0"/>
              <w:ind w:firstLine="0"/>
              <w:rPr>
                <w:sz w:val="22"/>
                <w:szCs w:val="22"/>
              </w:rPr>
            </w:pPr>
            <w:r>
              <w:rPr>
                <w:sz w:val="22"/>
                <w:szCs w:val="22"/>
              </w:rPr>
              <w:t>Monografia de conclusão de curso apresentada ao Instituto de Ciências Matemáticas e de Computação – ICMC-USP - para obtenção do título de Bacharel em</w:t>
            </w:r>
            <w:r w:rsidR="00C05C81">
              <w:rPr>
                <w:color w:val="FF0000"/>
                <w:sz w:val="22"/>
                <w:szCs w:val="22"/>
              </w:rPr>
              <w:t xml:space="preserve"> </w:t>
            </w:r>
            <w:r w:rsidRPr="00C05C81">
              <w:rPr>
                <w:sz w:val="22"/>
                <w:szCs w:val="22"/>
              </w:rPr>
              <w:t>Ciências de Computação</w:t>
            </w:r>
            <w:r w:rsidR="00C05C81" w:rsidRPr="00C05C81">
              <w:rPr>
                <w:sz w:val="22"/>
                <w:szCs w:val="22"/>
              </w:rPr>
              <w:t>.</w:t>
            </w:r>
          </w:p>
        </w:tc>
      </w:tr>
      <w:tr w:rsidR="00A46B33">
        <w:tc>
          <w:tcPr>
            <w:tcW w:w="5283" w:type="dxa"/>
          </w:tcPr>
          <w:p w:rsidR="00A46B33" w:rsidRDefault="00A46B33">
            <w:pPr>
              <w:autoSpaceDE w:val="0"/>
              <w:autoSpaceDN w:val="0"/>
              <w:adjustRightInd w:val="0"/>
              <w:rPr>
                <w:sz w:val="22"/>
                <w:szCs w:val="22"/>
              </w:rPr>
            </w:pPr>
          </w:p>
          <w:p w:rsidR="00A46B33" w:rsidRDefault="00A46B33" w:rsidP="00B61AFE">
            <w:pPr>
              <w:autoSpaceDE w:val="0"/>
              <w:autoSpaceDN w:val="0"/>
              <w:adjustRightInd w:val="0"/>
              <w:ind w:firstLine="0"/>
              <w:rPr>
                <w:sz w:val="22"/>
                <w:szCs w:val="22"/>
              </w:rPr>
            </w:pPr>
            <w:r>
              <w:rPr>
                <w:sz w:val="22"/>
                <w:szCs w:val="22"/>
              </w:rPr>
              <w:t xml:space="preserve">Área de Concentração: </w:t>
            </w:r>
            <w:r w:rsidR="009A6315" w:rsidRPr="009A6315">
              <w:rPr>
                <w:sz w:val="22"/>
                <w:szCs w:val="22"/>
              </w:rPr>
              <w:t>Controle e Automação</w:t>
            </w:r>
          </w:p>
        </w:tc>
      </w:tr>
    </w:tbl>
    <w:p w:rsidR="00A46B33" w:rsidRDefault="00A46B33">
      <w:pPr>
        <w:spacing w:before="0" w:after="0" w:line="240" w:lineRule="auto"/>
        <w:ind w:firstLine="0"/>
      </w:pPr>
    </w:p>
    <w:p w:rsidR="00A46B33" w:rsidRDefault="00A46B33">
      <w:pPr>
        <w:spacing w:before="0" w:after="0" w:line="240" w:lineRule="auto"/>
        <w:ind w:firstLine="0"/>
        <w:jc w:val="center"/>
        <w:rPr>
          <w:b/>
        </w:rPr>
      </w:pPr>
      <w:r>
        <w:rPr>
          <w:b/>
        </w:rPr>
        <w:t>USP – São Carlos</w:t>
      </w:r>
    </w:p>
    <w:p w:rsidR="00A46B33" w:rsidRDefault="00F3370E">
      <w:pPr>
        <w:spacing w:before="0" w:after="0" w:line="240" w:lineRule="auto"/>
        <w:ind w:firstLine="0"/>
        <w:jc w:val="center"/>
        <w:rPr>
          <w:sz w:val="28"/>
        </w:rPr>
        <w:sectPr w:rsidR="00A46B33">
          <w:footerReference w:type="default" r:id="rId13"/>
          <w:pgSz w:w="11907" w:h="16840" w:code="9"/>
          <w:pgMar w:top="1701" w:right="1418" w:bottom="1418" w:left="1701" w:header="720" w:footer="720" w:gutter="0"/>
          <w:pgNumType w:start="1"/>
          <w:cols w:space="720"/>
        </w:sectPr>
      </w:pPr>
      <w:r>
        <w:rPr>
          <w:rFonts w:ascii="Arial" w:hAnsi="Arial" w:cs="Arial"/>
          <w:noProof/>
        </w:rPr>
        <w:pict>
          <v:rect id="_x0000_s1039" style="position:absolute;left:0;text-align:left;margin-left:420.75pt;margin-top:17.4pt;width:27.85pt;height:32.6pt;z-index:251659264" strokecolor="white"/>
        </w:pict>
      </w:r>
      <w:r w:rsidR="002A789D">
        <w:rPr>
          <w:b/>
        </w:rPr>
        <w:t>Maio</w:t>
      </w:r>
      <w:r w:rsidR="00A46B33">
        <w:rPr>
          <w:b/>
        </w:rPr>
        <w:t xml:space="preserve"> de 201</w:t>
      </w:r>
      <w:r w:rsidR="002A789D">
        <w:rPr>
          <w:b/>
        </w:rPr>
        <w:t>6</w:t>
      </w:r>
    </w:p>
    <w:p w:rsidR="00B61AFE" w:rsidRPr="00B61AFE" w:rsidRDefault="00B61AFE" w:rsidP="00B61AFE">
      <w:pPr>
        <w:pStyle w:val="pre"/>
        <w:spacing w:before="0" w:after="0"/>
        <w:ind w:firstLine="0"/>
        <w:jc w:val="right"/>
        <w:rPr>
          <w:rFonts w:ascii="Times New Roman" w:hAnsi="Times New Roman"/>
          <w:b w:val="0"/>
          <w:sz w:val="24"/>
        </w:rPr>
      </w:pPr>
      <w:proofErr w:type="gramStart"/>
      <w:r w:rsidRPr="00B61AFE">
        <w:rPr>
          <w:rFonts w:ascii="Times New Roman" w:hAnsi="Times New Roman"/>
          <w:b w:val="0"/>
          <w:sz w:val="24"/>
        </w:rPr>
        <w:lastRenderedPageBreak/>
        <w:t xml:space="preserve">“A imaginação é mais importante que a ciência, </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porque</w:t>
      </w:r>
      <w:proofErr w:type="gramEnd"/>
      <w:r w:rsidRPr="00B61AFE">
        <w:rPr>
          <w:rFonts w:ascii="Times New Roman" w:hAnsi="Times New Roman"/>
          <w:b w:val="0"/>
          <w:sz w:val="24"/>
        </w:rPr>
        <w:t xml:space="preserve"> a ciência é limitada,</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ao</w:t>
      </w:r>
      <w:proofErr w:type="gramEnd"/>
      <w:r w:rsidRPr="00B61AFE">
        <w:rPr>
          <w:rFonts w:ascii="Times New Roman" w:hAnsi="Times New Roman"/>
          <w:b w:val="0"/>
          <w:sz w:val="24"/>
        </w:rPr>
        <w:t xml:space="preserve"> passo que a imaginação</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abrange</w:t>
      </w:r>
      <w:proofErr w:type="gramEnd"/>
      <w:r w:rsidRPr="00B61AFE">
        <w:rPr>
          <w:rFonts w:ascii="Times New Roman" w:hAnsi="Times New Roman"/>
          <w:b w:val="0"/>
          <w:sz w:val="24"/>
        </w:rPr>
        <w:t xml:space="preserve"> o mundo inteiro”</w:t>
      </w:r>
    </w:p>
    <w:p w:rsidR="00A46B33" w:rsidRPr="00736FB1" w:rsidRDefault="00B61AFE" w:rsidP="00B61AFE">
      <w:pPr>
        <w:ind w:left="6096" w:firstLine="0"/>
        <w:jc w:val="right"/>
        <w:rPr>
          <w:i/>
          <w:color w:val="0070C0"/>
        </w:rPr>
      </w:pPr>
      <w:r w:rsidRPr="00B61AFE">
        <w:rPr>
          <w:i/>
        </w:rPr>
        <w:t>Albert Einstein</w:t>
      </w:r>
    </w:p>
    <w:p w:rsidR="00A46B33" w:rsidRDefault="00A46B33" w:rsidP="00C52BF4">
      <w:pPr>
        <w:pStyle w:val="pre"/>
        <w:ind w:firstLine="0"/>
        <w:jc w:val="both"/>
      </w:pPr>
      <w:r>
        <w:br w:type="page"/>
      </w:r>
      <w:r w:rsidR="00C52BF4">
        <w:lastRenderedPageBreak/>
        <w:t xml:space="preserve"> </w:t>
      </w:r>
      <w:r>
        <w:t>Agradecimentos</w:t>
      </w:r>
    </w:p>
    <w:p w:rsidR="00D536B5" w:rsidRDefault="00D536B5" w:rsidP="00D536B5">
      <w:pPr>
        <w:tabs>
          <w:tab w:val="center" w:pos="4890"/>
        </w:tabs>
        <w:spacing w:before="0" w:after="0"/>
      </w:pPr>
      <w:proofErr w:type="gramStart"/>
      <w:r w:rsidRPr="00D536B5">
        <w:t>A Deus</w:t>
      </w:r>
      <w:proofErr w:type="gramEnd"/>
      <w:r w:rsidRPr="00D536B5">
        <w:t xml:space="preserve"> por minha vida, família е amigos.</w:t>
      </w:r>
    </w:p>
    <w:p w:rsidR="00D536B5" w:rsidRDefault="00C52BF4" w:rsidP="00D536B5">
      <w:pPr>
        <w:tabs>
          <w:tab w:val="center" w:pos="4890"/>
        </w:tabs>
        <w:spacing w:before="0" w:after="0"/>
      </w:pPr>
      <w:r w:rsidRPr="00C52BF4">
        <w:t xml:space="preserve">Aos meus pais, </w:t>
      </w:r>
      <w:r w:rsidR="00D536B5">
        <w:t>João</w:t>
      </w:r>
      <w:r w:rsidRPr="00C52BF4">
        <w:t xml:space="preserve"> e </w:t>
      </w:r>
      <w:r w:rsidR="00D536B5">
        <w:t>Célia</w:t>
      </w:r>
      <w:r w:rsidRPr="00C52BF4">
        <w:t>, que sempre me incentivaram, apoiaram e me ajudaram na medida do possíve</w:t>
      </w:r>
      <w:r w:rsidR="00D536B5">
        <w:t xml:space="preserve">l. </w:t>
      </w:r>
    </w:p>
    <w:p w:rsidR="00D536B5" w:rsidRDefault="00C52BF4" w:rsidP="00D536B5">
      <w:pPr>
        <w:tabs>
          <w:tab w:val="center" w:pos="4890"/>
        </w:tabs>
        <w:spacing w:before="0" w:after="0"/>
      </w:pPr>
      <w:r w:rsidRPr="00C52BF4">
        <w:t>A</w:t>
      </w:r>
      <w:r w:rsidR="00D536B5">
        <w:t>os</w:t>
      </w:r>
      <w:r w:rsidRPr="00C52BF4">
        <w:t xml:space="preserve"> meus amigos, que me ajudaram a solucionar proble</w:t>
      </w:r>
      <w:r w:rsidR="00D536B5">
        <w:t xml:space="preserve">mas encontrados neste projeto e por estarem </w:t>
      </w:r>
      <w:r w:rsidR="00B61AFE">
        <w:t xml:space="preserve">comigo nos bons </w:t>
      </w:r>
      <w:r w:rsidR="002A789D">
        <w:t xml:space="preserve">e maus </w:t>
      </w:r>
      <w:r w:rsidR="00B61AFE">
        <w:t>momentos.</w:t>
      </w:r>
    </w:p>
    <w:p w:rsidR="00D536B5" w:rsidRDefault="00C52BF4" w:rsidP="00D536B5">
      <w:pPr>
        <w:tabs>
          <w:tab w:val="center" w:pos="4890"/>
        </w:tabs>
        <w:spacing w:before="0" w:after="0"/>
      </w:pPr>
      <w:r w:rsidRPr="00C52BF4">
        <w:t xml:space="preserve">Ao </w:t>
      </w:r>
      <w:r w:rsidR="00D536B5">
        <w:t xml:space="preserve">meu orientador </w:t>
      </w:r>
      <w:r w:rsidRPr="00C52BF4">
        <w:t>Prof.</w:t>
      </w:r>
      <w:r w:rsidR="00D536B5">
        <w:t xml:space="preserve"> Eduardo do Valle</w:t>
      </w:r>
      <w:r w:rsidRPr="00C52BF4">
        <w:t xml:space="preserve"> </w:t>
      </w:r>
      <w:r w:rsidR="00D536B5">
        <w:t>Simões</w:t>
      </w:r>
      <w:r w:rsidRPr="00C52BF4">
        <w:t>, que me ensinou, motivou e or</w:t>
      </w:r>
      <w:r w:rsidR="00D536B5">
        <w:t xml:space="preserve">ientou ao longo deste projeto. </w:t>
      </w:r>
    </w:p>
    <w:p w:rsidR="00A46B33" w:rsidRPr="00C52BF4" w:rsidRDefault="00C52BF4" w:rsidP="00D536B5">
      <w:pPr>
        <w:tabs>
          <w:tab w:val="center" w:pos="4890"/>
        </w:tabs>
        <w:spacing w:before="0" w:after="0"/>
      </w:pPr>
      <w:r w:rsidRPr="00C52BF4">
        <w:t>Aos professores, pelos ens</w:t>
      </w:r>
      <w:r>
        <w:t>inamentos técnicos e de vida.</w:t>
      </w:r>
    </w:p>
    <w:p w:rsidR="00A46B33" w:rsidRDefault="00A46B33">
      <w:pPr>
        <w:rPr>
          <w:color w:val="FF0000"/>
        </w:rPr>
      </w:pPr>
    </w:p>
    <w:p w:rsidR="00A46B33" w:rsidRDefault="00A46B33">
      <w:pPr>
        <w:pStyle w:val="pre"/>
      </w:pPr>
    </w:p>
    <w:p w:rsidR="00A46B33" w:rsidRDefault="00A46B33">
      <w:pPr>
        <w:pStyle w:val="pre"/>
        <w:ind w:firstLine="0"/>
      </w:pPr>
      <w:r>
        <w:br w:type="page"/>
      </w:r>
      <w:r>
        <w:lastRenderedPageBreak/>
        <w:t>Resumo</w:t>
      </w:r>
    </w:p>
    <w:p w:rsidR="001330FD" w:rsidRPr="001330FD" w:rsidRDefault="001330FD" w:rsidP="001330FD">
      <w:pPr>
        <w:rPr>
          <w:color w:val="000000"/>
        </w:rPr>
      </w:pPr>
      <w:r w:rsidRPr="001330FD">
        <w:rPr>
          <w:color w:val="000000"/>
        </w:rPr>
        <w:t xml:space="preserve">O objetivo deste trabalho é desenvolver um sistema de controle inteligente de velocidade para veículos. Esse sistema deve ser capaz de ler a velocidade do veículo e controlar a aceleração do mesmo para manter essa velocidade de acordo com </w:t>
      </w:r>
      <w:proofErr w:type="gramStart"/>
      <w:r w:rsidRPr="001330FD">
        <w:rPr>
          <w:color w:val="000000"/>
        </w:rPr>
        <w:t>àquela</w:t>
      </w:r>
      <w:proofErr w:type="gramEnd"/>
      <w:r w:rsidRPr="001330FD">
        <w:rPr>
          <w:color w:val="000000"/>
        </w:rPr>
        <w:t xml:space="preserve"> desejada pelo motorista. Para isso, o sistema deve contar com um servo-motor capaz de acionar o cabo do acelerador do veículo e também obter a velocidade atual e o estado do pedal do acelerador por meio de uma interface com a CPU do veículo. Quando o usuário mantém uma velocidade constante por 4 segundos, o sistema entende que deve ficar responsável por manter essa velocidade até que o pedal do acelerador seja novamente acionado pelo motorista.</w:t>
      </w:r>
    </w:p>
    <w:p w:rsidR="001330FD" w:rsidRDefault="001330FD" w:rsidP="001330FD">
      <w:pPr>
        <w:rPr>
          <w:color w:val="000000"/>
        </w:rPr>
      </w:pPr>
      <w:r w:rsidRPr="001330FD">
        <w:rPr>
          <w:color w:val="000000"/>
        </w:rPr>
        <w:t xml:space="preserve">O desenvolvimento do sistema é focado em utilizar </w:t>
      </w:r>
      <w:proofErr w:type="gramStart"/>
      <w:r w:rsidRPr="001330FD">
        <w:rPr>
          <w:color w:val="000000"/>
        </w:rPr>
        <w:t>ferramentas de código livre e dispositivos eletrônicos de baixo custo</w:t>
      </w:r>
      <w:proofErr w:type="gramEnd"/>
      <w:r w:rsidRPr="001330FD">
        <w:rPr>
          <w:color w:val="000000"/>
        </w:rPr>
        <w:t xml:space="preserve"> para manter a velocidade do veículo constante de forma </w:t>
      </w:r>
      <w:proofErr w:type="spellStart"/>
      <w:r w:rsidRPr="001330FD">
        <w:rPr>
          <w:color w:val="000000"/>
        </w:rPr>
        <w:t>pervasiva</w:t>
      </w:r>
      <w:proofErr w:type="spellEnd"/>
      <w:r w:rsidRPr="001330FD">
        <w:rPr>
          <w:color w:val="000000"/>
        </w:rPr>
        <w:t xml:space="preserve"> sem que o motorista tenha que acionar botões ou desviar sua atenção da atividade de conduzir o veículo.</w:t>
      </w:r>
    </w:p>
    <w:p w:rsidR="009A6315" w:rsidRDefault="009A6315" w:rsidP="001330FD">
      <w:pPr>
        <w:rPr>
          <w:color w:val="000000"/>
        </w:rPr>
      </w:pPr>
      <w:r w:rsidRPr="0009051E">
        <w:rPr>
          <w:b/>
          <w:color w:val="000000"/>
        </w:rPr>
        <w:t>Palavras-chave:</w:t>
      </w:r>
      <w:r>
        <w:rPr>
          <w:color w:val="000000"/>
        </w:rPr>
        <w:t xml:space="preserve"> </w:t>
      </w:r>
      <w:r w:rsidR="0009051E" w:rsidRPr="0009051E">
        <w:rPr>
          <w:color w:val="000000"/>
        </w:rPr>
        <w:t>Controle embarcado, automação, veículo autônomo, piloto automático</w:t>
      </w:r>
      <w:r w:rsidR="0009051E">
        <w:rPr>
          <w:color w:val="000000"/>
        </w:rPr>
        <w:t>, controle de velocidade</w:t>
      </w:r>
      <w:r w:rsidR="0009051E" w:rsidRPr="0009051E">
        <w:rPr>
          <w:color w:val="000000"/>
        </w:rPr>
        <w:t>.</w:t>
      </w:r>
    </w:p>
    <w:p w:rsidR="00FA2E75" w:rsidRDefault="00FA2E75" w:rsidP="00FA2E75">
      <w:pPr>
        <w:rPr>
          <w:color w:val="000000"/>
        </w:rPr>
      </w:pPr>
    </w:p>
    <w:p w:rsidR="005F3A96" w:rsidRDefault="005F3A96" w:rsidP="00FA2E75">
      <w:pPr>
        <w:rPr>
          <w:color w:val="000000"/>
        </w:rPr>
      </w:pPr>
    </w:p>
    <w:p w:rsidR="005F3A96" w:rsidRDefault="005F3A96" w:rsidP="00FA2E75">
      <w:pPr>
        <w:rPr>
          <w:color w:val="000000"/>
        </w:rPr>
      </w:pPr>
    </w:p>
    <w:p w:rsidR="005F3A96" w:rsidRDefault="005F3A96" w:rsidP="00FA2E75">
      <w:pPr>
        <w:rPr>
          <w:color w:val="000000"/>
        </w:rPr>
      </w:pPr>
    </w:p>
    <w:p w:rsidR="00FA2E75" w:rsidRDefault="00FA2E75" w:rsidP="00FA2E75">
      <w:pPr>
        <w:rPr>
          <w:color w:val="000000"/>
        </w:rPr>
      </w:pPr>
    </w:p>
    <w:p w:rsidR="00FA2E75" w:rsidRPr="00FA2E75" w:rsidRDefault="00FA2E75" w:rsidP="00FA2E75">
      <w:pPr>
        <w:rPr>
          <w:color w:val="000000"/>
        </w:rPr>
      </w:pPr>
    </w:p>
    <w:p w:rsidR="00FD63B8" w:rsidRDefault="00FD63B8" w:rsidP="00FD63B8">
      <w:pPr>
        <w:rPr>
          <w:color w:val="0070C0"/>
        </w:rPr>
      </w:pPr>
    </w:p>
    <w:p w:rsidR="00FD63B8" w:rsidRDefault="00FD63B8" w:rsidP="00FD63B8">
      <w:pPr>
        <w:rPr>
          <w:color w:val="0070C0"/>
        </w:rPr>
      </w:pPr>
    </w:p>
    <w:p w:rsidR="00FD63B8" w:rsidRDefault="00FD63B8" w:rsidP="00FD63B8">
      <w:pPr>
        <w:rPr>
          <w:color w:val="0070C0"/>
        </w:rPr>
      </w:pPr>
    </w:p>
    <w:p w:rsidR="00B472B5" w:rsidRPr="00FA0A8A" w:rsidRDefault="00B472B5" w:rsidP="00FA0A8A">
      <w:pPr>
        <w:pStyle w:val="TabeladeGrade31"/>
        <w:jc w:val="center"/>
        <w:rPr>
          <w:rFonts w:ascii="Arial" w:hAnsi="Arial" w:cs="Arial"/>
          <w:color w:val="auto"/>
          <w:sz w:val="40"/>
          <w:szCs w:val="40"/>
        </w:rPr>
      </w:pPr>
      <w:r w:rsidRPr="00FA0A8A">
        <w:rPr>
          <w:rFonts w:ascii="Arial" w:hAnsi="Arial" w:cs="Arial"/>
          <w:color w:val="auto"/>
          <w:sz w:val="40"/>
          <w:szCs w:val="40"/>
        </w:rPr>
        <w:lastRenderedPageBreak/>
        <w:t>Sumário</w:t>
      </w:r>
    </w:p>
    <w:p w:rsidR="00240F23" w:rsidRPr="00DA0F32" w:rsidRDefault="00240F23" w:rsidP="00240F23"/>
    <w:p w:rsidR="005F3A96" w:rsidRDefault="00BE3D73">
      <w:pPr>
        <w:pStyle w:val="Sumrio1"/>
        <w:tabs>
          <w:tab w:val="right" w:leader="dot" w:pos="8778"/>
        </w:tabs>
        <w:rPr>
          <w:rFonts w:asciiTheme="minorHAnsi" w:eastAsiaTheme="minorEastAsia" w:hAnsiTheme="minorHAnsi" w:cstheme="minorBidi"/>
          <w:b w:val="0"/>
          <w:caps w:val="0"/>
          <w:noProof/>
        </w:rPr>
      </w:pPr>
      <w:r w:rsidRPr="00DA0F32">
        <w:rPr>
          <w:rFonts w:ascii="Times New Roman" w:hAnsi="Times New Roman"/>
          <w:noProof/>
        </w:rPr>
        <w:fldChar w:fldCharType="begin"/>
      </w:r>
      <w:r w:rsidR="00B472B5" w:rsidRPr="00DA0F32">
        <w:rPr>
          <w:rFonts w:ascii="Times New Roman" w:hAnsi="Times New Roman"/>
          <w:noProof/>
        </w:rPr>
        <w:instrText xml:space="preserve"> TOC \o "1-3" \h \z \u </w:instrText>
      </w:r>
      <w:r w:rsidRPr="00DA0F32">
        <w:rPr>
          <w:rFonts w:ascii="Times New Roman" w:hAnsi="Times New Roman"/>
          <w:noProof/>
        </w:rPr>
        <w:fldChar w:fldCharType="separate"/>
      </w:r>
      <w:hyperlink w:anchor="_Toc453532164" w:history="1">
        <w:r w:rsidR="005F3A96" w:rsidRPr="00A36A4A">
          <w:rPr>
            <w:rStyle w:val="Hyperlink"/>
            <w:noProof/>
          </w:rPr>
          <w:t>Lista de Figuras</w:t>
        </w:r>
        <w:r w:rsidR="005F3A96">
          <w:rPr>
            <w:noProof/>
            <w:webHidden/>
          </w:rPr>
          <w:tab/>
        </w:r>
        <w:r>
          <w:rPr>
            <w:noProof/>
            <w:webHidden/>
          </w:rPr>
          <w:fldChar w:fldCharType="begin"/>
        </w:r>
        <w:r w:rsidR="005F3A96">
          <w:rPr>
            <w:noProof/>
            <w:webHidden/>
          </w:rPr>
          <w:instrText xml:space="preserve"> PAGEREF _Toc453532164 \h </w:instrText>
        </w:r>
        <w:r>
          <w:rPr>
            <w:noProof/>
            <w:webHidden/>
          </w:rPr>
        </w:r>
        <w:r>
          <w:rPr>
            <w:noProof/>
            <w:webHidden/>
          </w:rPr>
          <w:fldChar w:fldCharType="separate"/>
        </w:r>
        <w:r w:rsidR="005F3A96">
          <w:rPr>
            <w:noProof/>
            <w:webHidden/>
          </w:rPr>
          <w:t>5</w:t>
        </w:r>
        <w:r>
          <w:rPr>
            <w:noProof/>
            <w:webHidden/>
          </w:rPr>
          <w:fldChar w:fldCharType="end"/>
        </w:r>
      </w:hyperlink>
    </w:p>
    <w:p w:rsidR="005F3A96" w:rsidRDefault="00F3370E">
      <w:pPr>
        <w:pStyle w:val="Sumrio1"/>
        <w:tabs>
          <w:tab w:val="right" w:leader="dot" w:pos="8778"/>
        </w:tabs>
        <w:rPr>
          <w:rFonts w:asciiTheme="minorHAnsi" w:eastAsiaTheme="minorEastAsia" w:hAnsiTheme="minorHAnsi" w:cstheme="minorBidi"/>
          <w:b w:val="0"/>
          <w:caps w:val="0"/>
          <w:noProof/>
        </w:rPr>
      </w:pPr>
      <w:hyperlink w:anchor="_Toc453532165" w:history="1">
        <w:r w:rsidR="005F3A96" w:rsidRPr="00A36A4A">
          <w:rPr>
            <w:rStyle w:val="Hyperlink"/>
            <w:noProof/>
          </w:rPr>
          <w:t>Lista de Gráficos</w:t>
        </w:r>
        <w:r w:rsidR="005F3A96">
          <w:rPr>
            <w:noProof/>
            <w:webHidden/>
          </w:rPr>
          <w:tab/>
        </w:r>
        <w:r w:rsidR="00BE3D73">
          <w:rPr>
            <w:noProof/>
            <w:webHidden/>
          </w:rPr>
          <w:fldChar w:fldCharType="begin"/>
        </w:r>
        <w:r w:rsidR="005F3A96">
          <w:rPr>
            <w:noProof/>
            <w:webHidden/>
          </w:rPr>
          <w:instrText xml:space="preserve"> PAGEREF _Toc453532165 \h </w:instrText>
        </w:r>
        <w:r w:rsidR="00BE3D73">
          <w:rPr>
            <w:noProof/>
            <w:webHidden/>
          </w:rPr>
        </w:r>
        <w:r w:rsidR="00BE3D73">
          <w:rPr>
            <w:noProof/>
            <w:webHidden/>
          </w:rPr>
          <w:fldChar w:fldCharType="separate"/>
        </w:r>
        <w:r w:rsidR="005F3A96">
          <w:rPr>
            <w:noProof/>
            <w:webHidden/>
          </w:rPr>
          <w:t>6</w:t>
        </w:r>
        <w:r w:rsidR="00BE3D73">
          <w:rPr>
            <w:noProof/>
            <w:webHidden/>
          </w:rPr>
          <w:fldChar w:fldCharType="end"/>
        </w:r>
      </w:hyperlink>
    </w:p>
    <w:p w:rsidR="005F3A96" w:rsidRDefault="00F3370E">
      <w:pPr>
        <w:pStyle w:val="Sumrio1"/>
        <w:tabs>
          <w:tab w:val="right" w:leader="dot" w:pos="8778"/>
        </w:tabs>
        <w:rPr>
          <w:rFonts w:asciiTheme="minorHAnsi" w:eastAsiaTheme="minorEastAsia" w:hAnsiTheme="minorHAnsi" w:cstheme="minorBidi"/>
          <w:b w:val="0"/>
          <w:caps w:val="0"/>
          <w:noProof/>
        </w:rPr>
      </w:pPr>
      <w:hyperlink w:anchor="_Toc453532166" w:history="1">
        <w:r w:rsidR="005F3A96" w:rsidRPr="00A36A4A">
          <w:rPr>
            <w:rStyle w:val="Hyperlink"/>
            <w:noProof/>
          </w:rPr>
          <w:t>Lista de Abreviaturas e Siglas</w:t>
        </w:r>
        <w:r w:rsidR="005F3A96">
          <w:rPr>
            <w:noProof/>
            <w:webHidden/>
          </w:rPr>
          <w:tab/>
        </w:r>
        <w:r w:rsidR="00BE3D73">
          <w:rPr>
            <w:noProof/>
            <w:webHidden/>
          </w:rPr>
          <w:fldChar w:fldCharType="begin"/>
        </w:r>
        <w:r w:rsidR="005F3A96">
          <w:rPr>
            <w:noProof/>
            <w:webHidden/>
          </w:rPr>
          <w:instrText xml:space="preserve"> PAGEREF _Toc453532166 \h </w:instrText>
        </w:r>
        <w:r w:rsidR="00BE3D73">
          <w:rPr>
            <w:noProof/>
            <w:webHidden/>
          </w:rPr>
        </w:r>
        <w:r w:rsidR="00BE3D73">
          <w:rPr>
            <w:noProof/>
            <w:webHidden/>
          </w:rPr>
          <w:fldChar w:fldCharType="separate"/>
        </w:r>
        <w:r w:rsidR="005F3A96">
          <w:rPr>
            <w:noProof/>
            <w:webHidden/>
          </w:rPr>
          <w:t>7</w:t>
        </w:r>
        <w:r w:rsidR="00BE3D73">
          <w:rPr>
            <w:noProof/>
            <w:webHidden/>
          </w:rPr>
          <w:fldChar w:fldCharType="end"/>
        </w:r>
      </w:hyperlink>
    </w:p>
    <w:p w:rsidR="005F3A96" w:rsidRDefault="00F3370E">
      <w:pPr>
        <w:pStyle w:val="Sumrio1"/>
        <w:tabs>
          <w:tab w:val="right" w:leader="dot" w:pos="8778"/>
        </w:tabs>
        <w:rPr>
          <w:rFonts w:asciiTheme="minorHAnsi" w:eastAsiaTheme="minorEastAsia" w:hAnsiTheme="minorHAnsi" w:cstheme="minorBidi"/>
          <w:b w:val="0"/>
          <w:caps w:val="0"/>
          <w:noProof/>
        </w:rPr>
      </w:pPr>
      <w:hyperlink w:anchor="_Toc453532167" w:history="1">
        <w:r w:rsidR="005F3A96" w:rsidRPr="00A36A4A">
          <w:rPr>
            <w:rStyle w:val="Hyperlink"/>
            <w:noProof/>
          </w:rPr>
          <w:t>CAPÍTULO 1: INTRODUÇÃO</w:t>
        </w:r>
        <w:r w:rsidR="005F3A96">
          <w:rPr>
            <w:noProof/>
            <w:webHidden/>
          </w:rPr>
          <w:tab/>
        </w:r>
        <w:r w:rsidR="00BE3D73">
          <w:rPr>
            <w:noProof/>
            <w:webHidden/>
          </w:rPr>
          <w:fldChar w:fldCharType="begin"/>
        </w:r>
        <w:r w:rsidR="005F3A96">
          <w:rPr>
            <w:noProof/>
            <w:webHidden/>
          </w:rPr>
          <w:instrText xml:space="preserve"> PAGEREF _Toc453532167 \h </w:instrText>
        </w:r>
        <w:r w:rsidR="00BE3D73">
          <w:rPr>
            <w:noProof/>
            <w:webHidden/>
          </w:rPr>
        </w:r>
        <w:r w:rsidR="00BE3D73">
          <w:rPr>
            <w:noProof/>
            <w:webHidden/>
          </w:rPr>
          <w:fldChar w:fldCharType="separate"/>
        </w:r>
        <w:r w:rsidR="005F3A96">
          <w:rPr>
            <w:noProof/>
            <w:webHidden/>
          </w:rPr>
          <w:t>8</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68" w:history="1">
        <w:r w:rsidR="005F3A96" w:rsidRPr="00A36A4A">
          <w:rPr>
            <w:rStyle w:val="Hyperlink"/>
            <w:noProof/>
          </w:rPr>
          <w:t>1.1. Contextualização e Motivação</w:t>
        </w:r>
        <w:r w:rsidR="005F3A96">
          <w:rPr>
            <w:noProof/>
            <w:webHidden/>
          </w:rPr>
          <w:tab/>
        </w:r>
        <w:r w:rsidR="00BE3D73">
          <w:rPr>
            <w:noProof/>
            <w:webHidden/>
          </w:rPr>
          <w:fldChar w:fldCharType="begin"/>
        </w:r>
        <w:r w:rsidR="005F3A96">
          <w:rPr>
            <w:noProof/>
            <w:webHidden/>
          </w:rPr>
          <w:instrText xml:space="preserve"> PAGEREF _Toc453532168 \h </w:instrText>
        </w:r>
        <w:r w:rsidR="00BE3D73">
          <w:rPr>
            <w:noProof/>
            <w:webHidden/>
          </w:rPr>
        </w:r>
        <w:r w:rsidR="00BE3D73">
          <w:rPr>
            <w:noProof/>
            <w:webHidden/>
          </w:rPr>
          <w:fldChar w:fldCharType="separate"/>
        </w:r>
        <w:r w:rsidR="005F3A96">
          <w:rPr>
            <w:noProof/>
            <w:webHidden/>
          </w:rPr>
          <w:t>8</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69" w:history="1">
        <w:r w:rsidR="005F3A96" w:rsidRPr="00A36A4A">
          <w:rPr>
            <w:rStyle w:val="Hyperlink"/>
            <w:noProof/>
          </w:rPr>
          <w:t>1.2. Objetivo</w:t>
        </w:r>
        <w:r w:rsidR="005F3A96">
          <w:rPr>
            <w:noProof/>
            <w:webHidden/>
          </w:rPr>
          <w:tab/>
        </w:r>
        <w:r w:rsidR="00BE3D73">
          <w:rPr>
            <w:noProof/>
            <w:webHidden/>
          </w:rPr>
          <w:fldChar w:fldCharType="begin"/>
        </w:r>
        <w:r w:rsidR="005F3A96">
          <w:rPr>
            <w:noProof/>
            <w:webHidden/>
          </w:rPr>
          <w:instrText xml:space="preserve"> PAGEREF _Toc453532169 \h </w:instrText>
        </w:r>
        <w:r w:rsidR="00BE3D73">
          <w:rPr>
            <w:noProof/>
            <w:webHidden/>
          </w:rPr>
        </w:r>
        <w:r w:rsidR="00BE3D73">
          <w:rPr>
            <w:noProof/>
            <w:webHidden/>
          </w:rPr>
          <w:fldChar w:fldCharType="separate"/>
        </w:r>
        <w:r w:rsidR="005F3A96">
          <w:rPr>
            <w:noProof/>
            <w:webHidden/>
          </w:rPr>
          <w:t>9</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0" w:history="1">
        <w:r w:rsidR="005F3A96" w:rsidRPr="00A36A4A">
          <w:rPr>
            <w:rStyle w:val="Hyperlink"/>
            <w:noProof/>
          </w:rPr>
          <w:t>1.3. Organização da Monografia</w:t>
        </w:r>
        <w:r w:rsidR="005F3A96">
          <w:rPr>
            <w:noProof/>
            <w:webHidden/>
          </w:rPr>
          <w:tab/>
        </w:r>
        <w:r w:rsidR="00BE3D73">
          <w:rPr>
            <w:noProof/>
            <w:webHidden/>
          </w:rPr>
          <w:fldChar w:fldCharType="begin"/>
        </w:r>
        <w:r w:rsidR="005F3A96">
          <w:rPr>
            <w:noProof/>
            <w:webHidden/>
          </w:rPr>
          <w:instrText xml:space="preserve"> PAGEREF _Toc453532170 \h </w:instrText>
        </w:r>
        <w:r w:rsidR="00BE3D73">
          <w:rPr>
            <w:noProof/>
            <w:webHidden/>
          </w:rPr>
        </w:r>
        <w:r w:rsidR="00BE3D73">
          <w:rPr>
            <w:noProof/>
            <w:webHidden/>
          </w:rPr>
          <w:fldChar w:fldCharType="separate"/>
        </w:r>
        <w:r w:rsidR="005F3A96">
          <w:rPr>
            <w:noProof/>
            <w:webHidden/>
          </w:rPr>
          <w:t>11</w:t>
        </w:r>
        <w:r w:rsidR="00BE3D73">
          <w:rPr>
            <w:noProof/>
            <w:webHidden/>
          </w:rPr>
          <w:fldChar w:fldCharType="end"/>
        </w:r>
      </w:hyperlink>
    </w:p>
    <w:p w:rsidR="005F3A96" w:rsidRDefault="00F3370E">
      <w:pPr>
        <w:pStyle w:val="Sumrio1"/>
        <w:tabs>
          <w:tab w:val="right" w:leader="dot" w:pos="8778"/>
        </w:tabs>
        <w:rPr>
          <w:rFonts w:asciiTheme="minorHAnsi" w:eastAsiaTheme="minorEastAsia" w:hAnsiTheme="minorHAnsi" w:cstheme="minorBidi"/>
          <w:b w:val="0"/>
          <w:caps w:val="0"/>
          <w:noProof/>
        </w:rPr>
      </w:pPr>
      <w:hyperlink w:anchor="_Toc453532171" w:history="1">
        <w:r w:rsidR="005F3A96" w:rsidRPr="00A36A4A">
          <w:rPr>
            <w:rStyle w:val="Hyperlink"/>
            <w:noProof/>
          </w:rPr>
          <w:t>CAPÍTULO 2: REVISÃO BIBLIOGRÁFICA</w:t>
        </w:r>
        <w:r w:rsidR="005F3A96">
          <w:rPr>
            <w:noProof/>
            <w:webHidden/>
          </w:rPr>
          <w:tab/>
        </w:r>
        <w:r w:rsidR="00BE3D73">
          <w:rPr>
            <w:noProof/>
            <w:webHidden/>
          </w:rPr>
          <w:fldChar w:fldCharType="begin"/>
        </w:r>
        <w:r w:rsidR="005F3A96">
          <w:rPr>
            <w:noProof/>
            <w:webHidden/>
          </w:rPr>
          <w:instrText xml:space="preserve"> PAGEREF _Toc453532171 \h </w:instrText>
        </w:r>
        <w:r w:rsidR="00BE3D73">
          <w:rPr>
            <w:noProof/>
            <w:webHidden/>
          </w:rPr>
        </w:r>
        <w:r w:rsidR="00BE3D73">
          <w:rPr>
            <w:noProof/>
            <w:webHidden/>
          </w:rPr>
          <w:fldChar w:fldCharType="separate"/>
        </w:r>
        <w:r w:rsidR="005F3A96">
          <w:rPr>
            <w:noProof/>
            <w:webHidden/>
          </w:rPr>
          <w:t>12</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2" w:history="1">
        <w:r w:rsidR="005F3A96" w:rsidRPr="00A36A4A">
          <w:rPr>
            <w:rStyle w:val="Hyperlink"/>
            <w:noProof/>
          </w:rPr>
          <w:t>2.1. Considerações Iniciais</w:t>
        </w:r>
        <w:r w:rsidR="005F3A96">
          <w:rPr>
            <w:noProof/>
            <w:webHidden/>
          </w:rPr>
          <w:tab/>
        </w:r>
        <w:r w:rsidR="00BE3D73">
          <w:rPr>
            <w:noProof/>
            <w:webHidden/>
          </w:rPr>
          <w:fldChar w:fldCharType="begin"/>
        </w:r>
        <w:r w:rsidR="005F3A96">
          <w:rPr>
            <w:noProof/>
            <w:webHidden/>
          </w:rPr>
          <w:instrText xml:space="preserve"> PAGEREF _Toc453532172 \h </w:instrText>
        </w:r>
        <w:r w:rsidR="00BE3D73">
          <w:rPr>
            <w:noProof/>
            <w:webHidden/>
          </w:rPr>
        </w:r>
        <w:r w:rsidR="00BE3D73">
          <w:rPr>
            <w:noProof/>
            <w:webHidden/>
          </w:rPr>
          <w:fldChar w:fldCharType="separate"/>
        </w:r>
        <w:r w:rsidR="005F3A96">
          <w:rPr>
            <w:noProof/>
            <w:webHidden/>
          </w:rPr>
          <w:t>12</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3" w:history="1">
        <w:r w:rsidR="005F3A96" w:rsidRPr="00A36A4A">
          <w:rPr>
            <w:rStyle w:val="Hyperlink"/>
            <w:noProof/>
          </w:rPr>
          <w:t>2.2. Conceitos e Técnicas Relevantes</w:t>
        </w:r>
        <w:r w:rsidR="005F3A96">
          <w:rPr>
            <w:noProof/>
            <w:webHidden/>
          </w:rPr>
          <w:tab/>
        </w:r>
        <w:r w:rsidR="00BE3D73">
          <w:rPr>
            <w:noProof/>
            <w:webHidden/>
          </w:rPr>
          <w:fldChar w:fldCharType="begin"/>
        </w:r>
        <w:r w:rsidR="005F3A96">
          <w:rPr>
            <w:noProof/>
            <w:webHidden/>
          </w:rPr>
          <w:instrText xml:space="preserve"> PAGEREF _Toc453532173 \h </w:instrText>
        </w:r>
        <w:r w:rsidR="00BE3D73">
          <w:rPr>
            <w:noProof/>
            <w:webHidden/>
          </w:rPr>
        </w:r>
        <w:r w:rsidR="00BE3D73">
          <w:rPr>
            <w:noProof/>
            <w:webHidden/>
          </w:rPr>
          <w:fldChar w:fldCharType="separate"/>
        </w:r>
        <w:r w:rsidR="005F3A96">
          <w:rPr>
            <w:noProof/>
            <w:webHidden/>
          </w:rPr>
          <w:t>12</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4" w:history="1">
        <w:r w:rsidR="005F3A96" w:rsidRPr="00A36A4A">
          <w:rPr>
            <w:rStyle w:val="Hyperlink"/>
            <w:noProof/>
          </w:rPr>
          <w:t>2.3. Trabalhos Relacionados</w:t>
        </w:r>
        <w:r w:rsidR="005F3A96">
          <w:rPr>
            <w:noProof/>
            <w:webHidden/>
          </w:rPr>
          <w:tab/>
        </w:r>
        <w:r w:rsidR="00BE3D73">
          <w:rPr>
            <w:noProof/>
            <w:webHidden/>
          </w:rPr>
          <w:fldChar w:fldCharType="begin"/>
        </w:r>
        <w:r w:rsidR="005F3A96">
          <w:rPr>
            <w:noProof/>
            <w:webHidden/>
          </w:rPr>
          <w:instrText xml:space="preserve"> PAGEREF _Toc453532174 \h </w:instrText>
        </w:r>
        <w:r w:rsidR="00BE3D73">
          <w:rPr>
            <w:noProof/>
            <w:webHidden/>
          </w:rPr>
        </w:r>
        <w:r w:rsidR="00BE3D73">
          <w:rPr>
            <w:noProof/>
            <w:webHidden/>
          </w:rPr>
          <w:fldChar w:fldCharType="separate"/>
        </w:r>
        <w:r w:rsidR="005F3A96">
          <w:rPr>
            <w:noProof/>
            <w:webHidden/>
          </w:rPr>
          <w:t>15</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5" w:history="1">
        <w:r w:rsidR="005F3A96" w:rsidRPr="00A36A4A">
          <w:rPr>
            <w:rStyle w:val="Hyperlink"/>
            <w:noProof/>
          </w:rPr>
          <w:t>2.4. Considerações Finais</w:t>
        </w:r>
        <w:r w:rsidR="005F3A96">
          <w:rPr>
            <w:noProof/>
            <w:webHidden/>
          </w:rPr>
          <w:tab/>
        </w:r>
        <w:r w:rsidR="00BE3D73">
          <w:rPr>
            <w:noProof/>
            <w:webHidden/>
          </w:rPr>
          <w:fldChar w:fldCharType="begin"/>
        </w:r>
        <w:r w:rsidR="005F3A96">
          <w:rPr>
            <w:noProof/>
            <w:webHidden/>
          </w:rPr>
          <w:instrText xml:space="preserve"> PAGEREF _Toc453532175 \h </w:instrText>
        </w:r>
        <w:r w:rsidR="00BE3D73">
          <w:rPr>
            <w:noProof/>
            <w:webHidden/>
          </w:rPr>
        </w:r>
        <w:r w:rsidR="00BE3D73">
          <w:rPr>
            <w:noProof/>
            <w:webHidden/>
          </w:rPr>
          <w:fldChar w:fldCharType="separate"/>
        </w:r>
        <w:r w:rsidR="005F3A96">
          <w:rPr>
            <w:noProof/>
            <w:webHidden/>
          </w:rPr>
          <w:t>17</w:t>
        </w:r>
        <w:r w:rsidR="00BE3D73">
          <w:rPr>
            <w:noProof/>
            <w:webHidden/>
          </w:rPr>
          <w:fldChar w:fldCharType="end"/>
        </w:r>
      </w:hyperlink>
    </w:p>
    <w:p w:rsidR="005F3A96" w:rsidRDefault="00F3370E">
      <w:pPr>
        <w:pStyle w:val="Sumrio1"/>
        <w:tabs>
          <w:tab w:val="right" w:leader="dot" w:pos="8778"/>
        </w:tabs>
        <w:rPr>
          <w:rFonts w:asciiTheme="minorHAnsi" w:eastAsiaTheme="minorEastAsia" w:hAnsiTheme="minorHAnsi" w:cstheme="minorBidi"/>
          <w:b w:val="0"/>
          <w:caps w:val="0"/>
          <w:noProof/>
        </w:rPr>
      </w:pPr>
      <w:hyperlink w:anchor="_Toc453532176" w:history="1">
        <w:r w:rsidR="005F3A96" w:rsidRPr="00A36A4A">
          <w:rPr>
            <w:rStyle w:val="Hyperlink"/>
            <w:noProof/>
          </w:rPr>
          <w:t>CAPÍTULO 3: DESENVOLVIMENTO</w:t>
        </w:r>
        <w:r w:rsidR="005F3A96">
          <w:rPr>
            <w:noProof/>
            <w:webHidden/>
          </w:rPr>
          <w:tab/>
        </w:r>
        <w:r w:rsidR="00BE3D73">
          <w:rPr>
            <w:noProof/>
            <w:webHidden/>
          </w:rPr>
          <w:fldChar w:fldCharType="begin"/>
        </w:r>
        <w:r w:rsidR="005F3A96">
          <w:rPr>
            <w:noProof/>
            <w:webHidden/>
          </w:rPr>
          <w:instrText xml:space="preserve"> PAGEREF _Toc453532176 \h </w:instrText>
        </w:r>
        <w:r w:rsidR="00BE3D73">
          <w:rPr>
            <w:noProof/>
            <w:webHidden/>
          </w:rPr>
        </w:r>
        <w:r w:rsidR="00BE3D73">
          <w:rPr>
            <w:noProof/>
            <w:webHidden/>
          </w:rPr>
          <w:fldChar w:fldCharType="separate"/>
        </w:r>
        <w:r w:rsidR="005F3A96">
          <w:rPr>
            <w:noProof/>
            <w:webHidden/>
          </w:rPr>
          <w:t>17</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7" w:history="1">
        <w:r w:rsidR="005F3A96" w:rsidRPr="00A36A4A">
          <w:rPr>
            <w:rStyle w:val="Hyperlink"/>
            <w:noProof/>
          </w:rPr>
          <w:t>3.1. Desenvolvimento do sistema pervasivo</w:t>
        </w:r>
        <w:r w:rsidR="005F3A96">
          <w:rPr>
            <w:noProof/>
            <w:webHidden/>
          </w:rPr>
          <w:tab/>
        </w:r>
        <w:r w:rsidR="00BE3D73">
          <w:rPr>
            <w:noProof/>
            <w:webHidden/>
          </w:rPr>
          <w:fldChar w:fldCharType="begin"/>
        </w:r>
        <w:r w:rsidR="005F3A96">
          <w:rPr>
            <w:noProof/>
            <w:webHidden/>
          </w:rPr>
          <w:instrText xml:space="preserve"> PAGEREF _Toc453532177 \h </w:instrText>
        </w:r>
        <w:r w:rsidR="00BE3D73">
          <w:rPr>
            <w:noProof/>
            <w:webHidden/>
          </w:rPr>
        </w:r>
        <w:r w:rsidR="00BE3D73">
          <w:rPr>
            <w:noProof/>
            <w:webHidden/>
          </w:rPr>
          <w:fldChar w:fldCharType="separate"/>
        </w:r>
        <w:r w:rsidR="005F3A96">
          <w:rPr>
            <w:noProof/>
            <w:webHidden/>
          </w:rPr>
          <w:t>18</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8" w:history="1">
        <w:r w:rsidR="005F3A96" w:rsidRPr="00A36A4A">
          <w:rPr>
            <w:rStyle w:val="Hyperlink"/>
            <w:noProof/>
          </w:rPr>
          <w:t>3.2. Desenvolvimento do sistema do controlador de velocidade</w:t>
        </w:r>
        <w:r w:rsidR="005F3A96">
          <w:rPr>
            <w:noProof/>
            <w:webHidden/>
          </w:rPr>
          <w:tab/>
        </w:r>
        <w:r w:rsidR="00BE3D73">
          <w:rPr>
            <w:noProof/>
            <w:webHidden/>
          </w:rPr>
          <w:fldChar w:fldCharType="begin"/>
        </w:r>
        <w:r w:rsidR="005F3A96">
          <w:rPr>
            <w:noProof/>
            <w:webHidden/>
          </w:rPr>
          <w:instrText xml:space="preserve"> PAGEREF _Toc453532178 \h </w:instrText>
        </w:r>
        <w:r w:rsidR="00BE3D73">
          <w:rPr>
            <w:noProof/>
            <w:webHidden/>
          </w:rPr>
        </w:r>
        <w:r w:rsidR="00BE3D73">
          <w:rPr>
            <w:noProof/>
            <w:webHidden/>
          </w:rPr>
          <w:fldChar w:fldCharType="separate"/>
        </w:r>
        <w:r w:rsidR="005F3A96">
          <w:rPr>
            <w:noProof/>
            <w:webHidden/>
          </w:rPr>
          <w:t>21</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79" w:history="1">
        <w:r w:rsidR="005F3A96" w:rsidRPr="00A36A4A">
          <w:rPr>
            <w:rStyle w:val="Hyperlink"/>
            <w:noProof/>
          </w:rPr>
          <w:t>3.4. Resultados Obtidos</w:t>
        </w:r>
        <w:r w:rsidR="005F3A96">
          <w:rPr>
            <w:noProof/>
            <w:webHidden/>
          </w:rPr>
          <w:tab/>
        </w:r>
        <w:r w:rsidR="00BE3D73">
          <w:rPr>
            <w:noProof/>
            <w:webHidden/>
          </w:rPr>
          <w:fldChar w:fldCharType="begin"/>
        </w:r>
        <w:r w:rsidR="005F3A96">
          <w:rPr>
            <w:noProof/>
            <w:webHidden/>
          </w:rPr>
          <w:instrText xml:space="preserve"> PAGEREF _Toc453532179 \h </w:instrText>
        </w:r>
        <w:r w:rsidR="00BE3D73">
          <w:rPr>
            <w:noProof/>
            <w:webHidden/>
          </w:rPr>
        </w:r>
        <w:r w:rsidR="00BE3D73">
          <w:rPr>
            <w:noProof/>
            <w:webHidden/>
          </w:rPr>
          <w:fldChar w:fldCharType="separate"/>
        </w:r>
        <w:r w:rsidR="005F3A96">
          <w:rPr>
            <w:noProof/>
            <w:webHidden/>
          </w:rPr>
          <w:t>33</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80" w:history="1">
        <w:r w:rsidR="005F3A96" w:rsidRPr="00A36A4A">
          <w:rPr>
            <w:rStyle w:val="Hyperlink"/>
            <w:noProof/>
          </w:rPr>
          <w:t>3.5. Dificuldades, Limitações e Trabalhos Futuros</w:t>
        </w:r>
        <w:r w:rsidR="005F3A96">
          <w:rPr>
            <w:noProof/>
            <w:webHidden/>
          </w:rPr>
          <w:tab/>
        </w:r>
        <w:r w:rsidR="00BE3D73">
          <w:rPr>
            <w:noProof/>
            <w:webHidden/>
          </w:rPr>
          <w:fldChar w:fldCharType="begin"/>
        </w:r>
        <w:r w:rsidR="005F3A96">
          <w:rPr>
            <w:noProof/>
            <w:webHidden/>
          </w:rPr>
          <w:instrText xml:space="preserve"> PAGEREF _Toc453532180 \h </w:instrText>
        </w:r>
        <w:r w:rsidR="00BE3D73">
          <w:rPr>
            <w:noProof/>
            <w:webHidden/>
          </w:rPr>
        </w:r>
        <w:r w:rsidR="00BE3D73">
          <w:rPr>
            <w:noProof/>
            <w:webHidden/>
          </w:rPr>
          <w:fldChar w:fldCharType="separate"/>
        </w:r>
        <w:r w:rsidR="005F3A96">
          <w:rPr>
            <w:noProof/>
            <w:webHidden/>
          </w:rPr>
          <w:t>34</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81" w:history="1">
        <w:r w:rsidR="005F3A96" w:rsidRPr="00A36A4A">
          <w:rPr>
            <w:rStyle w:val="Hyperlink"/>
            <w:noProof/>
          </w:rPr>
          <w:t>3.6. Considerações Finais</w:t>
        </w:r>
        <w:r w:rsidR="005F3A96">
          <w:rPr>
            <w:noProof/>
            <w:webHidden/>
          </w:rPr>
          <w:tab/>
        </w:r>
        <w:r w:rsidR="00BE3D73">
          <w:rPr>
            <w:noProof/>
            <w:webHidden/>
          </w:rPr>
          <w:fldChar w:fldCharType="begin"/>
        </w:r>
        <w:r w:rsidR="005F3A96">
          <w:rPr>
            <w:noProof/>
            <w:webHidden/>
          </w:rPr>
          <w:instrText xml:space="preserve"> PAGEREF _Toc453532181 \h </w:instrText>
        </w:r>
        <w:r w:rsidR="00BE3D73">
          <w:rPr>
            <w:noProof/>
            <w:webHidden/>
          </w:rPr>
        </w:r>
        <w:r w:rsidR="00BE3D73">
          <w:rPr>
            <w:noProof/>
            <w:webHidden/>
          </w:rPr>
          <w:fldChar w:fldCharType="separate"/>
        </w:r>
        <w:r w:rsidR="005F3A96">
          <w:rPr>
            <w:noProof/>
            <w:webHidden/>
          </w:rPr>
          <w:t>35</w:t>
        </w:r>
        <w:r w:rsidR="00BE3D73">
          <w:rPr>
            <w:noProof/>
            <w:webHidden/>
          </w:rPr>
          <w:fldChar w:fldCharType="end"/>
        </w:r>
      </w:hyperlink>
    </w:p>
    <w:p w:rsidR="005F3A96" w:rsidRDefault="00F3370E">
      <w:pPr>
        <w:pStyle w:val="Sumrio1"/>
        <w:tabs>
          <w:tab w:val="right" w:leader="dot" w:pos="8778"/>
        </w:tabs>
        <w:rPr>
          <w:rFonts w:asciiTheme="minorHAnsi" w:eastAsiaTheme="minorEastAsia" w:hAnsiTheme="minorHAnsi" w:cstheme="minorBidi"/>
          <w:b w:val="0"/>
          <w:caps w:val="0"/>
          <w:noProof/>
        </w:rPr>
      </w:pPr>
      <w:hyperlink w:anchor="_Toc453532182" w:history="1">
        <w:r w:rsidR="005F3A96" w:rsidRPr="00A36A4A">
          <w:rPr>
            <w:rStyle w:val="Hyperlink"/>
            <w:noProof/>
          </w:rPr>
          <w:t>CAPÍTULO 4: CONCLUSÃO</w:t>
        </w:r>
        <w:r w:rsidR="005F3A96">
          <w:rPr>
            <w:noProof/>
            <w:webHidden/>
          </w:rPr>
          <w:tab/>
        </w:r>
        <w:r w:rsidR="00BE3D73">
          <w:rPr>
            <w:noProof/>
            <w:webHidden/>
          </w:rPr>
          <w:fldChar w:fldCharType="begin"/>
        </w:r>
        <w:r w:rsidR="005F3A96">
          <w:rPr>
            <w:noProof/>
            <w:webHidden/>
          </w:rPr>
          <w:instrText xml:space="preserve"> PAGEREF _Toc453532182 \h </w:instrText>
        </w:r>
        <w:r w:rsidR="00BE3D73">
          <w:rPr>
            <w:noProof/>
            <w:webHidden/>
          </w:rPr>
        </w:r>
        <w:r w:rsidR="00BE3D73">
          <w:rPr>
            <w:noProof/>
            <w:webHidden/>
          </w:rPr>
          <w:fldChar w:fldCharType="separate"/>
        </w:r>
        <w:r w:rsidR="005F3A96">
          <w:rPr>
            <w:noProof/>
            <w:webHidden/>
          </w:rPr>
          <w:t>37</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83" w:history="1">
        <w:r w:rsidR="005F3A96" w:rsidRPr="00A36A4A">
          <w:rPr>
            <w:rStyle w:val="Hyperlink"/>
            <w:noProof/>
          </w:rPr>
          <w:t>4.1. Contribuições</w:t>
        </w:r>
        <w:r w:rsidR="005F3A96">
          <w:rPr>
            <w:noProof/>
            <w:webHidden/>
          </w:rPr>
          <w:tab/>
        </w:r>
        <w:r w:rsidR="00BE3D73">
          <w:rPr>
            <w:noProof/>
            <w:webHidden/>
          </w:rPr>
          <w:fldChar w:fldCharType="begin"/>
        </w:r>
        <w:r w:rsidR="005F3A96">
          <w:rPr>
            <w:noProof/>
            <w:webHidden/>
          </w:rPr>
          <w:instrText xml:space="preserve"> PAGEREF _Toc453532183 \h </w:instrText>
        </w:r>
        <w:r w:rsidR="00BE3D73">
          <w:rPr>
            <w:noProof/>
            <w:webHidden/>
          </w:rPr>
        </w:r>
        <w:r w:rsidR="00BE3D73">
          <w:rPr>
            <w:noProof/>
            <w:webHidden/>
          </w:rPr>
          <w:fldChar w:fldCharType="separate"/>
        </w:r>
        <w:r w:rsidR="005F3A96">
          <w:rPr>
            <w:noProof/>
            <w:webHidden/>
          </w:rPr>
          <w:t>38</w:t>
        </w:r>
        <w:r w:rsidR="00BE3D73">
          <w:rPr>
            <w:noProof/>
            <w:webHidden/>
          </w:rPr>
          <w:fldChar w:fldCharType="end"/>
        </w:r>
      </w:hyperlink>
    </w:p>
    <w:p w:rsidR="005F3A96" w:rsidRDefault="00F3370E">
      <w:pPr>
        <w:pStyle w:val="Sumrio2"/>
        <w:tabs>
          <w:tab w:val="right" w:leader="dot" w:pos="8778"/>
        </w:tabs>
        <w:rPr>
          <w:rFonts w:asciiTheme="minorHAnsi" w:eastAsiaTheme="minorEastAsia" w:hAnsiTheme="minorHAnsi" w:cstheme="minorBidi"/>
          <w:smallCaps w:val="0"/>
          <w:noProof/>
        </w:rPr>
      </w:pPr>
      <w:hyperlink w:anchor="_Toc453532184" w:history="1">
        <w:r w:rsidR="005F3A96" w:rsidRPr="00A36A4A">
          <w:rPr>
            <w:rStyle w:val="Hyperlink"/>
            <w:noProof/>
          </w:rPr>
          <w:t>4.2. Considerações sobre o Curso de Graduação</w:t>
        </w:r>
        <w:r w:rsidR="005F3A96">
          <w:rPr>
            <w:noProof/>
            <w:webHidden/>
          </w:rPr>
          <w:tab/>
        </w:r>
        <w:r w:rsidR="00BE3D73">
          <w:rPr>
            <w:noProof/>
            <w:webHidden/>
          </w:rPr>
          <w:fldChar w:fldCharType="begin"/>
        </w:r>
        <w:r w:rsidR="005F3A96">
          <w:rPr>
            <w:noProof/>
            <w:webHidden/>
          </w:rPr>
          <w:instrText xml:space="preserve"> PAGEREF _Toc453532184 \h </w:instrText>
        </w:r>
        <w:r w:rsidR="00BE3D73">
          <w:rPr>
            <w:noProof/>
            <w:webHidden/>
          </w:rPr>
        </w:r>
        <w:r w:rsidR="00BE3D73">
          <w:rPr>
            <w:noProof/>
            <w:webHidden/>
          </w:rPr>
          <w:fldChar w:fldCharType="separate"/>
        </w:r>
        <w:r w:rsidR="005F3A96">
          <w:rPr>
            <w:noProof/>
            <w:webHidden/>
          </w:rPr>
          <w:t>38</w:t>
        </w:r>
        <w:r w:rsidR="00BE3D73">
          <w:rPr>
            <w:noProof/>
            <w:webHidden/>
          </w:rPr>
          <w:fldChar w:fldCharType="end"/>
        </w:r>
      </w:hyperlink>
    </w:p>
    <w:p w:rsidR="005F3A96" w:rsidRDefault="00F3370E">
      <w:pPr>
        <w:pStyle w:val="Sumrio1"/>
        <w:tabs>
          <w:tab w:val="right" w:leader="dot" w:pos="8778"/>
        </w:tabs>
        <w:rPr>
          <w:rFonts w:asciiTheme="minorHAnsi" w:eastAsiaTheme="minorEastAsia" w:hAnsiTheme="minorHAnsi" w:cstheme="minorBidi"/>
          <w:b w:val="0"/>
          <w:caps w:val="0"/>
          <w:noProof/>
        </w:rPr>
      </w:pPr>
      <w:hyperlink w:anchor="_Toc453532185" w:history="1">
        <w:r w:rsidR="005F3A96" w:rsidRPr="00A36A4A">
          <w:rPr>
            <w:rStyle w:val="Hyperlink"/>
            <w:noProof/>
          </w:rPr>
          <w:t>REFERÊNCIAS</w:t>
        </w:r>
        <w:r w:rsidR="005F3A96">
          <w:rPr>
            <w:noProof/>
            <w:webHidden/>
          </w:rPr>
          <w:tab/>
        </w:r>
        <w:r w:rsidR="00BE3D73">
          <w:rPr>
            <w:noProof/>
            <w:webHidden/>
          </w:rPr>
          <w:fldChar w:fldCharType="begin"/>
        </w:r>
        <w:r w:rsidR="005F3A96">
          <w:rPr>
            <w:noProof/>
            <w:webHidden/>
          </w:rPr>
          <w:instrText xml:space="preserve"> PAGEREF _Toc453532185 \h </w:instrText>
        </w:r>
        <w:r w:rsidR="00BE3D73">
          <w:rPr>
            <w:noProof/>
            <w:webHidden/>
          </w:rPr>
        </w:r>
        <w:r w:rsidR="00BE3D73">
          <w:rPr>
            <w:noProof/>
            <w:webHidden/>
          </w:rPr>
          <w:fldChar w:fldCharType="separate"/>
        </w:r>
        <w:r w:rsidR="005F3A96">
          <w:rPr>
            <w:noProof/>
            <w:webHidden/>
          </w:rPr>
          <w:t>40</w:t>
        </w:r>
        <w:r w:rsidR="00BE3D73">
          <w:rPr>
            <w:noProof/>
            <w:webHidden/>
          </w:rPr>
          <w:fldChar w:fldCharType="end"/>
        </w:r>
      </w:hyperlink>
    </w:p>
    <w:p w:rsidR="00A46B33" w:rsidRPr="00DA0F32" w:rsidRDefault="00BE3D73" w:rsidP="00ED3664">
      <w:pPr>
        <w:spacing w:line="480" w:lineRule="auto"/>
      </w:pPr>
      <w:r w:rsidRPr="00DA0F32">
        <w:rPr>
          <w:b/>
          <w:caps/>
          <w:noProof/>
          <w:sz w:val="22"/>
          <w:szCs w:val="22"/>
        </w:rPr>
        <w:fldChar w:fldCharType="end"/>
      </w:r>
    </w:p>
    <w:p w:rsidR="00545C41" w:rsidRPr="00DA0F32" w:rsidRDefault="00A46B33" w:rsidP="00C01D58">
      <w:pPr>
        <w:pStyle w:val="Ttulo1"/>
      </w:pPr>
      <w:r w:rsidRPr="00DA0F32">
        <w:br w:type="page"/>
      </w:r>
      <w:bookmarkStart w:id="0" w:name="_Toc240451384"/>
      <w:bookmarkStart w:id="1" w:name="_Toc240451547"/>
      <w:bookmarkStart w:id="2" w:name="_Toc453532164"/>
      <w:bookmarkStart w:id="3" w:name="_Toc223175047"/>
      <w:bookmarkStart w:id="4" w:name="_Toc223880326"/>
      <w:bookmarkStart w:id="5" w:name="_Toc238540329"/>
      <w:bookmarkStart w:id="6" w:name="_Toc240449889"/>
      <w:r w:rsidR="00545C41" w:rsidRPr="00DA0F32">
        <w:lastRenderedPageBreak/>
        <w:t>Lista de Figuras</w:t>
      </w:r>
      <w:bookmarkEnd w:id="0"/>
      <w:bookmarkEnd w:id="1"/>
      <w:bookmarkEnd w:id="2"/>
    </w:p>
    <w:p w:rsidR="005F3A96" w:rsidRDefault="00BE3D73">
      <w:pPr>
        <w:pStyle w:val="ndicedeilustraes"/>
        <w:tabs>
          <w:tab w:val="right" w:leader="dot" w:pos="8778"/>
        </w:tabs>
        <w:rPr>
          <w:rFonts w:asciiTheme="minorHAnsi" w:eastAsiaTheme="minorEastAsia" w:hAnsiTheme="minorHAnsi" w:cstheme="minorBidi"/>
          <w:noProof/>
          <w:sz w:val="22"/>
          <w:szCs w:val="22"/>
        </w:rPr>
      </w:pPr>
      <w:r w:rsidRPr="00DA0F32">
        <w:fldChar w:fldCharType="begin"/>
      </w:r>
      <w:r w:rsidR="0004211A" w:rsidRPr="00DA0F32">
        <w:instrText xml:space="preserve"> TOC \h \z \c "Figura" </w:instrText>
      </w:r>
      <w:r w:rsidRPr="00DA0F32">
        <w:fldChar w:fldCharType="separate"/>
      </w:r>
      <w:hyperlink w:anchor="_Toc453532127" w:history="1">
        <w:r w:rsidR="005F3A96" w:rsidRPr="00F5318F">
          <w:rPr>
            <w:rStyle w:val="Hyperlink"/>
            <w:noProof/>
          </w:rPr>
          <w:t>Figura 1: Diagrama de um PID</w:t>
        </w:r>
        <w:r w:rsidR="005F3A96">
          <w:rPr>
            <w:noProof/>
            <w:webHidden/>
          </w:rPr>
          <w:tab/>
        </w:r>
        <w:r>
          <w:rPr>
            <w:noProof/>
            <w:webHidden/>
          </w:rPr>
          <w:fldChar w:fldCharType="begin"/>
        </w:r>
        <w:r w:rsidR="005F3A96">
          <w:rPr>
            <w:noProof/>
            <w:webHidden/>
          </w:rPr>
          <w:instrText xml:space="preserve"> PAGEREF _Toc453532127 \h </w:instrText>
        </w:r>
        <w:r>
          <w:rPr>
            <w:noProof/>
            <w:webHidden/>
          </w:rPr>
        </w:r>
        <w:r>
          <w:rPr>
            <w:noProof/>
            <w:webHidden/>
          </w:rPr>
          <w:fldChar w:fldCharType="separate"/>
        </w:r>
        <w:r w:rsidR="005F3A96">
          <w:rPr>
            <w:noProof/>
            <w:webHidden/>
          </w:rPr>
          <w:t>12</w:t>
        </w:r>
        <w:r>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28" w:history="1">
        <w:r w:rsidR="005F3A96" w:rsidRPr="00F5318F">
          <w:rPr>
            <w:rStyle w:val="Hyperlink"/>
            <w:noProof/>
          </w:rPr>
          <w:t>Figura 2: Carro Autônomo da Google</w:t>
        </w:r>
        <w:r w:rsidR="005F3A96">
          <w:rPr>
            <w:noProof/>
            <w:webHidden/>
          </w:rPr>
          <w:tab/>
        </w:r>
        <w:r w:rsidR="00BE3D73">
          <w:rPr>
            <w:noProof/>
            <w:webHidden/>
          </w:rPr>
          <w:fldChar w:fldCharType="begin"/>
        </w:r>
        <w:r w:rsidR="005F3A96">
          <w:rPr>
            <w:noProof/>
            <w:webHidden/>
          </w:rPr>
          <w:instrText xml:space="preserve"> PAGEREF _Toc453532128 \h </w:instrText>
        </w:r>
        <w:r w:rsidR="00BE3D73">
          <w:rPr>
            <w:noProof/>
            <w:webHidden/>
          </w:rPr>
        </w:r>
        <w:r w:rsidR="00BE3D73">
          <w:rPr>
            <w:noProof/>
            <w:webHidden/>
          </w:rPr>
          <w:fldChar w:fldCharType="separate"/>
        </w:r>
        <w:r w:rsidR="005F3A96">
          <w:rPr>
            <w:noProof/>
            <w:webHidden/>
          </w:rPr>
          <w:t>16</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29" w:history="1">
        <w:r w:rsidR="005F3A96" w:rsidRPr="00F5318F">
          <w:rPr>
            <w:rStyle w:val="Hyperlink"/>
            <w:noProof/>
          </w:rPr>
          <w:t>Figura 3: CaRINA 2</w:t>
        </w:r>
        <w:r w:rsidR="005F3A96">
          <w:rPr>
            <w:noProof/>
            <w:webHidden/>
          </w:rPr>
          <w:tab/>
        </w:r>
        <w:r w:rsidR="00BE3D73">
          <w:rPr>
            <w:noProof/>
            <w:webHidden/>
          </w:rPr>
          <w:fldChar w:fldCharType="begin"/>
        </w:r>
        <w:r w:rsidR="005F3A96">
          <w:rPr>
            <w:noProof/>
            <w:webHidden/>
          </w:rPr>
          <w:instrText xml:space="preserve"> PAGEREF _Toc453532129 \h </w:instrText>
        </w:r>
        <w:r w:rsidR="00BE3D73">
          <w:rPr>
            <w:noProof/>
            <w:webHidden/>
          </w:rPr>
        </w:r>
        <w:r w:rsidR="00BE3D73">
          <w:rPr>
            <w:noProof/>
            <w:webHidden/>
          </w:rPr>
          <w:fldChar w:fldCharType="separate"/>
        </w:r>
        <w:r w:rsidR="005F3A96">
          <w:rPr>
            <w:noProof/>
            <w:webHidden/>
          </w:rPr>
          <w:t>17</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0" w:history="1">
        <w:r w:rsidR="005F3A96" w:rsidRPr="00F5318F">
          <w:rPr>
            <w:rStyle w:val="Hyperlink"/>
            <w:noProof/>
          </w:rPr>
          <w:t>Figura 4: Diagrama do Projeto</w:t>
        </w:r>
        <w:r w:rsidR="005F3A96">
          <w:rPr>
            <w:noProof/>
            <w:webHidden/>
          </w:rPr>
          <w:tab/>
        </w:r>
        <w:r w:rsidR="00BE3D73">
          <w:rPr>
            <w:noProof/>
            <w:webHidden/>
          </w:rPr>
          <w:fldChar w:fldCharType="begin"/>
        </w:r>
        <w:r w:rsidR="005F3A96">
          <w:rPr>
            <w:noProof/>
            <w:webHidden/>
          </w:rPr>
          <w:instrText xml:space="preserve"> PAGEREF _Toc453532130 \h </w:instrText>
        </w:r>
        <w:r w:rsidR="00BE3D73">
          <w:rPr>
            <w:noProof/>
            <w:webHidden/>
          </w:rPr>
        </w:r>
        <w:r w:rsidR="00BE3D73">
          <w:rPr>
            <w:noProof/>
            <w:webHidden/>
          </w:rPr>
          <w:fldChar w:fldCharType="separate"/>
        </w:r>
        <w:r w:rsidR="005F3A96">
          <w:rPr>
            <w:noProof/>
            <w:webHidden/>
          </w:rPr>
          <w:t>18</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1" w:history="1">
        <w:r w:rsidR="005F3A96" w:rsidRPr="00F5318F">
          <w:rPr>
            <w:rStyle w:val="Hyperlink"/>
            <w:noProof/>
          </w:rPr>
          <w:t>Figura 5: Pseudocódigo do sistema pervasivo</w:t>
        </w:r>
        <w:r w:rsidR="005F3A96">
          <w:rPr>
            <w:noProof/>
            <w:webHidden/>
          </w:rPr>
          <w:tab/>
        </w:r>
        <w:r w:rsidR="00BE3D73">
          <w:rPr>
            <w:noProof/>
            <w:webHidden/>
          </w:rPr>
          <w:fldChar w:fldCharType="begin"/>
        </w:r>
        <w:r w:rsidR="005F3A96">
          <w:rPr>
            <w:noProof/>
            <w:webHidden/>
          </w:rPr>
          <w:instrText xml:space="preserve"> PAGEREF _Toc453532131 \h </w:instrText>
        </w:r>
        <w:r w:rsidR="00BE3D73">
          <w:rPr>
            <w:noProof/>
            <w:webHidden/>
          </w:rPr>
        </w:r>
        <w:r w:rsidR="00BE3D73">
          <w:rPr>
            <w:noProof/>
            <w:webHidden/>
          </w:rPr>
          <w:fldChar w:fldCharType="separate"/>
        </w:r>
        <w:r w:rsidR="005F3A96">
          <w:rPr>
            <w:noProof/>
            <w:webHidden/>
          </w:rPr>
          <w:t>20</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2" w:history="1">
        <w:r w:rsidR="005F3A96" w:rsidRPr="00F5318F">
          <w:rPr>
            <w:rStyle w:val="Hyperlink"/>
            <w:noProof/>
          </w:rPr>
          <w:t>Figura 6: Circuito do sistema de piloto automático</w:t>
        </w:r>
        <w:r w:rsidR="005F3A96">
          <w:rPr>
            <w:noProof/>
            <w:webHidden/>
          </w:rPr>
          <w:tab/>
        </w:r>
        <w:r w:rsidR="00BE3D73">
          <w:rPr>
            <w:noProof/>
            <w:webHidden/>
          </w:rPr>
          <w:fldChar w:fldCharType="begin"/>
        </w:r>
        <w:r w:rsidR="005F3A96">
          <w:rPr>
            <w:noProof/>
            <w:webHidden/>
          </w:rPr>
          <w:instrText xml:space="preserve"> PAGEREF _Toc453532132 \h </w:instrText>
        </w:r>
        <w:r w:rsidR="00BE3D73">
          <w:rPr>
            <w:noProof/>
            <w:webHidden/>
          </w:rPr>
        </w:r>
        <w:r w:rsidR="00BE3D73">
          <w:rPr>
            <w:noProof/>
            <w:webHidden/>
          </w:rPr>
          <w:fldChar w:fldCharType="separate"/>
        </w:r>
        <w:r w:rsidR="005F3A96">
          <w:rPr>
            <w:noProof/>
            <w:webHidden/>
          </w:rPr>
          <w:t>21</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3" w:history="1">
        <w:r w:rsidR="005F3A96" w:rsidRPr="00F5318F">
          <w:rPr>
            <w:rStyle w:val="Hyperlink"/>
            <w:noProof/>
          </w:rPr>
          <w:t>Figura 7: Arduino Pro Mini</w:t>
        </w:r>
        <w:r w:rsidR="005F3A96">
          <w:rPr>
            <w:noProof/>
            <w:webHidden/>
          </w:rPr>
          <w:tab/>
        </w:r>
        <w:r w:rsidR="00BE3D73">
          <w:rPr>
            <w:noProof/>
            <w:webHidden/>
          </w:rPr>
          <w:fldChar w:fldCharType="begin"/>
        </w:r>
        <w:r w:rsidR="005F3A96">
          <w:rPr>
            <w:noProof/>
            <w:webHidden/>
          </w:rPr>
          <w:instrText xml:space="preserve"> PAGEREF _Toc453532133 \h </w:instrText>
        </w:r>
        <w:r w:rsidR="00BE3D73">
          <w:rPr>
            <w:noProof/>
            <w:webHidden/>
          </w:rPr>
        </w:r>
        <w:r w:rsidR="00BE3D73">
          <w:rPr>
            <w:noProof/>
            <w:webHidden/>
          </w:rPr>
          <w:fldChar w:fldCharType="separate"/>
        </w:r>
        <w:r w:rsidR="005F3A96">
          <w:rPr>
            <w:noProof/>
            <w:webHidden/>
          </w:rPr>
          <w:t>23</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4" w:history="1">
        <w:r w:rsidR="005F3A96" w:rsidRPr="00F5318F">
          <w:rPr>
            <w:rStyle w:val="Hyperlink"/>
            <w:noProof/>
          </w:rPr>
          <w:t>Figura 8: Módulo Bluetooth BTH-07</w:t>
        </w:r>
        <w:r w:rsidR="005F3A96">
          <w:rPr>
            <w:noProof/>
            <w:webHidden/>
          </w:rPr>
          <w:tab/>
        </w:r>
        <w:r w:rsidR="00BE3D73">
          <w:rPr>
            <w:noProof/>
            <w:webHidden/>
          </w:rPr>
          <w:fldChar w:fldCharType="begin"/>
        </w:r>
        <w:r w:rsidR="005F3A96">
          <w:rPr>
            <w:noProof/>
            <w:webHidden/>
          </w:rPr>
          <w:instrText xml:space="preserve"> PAGEREF _Toc453532134 \h </w:instrText>
        </w:r>
        <w:r w:rsidR="00BE3D73">
          <w:rPr>
            <w:noProof/>
            <w:webHidden/>
          </w:rPr>
        </w:r>
        <w:r w:rsidR="00BE3D73">
          <w:rPr>
            <w:noProof/>
            <w:webHidden/>
          </w:rPr>
          <w:fldChar w:fldCharType="separate"/>
        </w:r>
        <w:r w:rsidR="005F3A96">
          <w:rPr>
            <w:noProof/>
            <w:webHidden/>
          </w:rPr>
          <w:t>23</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5" w:history="1">
        <w:r w:rsidR="005F3A96" w:rsidRPr="00F5318F">
          <w:rPr>
            <w:rStyle w:val="Hyperlink"/>
            <w:noProof/>
          </w:rPr>
          <w:t>Figura 9: Módulo de Diagnóstico Bluetooth ELM327</w:t>
        </w:r>
        <w:r w:rsidR="005F3A96">
          <w:rPr>
            <w:noProof/>
            <w:webHidden/>
          </w:rPr>
          <w:tab/>
        </w:r>
        <w:r w:rsidR="00BE3D73">
          <w:rPr>
            <w:noProof/>
            <w:webHidden/>
          </w:rPr>
          <w:fldChar w:fldCharType="begin"/>
        </w:r>
        <w:r w:rsidR="005F3A96">
          <w:rPr>
            <w:noProof/>
            <w:webHidden/>
          </w:rPr>
          <w:instrText xml:space="preserve"> PAGEREF _Toc453532135 \h </w:instrText>
        </w:r>
        <w:r w:rsidR="00BE3D73">
          <w:rPr>
            <w:noProof/>
            <w:webHidden/>
          </w:rPr>
        </w:r>
        <w:r w:rsidR="00BE3D73">
          <w:rPr>
            <w:noProof/>
            <w:webHidden/>
          </w:rPr>
          <w:fldChar w:fldCharType="separate"/>
        </w:r>
        <w:r w:rsidR="005F3A96">
          <w:rPr>
            <w:noProof/>
            <w:webHidden/>
          </w:rPr>
          <w:t>24</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6" w:history="1">
        <w:r w:rsidR="005F3A96" w:rsidRPr="00F5318F">
          <w:rPr>
            <w:rStyle w:val="Hyperlink"/>
            <w:noProof/>
          </w:rPr>
          <w:t>Figura 10: Servo-motor Toward Pro MG996 15 kg/cm</w:t>
        </w:r>
        <w:r w:rsidR="005F3A96">
          <w:rPr>
            <w:noProof/>
            <w:webHidden/>
          </w:rPr>
          <w:tab/>
        </w:r>
        <w:r w:rsidR="00BE3D73">
          <w:rPr>
            <w:noProof/>
            <w:webHidden/>
          </w:rPr>
          <w:fldChar w:fldCharType="begin"/>
        </w:r>
        <w:r w:rsidR="005F3A96">
          <w:rPr>
            <w:noProof/>
            <w:webHidden/>
          </w:rPr>
          <w:instrText xml:space="preserve"> PAGEREF _Toc453532136 \h </w:instrText>
        </w:r>
        <w:r w:rsidR="00BE3D73">
          <w:rPr>
            <w:noProof/>
            <w:webHidden/>
          </w:rPr>
        </w:r>
        <w:r w:rsidR="00BE3D73">
          <w:rPr>
            <w:noProof/>
            <w:webHidden/>
          </w:rPr>
          <w:fldChar w:fldCharType="separate"/>
        </w:r>
        <w:r w:rsidR="005F3A96">
          <w:rPr>
            <w:noProof/>
            <w:webHidden/>
          </w:rPr>
          <w:t>24</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7" w:history="1">
        <w:r w:rsidR="005F3A96" w:rsidRPr="00F5318F">
          <w:rPr>
            <w:rStyle w:val="Hyperlink"/>
            <w:noProof/>
          </w:rPr>
          <w:t>Figura 11: Regulador de tensão 78M33 de 5V para 3.3V</w:t>
        </w:r>
        <w:r w:rsidR="005F3A96">
          <w:rPr>
            <w:noProof/>
            <w:webHidden/>
          </w:rPr>
          <w:tab/>
        </w:r>
        <w:r w:rsidR="00BE3D73">
          <w:rPr>
            <w:noProof/>
            <w:webHidden/>
          </w:rPr>
          <w:fldChar w:fldCharType="begin"/>
        </w:r>
        <w:r w:rsidR="005F3A96">
          <w:rPr>
            <w:noProof/>
            <w:webHidden/>
          </w:rPr>
          <w:instrText xml:space="preserve"> PAGEREF _Toc453532137 \h </w:instrText>
        </w:r>
        <w:r w:rsidR="00BE3D73">
          <w:rPr>
            <w:noProof/>
            <w:webHidden/>
          </w:rPr>
        </w:r>
        <w:r w:rsidR="00BE3D73">
          <w:rPr>
            <w:noProof/>
            <w:webHidden/>
          </w:rPr>
          <w:fldChar w:fldCharType="separate"/>
        </w:r>
        <w:r w:rsidR="005F3A96">
          <w:rPr>
            <w:noProof/>
            <w:webHidden/>
          </w:rPr>
          <w:t>24</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8" w:history="1">
        <w:r w:rsidR="005F3A96" w:rsidRPr="00F5318F">
          <w:rPr>
            <w:rStyle w:val="Hyperlink"/>
            <w:noProof/>
          </w:rPr>
          <w:t>Figura 12: Circuito montado para a simulação do PID</w:t>
        </w:r>
        <w:r w:rsidR="005F3A96">
          <w:rPr>
            <w:noProof/>
            <w:webHidden/>
          </w:rPr>
          <w:tab/>
        </w:r>
        <w:r w:rsidR="00BE3D73">
          <w:rPr>
            <w:noProof/>
            <w:webHidden/>
          </w:rPr>
          <w:fldChar w:fldCharType="begin"/>
        </w:r>
        <w:r w:rsidR="005F3A96">
          <w:rPr>
            <w:noProof/>
            <w:webHidden/>
          </w:rPr>
          <w:instrText xml:space="preserve"> PAGEREF _Toc453532138 \h </w:instrText>
        </w:r>
        <w:r w:rsidR="00BE3D73">
          <w:rPr>
            <w:noProof/>
            <w:webHidden/>
          </w:rPr>
        </w:r>
        <w:r w:rsidR="00BE3D73">
          <w:rPr>
            <w:noProof/>
            <w:webHidden/>
          </w:rPr>
          <w:fldChar w:fldCharType="separate"/>
        </w:r>
        <w:r w:rsidR="005F3A96">
          <w:rPr>
            <w:noProof/>
            <w:webHidden/>
          </w:rPr>
          <w:t>29</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39" w:history="1">
        <w:r w:rsidR="005F3A96" w:rsidRPr="00F5318F">
          <w:rPr>
            <w:rStyle w:val="Hyperlink"/>
            <w:noProof/>
          </w:rPr>
          <w:t>Figura 13: Circuito montado para a simulação do PID com IA</w:t>
        </w:r>
        <w:r w:rsidR="005F3A96">
          <w:rPr>
            <w:noProof/>
            <w:webHidden/>
          </w:rPr>
          <w:tab/>
        </w:r>
        <w:r w:rsidR="00BE3D73">
          <w:rPr>
            <w:noProof/>
            <w:webHidden/>
          </w:rPr>
          <w:fldChar w:fldCharType="begin"/>
        </w:r>
        <w:r w:rsidR="005F3A96">
          <w:rPr>
            <w:noProof/>
            <w:webHidden/>
          </w:rPr>
          <w:instrText xml:space="preserve"> PAGEREF _Toc453532139 \h </w:instrText>
        </w:r>
        <w:r w:rsidR="00BE3D73">
          <w:rPr>
            <w:noProof/>
            <w:webHidden/>
          </w:rPr>
        </w:r>
        <w:r w:rsidR="00BE3D73">
          <w:rPr>
            <w:noProof/>
            <w:webHidden/>
          </w:rPr>
          <w:fldChar w:fldCharType="separate"/>
        </w:r>
        <w:r w:rsidR="005F3A96">
          <w:rPr>
            <w:noProof/>
            <w:webHidden/>
          </w:rPr>
          <w:t>29</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0" w:history="1">
        <w:r w:rsidR="005F3A96" w:rsidRPr="00F5318F">
          <w:rPr>
            <w:rStyle w:val="Hyperlink"/>
            <w:noProof/>
          </w:rPr>
          <w:t>Figura 14: Circuito montado para o teste no veículo</w:t>
        </w:r>
        <w:r w:rsidR="005F3A96">
          <w:rPr>
            <w:noProof/>
            <w:webHidden/>
          </w:rPr>
          <w:tab/>
        </w:r>
        <w:r w:rsidR="00BE3D73">
          <w:rPr>
            <w:noProof/>
            <w:webHidden/>
          </w:rPr>
          <w:fldChar w:fldCharType="begin"/>
        </w:r>
        <w:r w:rsidR="005F3A96">
          <w:rPr>
            <w:noProof/>
            <w:webHidden/>
          </w:rPr>
          <w:instrText xml:space="preserve"> PAGEREF _Toc453532140 \h </w:instrText>
        </w:r>
        <w:r w:rsidR="00BE3D73">
          <w:rPr>
            <w:noProof/>
            <w:webHidden/>
          </w:rPr>
        </w:r>
        <w:r w:rsidR="00BE3D73">
          <w:rPr>
            <w:noProof/>
            <w:webHidden/>
          </w:rPr>
          <w:fldChar w:fldCharType="separate"/>
        </w:r>
        <w:r w:rsidR="005F3A96">
          <w:rPr>
            <w:noProof/>
            <w:webHidden/>
          </w:rPr>
          <w:t>30</w:t>
        </w:r>
        <w:r w:rsidR="00BE3D73">
          <w:rPr>
            <w:noProof/>
            <w:webHidden/>
          </w:rPr>
          <w:fldChar w:fldCharType="end"/>
        </w:r>
      </w:hyperlink>
    </w:p>
    <w:p w:rsidR="00545C41" w:rsidRPr="00DA0F32" w:rsidRDefault="00BE3D73" w:rsidP="0004211A">
      <w:pPr>
        <w:ind w:firstLine="0"/>
      </w:pPr>
      <w:r w:rsidRPr="00DA0F32">
        <w:fldChar w:fldCharType="end"/>
      </w:r>
    </w:p>
    <w:p w:rsidR="00C01D58" w:rsidRPr="00DA0F32" w:rsidRDefault="00C01D58" w:rsidP="00FD5A77"/>
    <w:p w:rsidR="0004211A" w:rsidRDefault="0004211A" w:rsidP="00FD5A77">
      <w:pPr>
        <w:rPr>
          <w:color w:val="0070C0"/>
        </w:rPr>
      </w:pPr>
    </w:p>
    <w:p w:rsidR="0004211A" w:rsidRDefault="0004211A"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04211A" w:rsidRDefault="00545C41" w:rsidP="00ED3664">
      <w:pPr>
        <w:pStyle w:val="Ttulo1"/>
        <w:rPr>
          <w:rFonts w:ascii="Times New Roman" w:hAnsi="Times New Roman"/>
          <w:b w:val="0"/>
          <w:bCs w:val="0"/>
          <w:kern w:val="0"/>
          <w:sz w:val="24"/>
          <w:szCs w:val="20"/>
        </w:rPr>
      </w:pPr>
      <w:bookmarkStart w:id="7" w:name="_Toc240451385"/>
      <w:bookmarkStart w:id="8" w:name="_Toc240451548"/>
      <w:bookmarkStart w:id="9" w:name="_Toc453532165"/>
      <w:r>
        <w:lastRenderedPageBreak/>
        <w:t xml:space="preserve">Lista de </w:t>
      </w:r>
      <w:bookmarkEnd w:id="7"/>
      <w:bookmarkEnd w:id="8"/>
      <w:r w:rsidR="00ED3664">
        <w:t>Gráficos</w:t>
      </w:r>
      <w:bookmarkEnd w:id="9"/>
    </w:p>
    <w:p w:rsidR="005F3A96" w:rsidRDefault="00BE3D73">
      <w:pPr>
        <w:pStyle w:val="ndicedeilustraes"/>
        <w:tabs>
          <w:tab w:val="right" w:leader="dot" w:pos="8778"/>
        </w:tabs>
        <w:rPr>
          <w:rFonts w:asciiTheme="minorHAnsi" w:eastAsiaTheme="minorEastAsia" w:hAnsiTheme="minorHAnsi" w:cstheme="minorBidi"/>
          <w:noProof/>
          <w:sz w:val="22"/>
          <w:szCs w:val="22"/>
        </w:rPr>
      </w:pPr>
      <w:r>
        <w:fldChar w:fldCharType="begin"/>
      </w:r>
      <w:r w:rsidR="00ED3664">
        <w:instrText xml:space="preserve"> TOC \h \z \c "Gráfico" </w:instrText>
      </w:r>
      <w:r>
        <w:fldChar w:fldCharType="separate"/>
      </w:r>
      <w:hyperlink w:anchor="_Toc453532141" w:history="1">
        <w:r w:rsidR="005F3A96" w:rsidRPr="00AA60FB">
          <w:rPr>
            <w:rStyle w:val="Hyperlink"/>
            <w:noProof/>
          </w:rPr>
          <w:t>Gráfico 1: Simulação do Sistema Final</w:t>
        </w:r>
        <w:r w:rsidR="005F3A96">
          <w:rPr>
            <w:noProof/>
            <w:webHidden/>
          </w:rPr>
          <w:tab/>
        </w:r>
        <w:r>
          <w:rPr>
            <w:noProof/>
            <w:webHidden/>
          </w:rPr>
          <w:fldChar w:fldCharType="begin"/>
        </w:r>
        <w:r w:rsidR="005F3A96">
          <w:rPr>
            <w:noProof/>
            <w:webHidden/>
          </w:rPr>
          <w:instrText xml:space="preserve"> PAGEREF _Toc453532141 \h </w:instrText>
        </w:r>
        <w:r>
          <w:rPr>
            <w:noProof/>
            <w:webHidden/>
          </w:rPr>
        </w:r>
        <w:r>
          <w:rPr>
            <w:noProof/>
            <w:webHidden/>
          </w:rPr>
          <w:fldChar w:fldCharType="separate"/>
        </w:r>
        <w:r w:rsidR="005F3A96">
          <w:rPr>
            <w:noProof/>
            <w:webHidden/>
          </w:rPr>
          <w:t>25</w:t>
        </w:r>
        <w:r>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2" w:history="1">
        <w:r w:rsidR="005F3A96" w:rsidRPr="00AA60FB">
          <w:rPr>
            <w:rStyle w:val="Hyperlink"/>
            <w:noProof/>
          </w:rPr>
          <w:t>Gráfico 2: Comparação entre “Servo.h” e “PWM.h”</w:t>
        </w:r>
        <w:r w:rsidR="005F3A96">
          <w:rPr>
            <w:noProof/>
            <w:webHidden/>
          </w:rPr>
          <w:tab/>
        </w:r>
        <w:r w:rsidR="00BE3D73">
          <w:rPr>
            <w:noProof/>
            <w:webHidden/>
          </w:rPr>
          <w:fldChar w:fldCharType="begin"/>
        </w:r>
        <w:r w:rsidR="005F3A96">
          <w:rPr>
            <w:noProof/>
            <w:webHidden/>
          </w:rPr>
          <w:instrText xml:space="preserve"> PAGEREF _Toc453532142 \h </w:instrText>
        </w:r>
        <w:r w:rsidR="00BE3D73">
          <w:rPr>
            <w:noProof/>
            <w:webHidden/>
          </w:rPr>
        </w:r>
        <w:r w:rsidR="00BE3D73">
          <w:rPr>
            <w:noProof/>
            <w:webHidden/>
          </w:rPr>
          <w:fldChar w:fldCharType="separate"/>
        </w:r>
        <w:r w:rsidR="005F3A96">
          <w:rPr>
            <w:noProof/>
            <w:webHidden/>
          </w:rPr>
          <w:t>26</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3" w:history="1">
        <w:r w:rsidR="005F3A96" w:rsidRPr="00AA60FB">
          <w:rPr>
            <w:rStyle w:val="Hyperlink"/>
            <w:noProof/>
          </w:rPr>
          <w:t>Gráfico 3: Teste do sistema com a biblioteca “PWM.h”</w:t>
        </w:r>
        <w:r w:rsidR="005F3A96">
          <w:rPr>
            <w:noProof/>
            <w:webHidden/>
          </w:rPr>
          <w:tab/>
        </w:r>
        <w:r w:rsidR="00BE3D73">
          <w:rPr>
            <w:noProof/>
            <w:webHidden/>
          </w:rPr>
          <w:fldChar w:fldCharType="begin"/>
        </w:r>
        <w:r w:rsidR="005F3A96">
          <w:rPr>
            <w:noProof/>
            <w:webHidden/>
          </w:rPr>
          <w:instrText xml:space="preserve"> PAGEREF _Toc453532143 \h </w:instrText>
        </w:r>
        <w:r w:rsidR="00BE3D73">
          <w:rPr>
            <w:noProof/>
            <w:webHidden/>
          </w:rPr>
        </w:r>
        <w:r w:rsidR="00BE3D73">
          <w:rPr>
            <w:noProof/>
            <w:webHidden/>
          </w:rPr>
          <w:fldChar w:fldCharType="separate"/>
        </w:r>
        <w:r w:rsidR="005F3A96">
          <w:rPr>
            <w:noProof/>
            <w:webHidden/>
          </w:rPr>
          <w:t>26</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4" w:history="1">
        <w:r w:rsidR="005F3A96" w:rsidRPr="00AA60FB">
          <w:rPr>
            <w:rStyle w:val="Hyperlink"/>
            <w:noProof/>
          </w:rPr>
          <w:t>Gráfico 4: Curva de velocidade com PID simples</w:t>
        </w:r>
        <w:r w:rsidR="005F3A96">
          <w:rPr>
            <w:noProof/>
            <w:webHidden/>
          </w:rPr>
          <w:tab/>
        </w:r>
        <w:r w:rsidR="00BE3D73">
          <w:rPr>
            <w:noProof/>
            <w:webHidden/>
          </w:rPr>
          <w:fldChar w:fldCharType="begin"/>
        </w:r>
        <w:r w:rsidR="005F3A96">
          <w:rPr>
            <w:noProof/>
            <w:webHidden/>
          </w:rPr>
          <w:instrText xml:space="preserve"> PAGEREF _Toc453532144 \h </w:instrText>
        </w:r>
        <w:r w:rsidR="00BE3D73">
          <w:rPr>
            <w:noProof/>
            <w:webHidden/>
          </w:rPr>
        </w:r>
        <w:r w:rsidR="00BE3D73">
          <w:rPr>
            <w:noProof/>
            <w:webHidden/>
          </w:rPr>
          <w:fldChar w:fldCharType="separate"/>
        </w:r>
        <w:r w:rsidR="005F3A96">
          <w:rPr>
            <w:noProof/>
            <w:webHidden/>
          </w:rPr>
          <w:t>27</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5" w:history="1">
        <w:r w:rsidR="005F3A96" w:rsidRPr="00AA60FB">
          <w:rPr>
            <w:rStyle w:val="Hyperlink"/>
            <w:noProof/>
          </w:rPr>
          <w:t>Gráfico 5: Curva de velocidade com controle do PID novo</w:t>
        </w:r>
        <w:r w:rsidR="005F3A96">
          <w:rPr>
            <w:noProof/>
            <w:webHidden/>
          </w:rPr>
          <w:tab/>
        </w:r>
        <w:r w:rsidR="00BE3D73">
          <w:rPr>
            <w:noProof/>
            <w:webHidden/>
          </w:rPr>
          <w:fldChar w:fldCharType="begin"/>
        </w:r>
        <w:r w:rsidR="005F3A96">
          <w:rPr>
            <w:noProof/>
            <w:webHidden/>
          </w:rPr>
          <w:instrText xml:space="preserve"> PAGEREF _Toc453532145 \h </w:instrText>
        </w:r>
        <w:r w:rsidR="00BE3D73">
          <w:rPr>
            <w:noProof/>
            <w:webHidden/>
          </w:rPr>
        </w:r>
        <w:r w:rsidR="00BE3D73">
          <w:rPr>
            <w:noProof/>
            <w:webHidden/>
          </w:rPr>
          <w:fldChar w:fldCharType="separate"/>
        </w:r>
        <w:r w:rsidR="005F3A96">
          <w:rPr>
            <w:noProof/>
            <w:webHidden/>
          </w:rPr>
          <w:t>28</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6" w:history="1">
        <w:r w:rsidR="005F3A96" w:rsidRPr="00AA60FB">
          <w:rPr>
            <w:rStyle w:val="Hyperlink"/>
            <w:noProof/>
          </w:rPr>
          <w:t>Gráfico 6: Curva de velocidade com IA e PID constante</w:t>
        </w:r>
        <w:r w:rsidR="005F3A96">
          <w:rPr>
            <w:noProof/>
            <w:webHidden/>
          </w:rPr>
          <w:tab/>
        </w:r>
        <w:r w:rsidR="00BE3D73">
          <w:rPr>
            <w:noProof/>
            <w:webHidden/>
          </w:rPr>
          <w:fldChar w:fldCharType="begin"/>
        </w:r>
        <w:r w:rsidR="005F3A96">
          <w:rPr>
            <w:noProof/>
            <w:webHidden/>
          </w:rPr>
          <w:instrText xml:space="preserve"> PAGEREF _Toc453532146 \h </w:instrText>
        </w:r>
        <w:r w:rsidR="00BE3D73">
          <w:rPr>
            <w:noProof/>
            <w:webHidden/>
          </w:rPr>
        </w:r>
        <w:r w:rsidR="00BE3D73">
          <w:rPr>
            <w:noProof/>
            <w:webHidden/>
          </w:rPr>
          <w:fldChar w:fldCharType="separate"/>
        </w:r>
        <w:r w:rsidR="005F3A96">
          <w:rPr>
            <w:noProof/>
            <w:webHidden/>
          </w:rPr>
          <w:t>30</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7" w:history="1">
        <w:r w:rsidR="005F3A96" w:rsidRPr="00AA60FB">
          <w:rPr>
            <w:rStyle w:val="Hyperlink"/>
            <w:noProof/>
          </w:rPr>
          <w:t>Gráfico 7: Curva de velocidade com IA e PID atuando após o motorista soltar o pedal</w:t>
        </w:r>
        <w:r w:rsidR="005F3A96">
          <w:rPr>
            <w:noProof/>
            <w:webHidden/>
          </w:rPr>
          <w:tab/>
        </w:r>
        <w:r w:rsidR="00BE3D73">
          <w:rPr>
            <w:noProof/>
            <w:webHidden/>
          </w:rPr>
          <w:fldChar w:fldCharType="begin"/>
        </w:r>
        <w:r w:rsidR="005F3A96">
          <w:rPr>
            <w:noProof/>
            <w:webHidden/>
          </w:rPr>
          <w:instrText xml:space="preserve"> PAGEREF _Toc453532147 \h </w:instrText>
        </w:r>
        <w:r w:rsidR="00BE3D73">
          <w:rPr>
            <w:noProof/>
            <w:webHidden/>
          </w:rPr>
        </w:r>
        <w:r w:rsidR="00BE3D73">
          <w:rPr>
            <w:noProof/>
            <w:webHidden/>
          </w:rPr>
          <w:fldChar w:fldCharType="separate"/>
        </w:r>
        <w:r w:rsidR="005F3A96">
          <w:rPr>
            <w:noProof/>
            <w:webHidden/>
          </w:rPr>
          <w:t>31</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8" w:history="1">
        <w:r w:rsidR="005F3A96" w:rsidRPr="00AA60FB">
          <w:rPr>
            <w:rStyle w:val="Hyperlink"/>
            <w:noProof/>
          </w:rPr>
          <w:t>Gráfico 8: Curva de velocidade com IA e PID atuando após o motorista manter a velocidade</w:t>
        </w:r>
        <w:r w:rsidR="005F3A96">
          <w:rPr>
            <w:noProof/>
            <w:webHidden/>
          </w:rPr>
          <w:tab/>
        </w:r>
        <w:r w:rsidR="00BE3D73">
          <w:rPr>
            <w:noProof/>
            <w:webHidden/>
          </w:rPr>
          <w:fldChar w:fldCharType="begin"/>
        </w:r>
        <w:r w:rsidR="005F3A96">
          <w:rPr>
            <w:noProof/>
            <w:webHidden/>
          </w:rPr>
          <w:instrText xml:space="preserve"> PAGEREF _Toc453532148 \h </w:instrText>
        </w:r>
        <w:r w:rsidR="00BE3D73">
          <w:rPr>
            <w:noProof/>
            <w:webHidden/>
          </w:rPr>
        </w:r>
        <w:r w:rsidR="00BE3D73">
          <w:rPr>
            <w:noProof/>
            <w:webHidden/>
          </w:rPr>
          <w:fldChar w:fldCharType="separate"/>
        </w:r>
        <w:r w:rsidR="005F3A96">
          <w:rPr>
            <w:noProof/>
            <w:webHidden/>
          </w:rPr>
          <w:t>32</w:t>
        </w:r>
        <w:r w:rsidR="00BE3D73">
          <w:rPr>
            <w:noProof/>
            <w:webHidden/>
          </w:rPr>
          <w:fldChar w:fldCharType="end"/>
        </w:r>
      </w:hyperlink>
    </w:p>
    <w:p w:rsidR="005F3A96" w:rsidRDefault="00F3370E">
      <w:pPr>
        <w:pStyle w:val="ndicedeilustraes"/>
        <w:tabs>
          <w:tab w:val="right" w:leader="dot" w:pos="8778"/>
        </w:tabs>
        <w:rPr>
          <w:rFonts w:asciiTheme="minorHAnsi" w:eastAsiaTheme="minorEastAsia" w:hAnsiTheme="minorHAnsi" w:cstheme="minorBidi"/>
          <w:noProof/>
          <w:sz w:val="22"/>
          <w:szCs w:val="22"/>
        </w:rPr>
      </w:pPr>
      <w:hyperlink w:anchor="_Toc453532149" w:history="1">
        <w:r w:rsidR="005F3A96" w:rsidRPr="00AA60FB">
          <w:rPr>
            <w:rStyle w:val="Hyperlink"/>
            <w:noProof/>
          </w:rPr>
          <w:t>Gráfico 9: Curva de velocidade do veículo com o software final</w:t>
        </w:r>
        <w:r w:rsidR="005F3A96">
          <w:rPr>
            <w:noProof/>
            <w:webHidden/>
          </w:rPr>
          <w:tab/>
        </w:r>
        <w:r w:rsidR="00BE3D73">
          <w:rPr>
            <w:noProof/>
            <w:webHidden/>
          </w:rPr>
          <w:fldChar w:fldCharType="begin"/>
        </w:r>
        <w:r w:rsidR="005F3A96">
          <w:rPr>
            <w:noProof/>
            <w:webHidden/>
          </w:rPr>
          <w:instrText xml:space="preserve"> PAGEREF _Toc453532149 \h </w:instrText>
        </w:r>
        <w:r w:rsidR="00BE3D73">
          <w:rPr>
            <w:noProof/>
            <w:webHidden/>
          </w:rPr>
        </w:r>
        <w:r w:rsidR="00BE3D73">
          <w:rPr>
            <w:noProof/>
            <w:webHidden/>
          </w:rPr>
          <w:fldChar w:fldCharType="separate"/>
        </w:r>
        <w:r w:rsidR="005F3A96">
          <w:rPr>
            <w:noProof/>
            <w:webHidden/>
          </w:rPr>
          <w:t>34</w:t>
        </w:r>
        <w:r w:rsidR="00BE3D73">
          <w:rPr>
            <w:noProof/>
            <w:webHidden/>
          </w:rPr>
          <w:fldChar w:fldCharType="end"/>
        </w:r>
      </w:hyperlink>
    </w:p>
    <w:p w:rsidR="00ED3664" w:rsidRPr="00ED3664" w:rsidRDefault="00BE3D73" w:rsidP="00ED3664">
      <w:r>
        <w:fldChar w:fldCharType="end"/>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DD40B4" w:rsidP="00DD40B4">
      <w:pPr>
        <w:tabs>
          <w:tab w:val="left" w:pos="1677"/>
        </w:tabs>
        <w:ind w:firstLine="0"/>
      </w:pPr>
      <w:r>
        <w:tab/>
      </w:r>
    </w:p>
    <w:p w:rsidR="00A413EA" w:rsidRDefault="00A413EA" w:rsidP="0004211A">
      <w:pPr>
        <w:ind w:firstLine="0"/>
      </w:pPr>
    </w:p>
    <w:p w:rsidR="00A413EA" w:rsidRDefault="00A413EA" w:rsidP="0004211A">
      <w:pPr>
        <w:ind w:firstLine="0"/>
      </w:pPr>
    </w:p>
    <w:p w:rsidR="00A413EA" w:rsidRDefault="00A413EA" w:rsidP="0004211A">
      <w:pPr>
        <w:ind w:firstLine="0"/>
      </w:pPr>
    </w:p>
    <w:p w:rsidR="00A46B33" w:rsidRDefault="00A46B33" w:rsidP="00C01D58">
      <w:pPr>
        <w:pStyle w:val="Ttulo1"/>
      </w:pPr>
      <w:bookmarkStart w:id="10" w:name="_Toc240451386"/>
      <w:bookmarkStart w:id="11" w:name="_Toc240451549"/>
      <w:bookmarkStart w:id="12" w:name="_Toc453532166"/>
      <w:r>
        <w:lastRenderedPageBreak/>
        <w:t>Lista de Abreviaturas</w:t>
      </w:r>
      <w:bookmarkEnd w:id="3"/>
      <w:bookmarkEnd w:id="4"/>
      <w:bookmarkEnd w:id="5"/>
      <w:bookmarkEnd w:id="6"/>
      <w:r w:rsidR="00905704">
        <w:t xml:space="preserve"> e Siglas</w:t>
      </w:r>
      <w:bookmarkEnd w:id="10"/>
      <w:bookmarkEnd w:id="11"/>
      <w:bookmarkEnd w:id="12"/>
    </w:p>
    <w:p w:rsidR="00343157" w:rsidRDefault="00343157" w:rsidP="00343157">
      <w:proofErr w:type="spellStart"/>
      <w:proofErr w:type="gramStart"/>
      <w:r>
        <w:t>CaRINA</w:t>
      </w:r>
      <w:proofErr w:type="spellEnd"/>
      <w:proofErr w:type="gramEnd"/>
      <w:r>
        <w:t xml:space="preserve">  - Carro Robótico Inteligente para Navegação Autônoma</w:t>
      </w:r>
    </w:p>
    <w:p w:rsidR="00343157" w:rsidRDefault="00343157" w:rsidP="00343157">
      <w:r>
        <w:t>ICMC – Instituto de Ciências Matemáticas e de Computação</w:t>
      </w:r>
    </w:p>
    <w:p w:rsidR="00343157" w:rsidRPr="00716CA6" w:rsidRDefault="00343157" w:rsidP="00343157">
      <w:pPr>
        <w:rPr>
          <w:lang w:val="en-US"/>
        </w:rPr>
      </w:pPr>
      <w:r w:rsidRPr="00716CA6">
        <w:rPr>
          <w:lang w:val="en-US"/>
        </w:rPr>
        <w:t>DARPA - Defense Advanced Research Projects Agency</w:t>
      </w:r>
    </w:p>
    <w:p w:rsidR="00343157" w:rsidRPr="00716CA6" w:rsidRDefault="00343157" w:rsidP="00343157">
      <w:pPr>
        <w:rPr>
          <w:lang w:val="en-US"/>
        </w:rPr>
      </w:pPr>
      <w:r w:rsidRPr="00716CA6">
        <w:rPr>
          <w:lang w:val="en-US"/>
        </w:rPr>
        <w:t>OBD-II - On-Board Diagnostics</w:t>
      </w:r>
    </w:p>
    <w:p w:rsidR="00343157" w:rsidRPr="00716CA6" w:rsidRDefault="00343157" w:rsidP="00343157">
      <w:pPr>
        <w:rPr>
          <w:lang w:val="en-US"/>
        </w:rPr>
      </w:pPr>
      <w:r w:rsidRPr="00716CA6">
        <w:rPr>
          <w:lang w:val="en-US"/>
        </w:rPr>
        <w:t>GPS - Global Positioning System</w:t>
      </w:r>
    </w:p>
    <w:p w:rsidR="00343157" w:rsidRPr="00716CA6" w:rsidRDefault="00343157" w:rsidP="00343157">
      <w:pPr>
        <w:rPr>
          <w:lang w:val="en-US"/>
        </w:rPr>
      </w:pPr>
      <w:r w:rsidRPr="00716CA6">
        <w:rPr>
          <w:lang w:val="en-US"/>
        </w:rPr>
        <w:t>IDE - Integrated Development Environment</w:t>
      </w:r>
    </w:p>
    <w:p w:rsidR="00343157" w:rsidRPr="00716CA6" w:rsidRDefault="00343157" w:rsidP="00343157">
      <w:pPr>
        <w:rPr>
          <w:lang w:val="en-US"/>
        </w:rPr>
      </w:pPr>
      <w:r w:rsidRPr="00716CA6">
        <w:rPr>
          <w:lang w:val="en-US"/>
        </w:rPr>
        <w:t>ECU - Engine Control Unit</w:t>
      </w:r>
    </w:p>
    <w:p w:rsidR="00343157" w:rsidRDefault="00343157" w:rsidP="00343157">
      <w:pPr>
        <w:rPr>
          <w:lang w:val="en-US"/>
        </w:rPr>
      </w:pPr>
      <w:r w:rsidRPr="00716CA6">
        <w:rPr>
          <w:lang w:val="en-US"/>
        </w:rPr>
        <w:t>CAN - Controller Area Network</w:t>
      </w:r>
    </w:p>
    <w:p w:rsidR="00C04D41" w:rsidRDefault="00C04D41" w:rsidP="00343157">
      <w:pPr>
        <w:rPr>
          <w:lang w:val="en-US"/>
        </w:rPr>
      </w:pPr>
      <w:r>
        <w:rPr>
          <w:lang w:val="en-US"/>
        </w:rPr>
        <w:t xml:space="preserve">PWM - </w:t>
      </w:r>
      <w:r w:rsidRPr="00C04D41">
        <w:rPr>
          <w:lang w:val="en-US"/>
        </w:rPr>
        <w:t>Pulse Width Modulation</w:t>
      </w:r>
    </w:p>
    <w:p w:rsidR="005F3A96" w:rsidRPr="00716CA6" w:rsidRDefault="005F3A96" w:rsidP="00343157">
      <w:pPr>
        <w:rPr>
          <w:lang w:val="en-US"/>
        </w:rPr>
      </w:pPr>
      <w:r>
        <w:rPr>
          <w:lang w:val="en-US"/>
        </w:rPr>
        <w:t xml:space="preserve">LED - </w:t>
      </w:r>
      <w:r w:rsidRPr="005F3A96">
        <w:rPr>
          <w:lang w:val="en-US"/>
        </w:rPr>
        <w:t>Light Emitting Diode</w:t>
      </w:r>
    </w:p>
    <w:p w:rsidR="00343157" w:rsidRPr="00F3370E" w:rsidRDefault="00343157" w:rsidP="00343157">
      <w:pPr>
        <w:rPr>
          <w:lang w:val="en-US"/>
        </w:rPr>
      </w:pPr>
      <w:proofErr w:type="spellStart"/>
      <w:r w:rsidRPr="00F3370E">
        <w:rPr>
          <w:lang w:val="en-US"/>
        </w:rPr>
        <w:t>IoT</w:t>
      </w:r>
      <w:proofErr w:type="spellEnd"/>
      <w:r w:rsidRPr="00F3370E">
        <w:rPr>
          <w:lang w:val="en-US"/>
        </w:rPr>
        <w:t xml:space="preserve"> - Internet of Things</w:t>
      </w:r>
    </w:p>
    <w:p w:rsidR="00EC165A" w:rsidRPr="00E22CAE" w:rsidRDefault="00EC165A" w:rsidP="00343157">
      <w:r>
        <w:rPr>
          <w:color w:val="000000"/>
        </w:rPr>
        <w:t>IA - Inteligência Artificial</w:t>
      </w:r>
    </w:p>
    <w:p w:rsidR="00A413EA" w:rsidRPr="00E22CAE" w:rsidRDefault="00A413EA" w:rsidP="00A413EA"/>
    <w:p w:rsidR="00A46B33" w:rsidRDefault="00A46B33" w:rsidP="00362BBC">
      <w:pPr>
        <w:pStyle w:val="Ttulo1"/>
        <w:jc w:val="both"/>
      </w:pPr>
      <w:r w:rsidRPr="00716CA6">
        <w:br w:type="page"/>
      </w:r>
      <w:bookmarkStart w:id="13" w:name="_Toc223175052"/>
      <w:bookmarkStart w:id="14" w:name="_Toc223880331"/>
      <w:bookmarkStart w:id="15" w:name="_Toc238540334"/>
      <w:bookmarkStart w:id="16" w:name="_Toc240449894"/>
      <w:bookmarkStart w:id="17" w:name="_Toc240451389"/>
      <w:bookmarkStart w:id="18" w:name="_Toc240451552"/>
      <w:bookmarkStart w:id="19" w:name="_Toc453532167"/>
      <w:r>
        <w:lastRenderedPageBreak/>
        <w:t>CAPÍTULO 1: INTRODUÇÃO</w:t>
      </w:r>
      <w:bookmarkEnd w:id="13"/>
      <w:bookmarkEnd w:id="14"/>
      <w:bookmarkEnd w:id="15"/>
      <w:bookmarkEnd w:id="16"/>
      <w:bookmarkEnd w:id="17"/>
      <w:bookmarkEnd w:id="18"/>
      <w:bookmarkEnd w:id="19"/>
    </w:p>
    <w:p w:rsidR="00A46B33" w:rsidRDefault="00A46B33" w:rsidP="00362BBC">
      <w:pPr>
        <w:pStyle w:val="Ttulo2"/>
      </w:pPr>
      <w:bookmarkStart w:id="20" w:name="_Toc223175053"/>
      <w:bookmarkStart w:id="21" w:name="_Toc223880332"/>
      <w:bookmarkStart w:id="22" w:name="_Toc238540335"/>
      <w:bookmarkStart w:id="23" w:name="_Toc240449895"/>
      <w:bookmarkStart w:id="24" w:name="_Toc240451390"/>
      <w:bookmarkStart w:id="25" w:name="_Toc240451553"/>
      <w:bookmarkStart w:id="26" w:name="_Toc453532168"/>
      <w:r>
        <w:t>1.1. Contextualização e Motivação</w:t>
      </w:r>
      <w:bookmarkEnd w:id="20"/>
      <w:bookmarkEnd w:id="21"/>
      <w:bookmarkEnd w:id="22"/>
      <w:bookmarkEnd w:id="23"/>
      <w:bookmarkEnd w:id="24"/>
      <w:bookmarkEnd w:id="25"/>
      <w:bookmarkEnd w:id="26"/>
    </w:p>
    <w:p w:rsidR="001330FD" w:rsidRPr="001330FD" w:rsidRDefault="001330FD" w:rsidP="001330FD">
      <w:pPr>
        <w:rPr>
          <w:color w:val="000000"/>
        </w:rPr>
      </w:pPr>
      <w:r w:rsidRPr="001330FD">
        <w:rPr>
          <w:color w:val="000000"/>
        </w:rPr>
        <w:t>A tecnologia tem sido aplicada cada vez mais ao conforto e acessibilidade no transporte, cujo objetivo é oferecer ajuda ao motorista para enfrentar o trânsito e problemas de mobilidade. Por isso, tem aumentado o número de pessoas que procuram veículos com sistemas mais sofisticados em prol de seu conforto, como faróis adaptáveis, advertência de proximidade, sensoriamento que monitora pontos cegos, piloto automático, entre outros (TECNOLOGIA, 2012).</w:t>
      </w:r>
    </w:p>
    <w:p w:rsidR="001330FD" w:rsidRPr="001330FD" w:rsidRDefault="001330FD" w:rsidP="001330FD">
      <w:pPr>
        <w:rPr>
          <w:color w:val="000000"/>
        </w:rPr>
      </w:pPr>
      <w:r w:rsidRPr="001330FD">
        <w:rPr>
          <w:color w:val="000000"/>
        </w:rPr>
        <w:t xml:space="preserve">Neste trabalho será abordado um dos itens mais antigos criados com o objetivo de facilitar a vida do motorista,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comumente traduzido como “piloto automático”, que nada mais é do que um sistema que mantém a velocidade do veículo constante.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atualmente desenvolvido para veículos comerciais é mais sofisticado do que o inicialmente concebido na década de 1950 (TEETOR, 1950), contando com o uso de sensores para garantir uma distância segura de outros veículos. E não pode ser comparado aos projetos de veículos autônomos, por exemplo, o </w:t>
      </w:r>
      <w:r w:rsidRPr="001330FD">
        <w:rPr>
          <w:i/>
          <w:color w:val="000000"/>
        </w:rPr>
        <w:t>Google Self-</w:t>
      </w:r>
      <w:proofErr w:type="spellStart"/>
      <w:r w:rsidRPr="001330FD">
        <w:rPr>
          <w:i/>
          <w:color w:val="000000"/>
        </w:rPr>
        <w:t>Driving</w:t>
      </w:r>
      <w:proofErr w:type="spellEnd"/>
      <w:r w:rsidRPr="001330FD">
        <w:rPr>
          <w:i/>
          <w:color w:val="000000"/>
        </w:rPr>
        <w:t xml:space="preserve"> </w:t>
      </w:r>
      <w:proofErr w:type="spellStart"/>
      <w:r w:rsidRPr="001330FD">
        <w:rPr>
          <w:i/>
          <w:color w:val="000000"/>
        </w:rPr>
        <w:t>Car</w:t>
      </w:r>
      <w:proofErr w:type="spellEnd"/>
      <w:r w:rsidRPr="001330FD">
        <w:rPr>
          <w:color w:val="000000"/>
        </w:rPr>
        <w:t xml:space="preserve"> (GOOGLE, 2015), o </w:t>
      </w:r>
      <w:proofErr w:type="spellStart"/>
      <w:proofErr w:type="gramStart"/>
      <w:r w:rsidRPr="001330FD">
        <w:rPr>
          <w:color w:val="000000"/>
        </w:rPr>
        <w:t>CaRINA</w:t>
      </w:r>
      <w:proofErr w:type="spellEnd"/>
      <w:proofErr w:type="gramEnd"/>
      <w:r w:rsidRPr="001330FD">
        <w:rPr>
          <w:color w:val="000000"/>
        </w:rPr>
        <w:t xml:space="preserve"> (Carro Robótico Inteligente para Navegação Autônoma) do ICMC-USP (Instituto de Ciências Matemáticas e de Computação) (CARINA2, 2015) ou os veículos que competem nas competições do </w:t>
      </w:r>
      <w:proofErr w:type="spellStart"/>
      <w:r w:rsidRPr="001330FD">
        <w:rPr>
          <w:i/>
          <w:color w:val="000000"/>
        </w:rPr>
        <w:t>Defense</w:t>
      </w:r>
      <w:proofErr w:type="spellEnd"/>
      <w:r w:rsidRPr="001330FD">
        <w:rPr>
          <w:i/>
          <w:color w:val="000000"/>
        </w:rPr>
        <w:t xml:space="preserve"> </w:t>
      </w:r>
      <w:proofErr w:type="spellStart"/>
      <w:r w:rsidRPr="001330FD">
        <w:rPr>
          <w:i/>
          <w:color w:val="000000"/>
        </w:rPr>
        <w:t>Advanced</w:t>
      </w:r>
      <w:proofErr w:type="spellEnd"/>
      <w:r w:rsidRPr="001330FD">
        <w:rPr>
          <w:i/>
          <w:color w:val="000000"/>
        </w:rPr>
        <w:t xml:space="preserve"> </w:t>
      </w:r>
      <w:proofErr w:type="spellStart"/>
      <w:r w:rsidRPr="001330FD">
        <w:rPr>
          <w:i/>
          <w:color w:val="000000"/>
        </w:rPr>
        <w:t>Research</w:t>
      </w:r>
      <w:proofErr w:type="spellEnd"/>
      <w:r w:rsidRPr="001330FD">
        <w:rPr>
          <w:i/>
          <w:color w:val="000000"/>
        </w:rPr>
        <w:t xml:space="preserve"> </w:t>
      </w:r>
      <w:proofErr w:type="spellStart"/>
      <w:r w:rsidRPr="001330FD">
        <w:rPr>
          <w:i/>
          <w:color w:val="000000"/>
        </w:rPr>
        <w:t>Projects</w:t>
      </w:r>
      <w:proofErr w:type="spellEnd"/>
      <w:r w:rsidRPr="001330FD">
        <w:rPr>
          <w:i/>
          <w:color w:val="000000"/>
        </w:rPr>
        <w:t xml:space="preserve"> </w:t>
      </w:r>
      <w:proofErr w:type="spellStart"/>
      <w:r w:rsidRPr="001330FD">
        <w:rPr>
          <w:i/>
          <w:color w:val="000000"/>
        </w:rPr>
        <w:t>Agency</w:t>
      </w:r>
      <w:proofErr w:type="spellEnd"/>
      <w:r w:rsidR="00F22693">
        <w:rPr>
          <w:color w:val="000000"/>
        </w:rPr>
        <w:t xml:space="preserve"> </w:t>
      </w:r>
      <w:r w:rsidR="00F22693" w:rsidRPr="00F22693">
        <w:rPr>
          <w:color w:val="000000"/>
        </w:rPr>
        <w:t>(DARPA)</w:t>
      </w:r>
      <w:r w:rsidRPr="001330FD">
        <w:rPr>
          <w:color w:val="000000"/>
        </w:rPr>
        <w:t>, pois estes são veículos modificados estruturalmente ou construídos com o intuito de serem autônomos.</w:t>
      </w:r>
    </w:p>
    <w:p w:rsidR="00346A17" w:rsidRDefault="001330FD" w:rsidP="001330FD">
      <w:pPr>
        <w:rPr>
          <w:color w:val="000000"/>
        </w:rPr>
      </w:pPr>
      <w:r w:rsidRPr="001330FD">
        <w:rPr>
          <w:color w:val="000000"/>
        </w:rPr>
        <w:t xml:space="preserve">Itens como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moderno, no qual além de escolher a velocidade desejada o motorista deve selecionar também a distância de segurança a ser observada por meio de algum dispositivo de interface entre o motorista e o sistema, tem sido implementado de fábrica nos veículos mais novos e luxuosos. E nos modelos mais econômicos,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mais simples que somente controla a velocidade (RODAS, 2015). Entretanto, nos modelos mais antigos, este item não vem incluso de fábrica, mas é possível ser adicionado por terceiros por um valor próximo dos R$ 3.000,00 </w:t>
      </w:r>
      <w:r w:rsidR="001E1EC1" w:rsidRPr="001E1EC1">
        <w:rPr>
          <w:color w:val="000000"/>
        </w:rPr>
        <w:t>(MITSUBISHI, 2015)</w:t>
      </w:r>
      <w:r w:rsidR="001E1EC1">
        <w:rPr>
          <w:color w:val="000000"/>
        </w:rPr>
        <w:t xml:space="preserve">, </w:t>
      </w:r>
      <w:r w:rsidRPr="001330FD">
        <w:rPr>
          <w:color w:val="000000"/>
        </w:rPr>
        <w:t xml:space="preserve">dependendo do modelo e marca do veículo. Dado o alto custo para a adição do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em um veículo, este trabalho visa a construção de um sistema </w:t>
      </w:r>
      <w:r w:rsidRPr="001330FD">
        <w:rPr>
          <w:color w:val="000000"/>
        </w:rPr>
        <w:lastRenderedPageBreak/>
        <w:t>similar, utilizando itens de baixo custo, sem a necessidade de dispositivos de interface entre o motorista e o sistema, e com o mínimo de modificações no veículo.</w:t>
      </w:r>
    </w:p>
    <w:p w:rsidR="005F3A96" w:rsidRDefault="005F3A96" w:rsidP="001330FD">
      <w:pPr>
        <w:rPr>
          <w:color w:val="000000"/>
        </w:rPr>
      </w:pPr>
    </w:p>
    <w:p w:rsidR="00A46B33" w:rsidRDefault="00A46B33" w:rsidP="00362BBC">
      <w:pPr>
        <w:pStyle w:val="Ttulo2"/>
      </w:pPr>
      <w:bookmarkStart w:id="27" w:name="_Toc223175054"/>
      <w:bookmarkStart w:id="28" w:name="_Toc223880333"/>
      <w:bookmarkStart w:id="29" w:name="_Toc238540336"/>
      <w:bookmarkStart w:id="30" w:name="_Toc240449896"/>
      <w:bookmarkStart w:id="31" w:name="_Toc240451391"/>
      <w:bookmarkStart w:id="32" w:name="_Toc240451554"/>
      <w:bookmarkStart w:id="33" w:name="_Toc453532169"/>
      <w:r>
        <w:t>1.2. Objetivo</w:t>
      </w:r>
      <w:bookmarkEnd w:id="27"/>
      <w:bookmarkEnd w:id="28"/>
      <w:bookmarkEnd w:id="29"/>
      <w:bookmarkEnd w:id="30"/>
      <w:bookmarkEnd w:id="31"/>
      <w:bookmarkEnd w:id="32"/>
      <w:bookmarkEnd w:id="33"/>
    </w:p>
    <w:p w:rsidR="00807AA0" w:rsidRPr="00807AA0" w:rsidRDefault="00AA46C7" w:rsidP="00362BBC">
      <w:pPr>
        <w:pStyle w:val="Ttulo4"/>
        <w:ind w:firstLine="0"/>
      </w:pPr>
      <w:r>
        <w:t>1.2.1. Objetivo Geral</w:t>
      </w:r>
    </w:p>
    <w:p w:rsidR="00AA46C7" w:rsidRDefault="00A8587F" w:rsidP="00AA46C7">
      <w:pPr>
        <w:rPr>
          <w:color w:val="000000"/>
        </w:rPr>
      </w:pPr>
      <w:r w:rsidRPr="00BA2287">
        <w:rPr>
          <w:color w:val="000000"/>
        </w:rPr>
        <w:t xml:space="preserve">O objetivo deste trabalho é desenvolver um </w:t>
      </w:r>
      <w:r w:rsidRPr="00EC7C27">
        <w:rPr>
          <w:color w:val="000000"/>
        </w:rPr>
        <w:t xml:space="preserve">sistema </w:t>
      </w:r>
      <w:r w:rsidR="006773A8">
        <w:rPr>
          <w:color w:val="000000"/>
        </w:rPr>
        <w:t xml:space="preserve">inteligente capaz de controlar a </w:t>
      </w:r>
      <w:r>
        <w:rPr>
          <w:color w:val="000000"/>
        </w:rPr>
        <w:t xml:space="preserve">velocidade </w:t>
      </w:r>
      <w:r w:rsidR="006773A8">
        <w:rPr>
          <w:color w:val="000000"/>
        </w:rPr>
        <w:t>de</w:t>
      </w:r>
      <w:r>
        <w:rPr>
          <w:color w:val="000000"/>
        </w:rPr>
        <w:t xml:space="preserve"> veículos, </w:t>
      </w:r>
      <w:r w:rsidR="006773A8">
        <w:rPr>
          <w:color w:val="000000"/>
        </w:rPr>
        <w:t>utilizando</w:t>
      </w:r>
      <w:r>
        <w:rPr>
          <w:color w:val="000000"/>
        </w:rPr>
        <w:t xml:space="preserve"> </w:t>
      </w:r>
      <w:proofErr w:type="gramStart"/>
      <w:r w:rsidR="00057286">
        <w:rPr>
          <w:color w:val="000000"/>
        </w:rPr>
        <w:t>ferramentas de código livre e dispositivos eletrônicos de baixo custo</w:t>
      </w:r>
      <w:proofErr w:type="gramEnd"/>
      <w:r w:rsidR="00057286">
        <w:rPr>
          <w:color w:val="000000"/>
        </w:rPr>
        <w:t xml:space="preserve"> para manter a velocidade do veículo constante de forma </w:t>
      </w:r>
      <w:proofErr w:type="spellStart"/>
      <w:r w:rsidR="00057286">
        <w:rPr>
          <w:color w:val="000000"/>
        </w:rPr>
        <w:t>pervasiva</w:t>
      </w:r>
      <w:proofErr w:type="spellEnd"/>
      <w:r w:rsidR="00057286">
        <w:rPr>
          <w:color w:val="000000"/>
        </w:rPr>
        <w:t xml:space="preserve"> sem que o motorista tenha que acionar botões ou desviar sua atenção da atividade de conduzir o veículo</w:t>
      </w:r>
      <w:r w:rsidR="00AA46C7">
        <w:rPr>
          <w:color w:val="000000"/>
        </w:rPr>
        <w:t>. Esse sistema deve ser capaz de ler a velocidade do veículo por me</w:t>
      </w:r>
      <w:r w:rsidR="00267C50">
        <w:rPr>
          <w:color w:val="000000"/>
        </w:rPr>
        <w:t>io da interface de diagnóstico</w:t>
      </w:r>
      <w:r w:rsidR="00065A14">
        <w:rPr>
          <w:color w:val="000000"/>
        </w:rPr>
        <w:t xml:space="preserve"> </w:t>
      </w:r>
      <w:r w:rsidR="00267C50" w:rsidRPr="005715A8">
        <w:rPr>
          <w:i/>
          <w:color w:val="000000"/>
        </w:rPr>
        <w:t xml:space="preserve">On-Board </w:t>
      </w:r>
      <w:proofErr w:type="spellStart"/>
      <w:r w:rsidR="00267C50" w:rsidRPr="005715A8">
        <w:rPr>
          <w:i/>
          <w:color w:val="000000"/>
        </w:rPr>
        <w:t>Diagnostics</w:t>
      </w:r>
      <w:proofErr w:type="spellEnd"/>
      <w:r w:rsidR="00065A14">
        <w:rPr>
          <w:color w:val="000000"/>
        </w:rPr>
        <w:t xml:space="preserve"> (OBD</w:t>
      </w:r>
      <w:r w:rsidR="00F22693">
        <w:rPr>
          <w:color w:val="000000"/>
        </w:rPr>
        <w:t>-II)</w:t>
      </w:r>
      <w:r w:rsidR="00AA46C7">
        <w:rPr>
          <w:color w:val="000000"/>
        </w:rPr>
        <w:t xml:space="preserve"> e controlar a aceleração do mesmo para manter essa velocidade de acordo com a especificação do motorista. Para isso, o sistema deve contar com um </w:t>
      </w:r>
      <w:r w:rsidR="002A789D">
        <w:rPr>
          <w:color w:val="000000"/>
        </w:rPr>
        <w:t>servo-</w:t>
      </w:r>
      <w:r w:rsidR="00AA46C7">
        <w:rPr>
          <w:color w:val="000000"/>
        </w:rPr>
        <w:t xml:space="preserve">motor capaz de acionar o cabo do acelerador do veículo. As ferramentas selecionadas para o projeto são: um </w:t>
      </w:r>
      <w:proofErr w:type="spellStart"/>
      <w:r w:rsidR="00AA46C7" w:rsidRPr="00BB25BC">
        <w:rPr>
          <w:color w:val="000000"/>
        </w:rPr>
        <w:t>Arduino</w:t>
      </w:r>
      <w:proofErr w:type="spellEnd"/>
      <w:r w:rsidR="00AA46C7">
        <w:rPr>
          <w:color w:val="000000"/>
        </w:rPr>
        <w:t xml:space="preserve"> Pro Mini</w:t>
      </w:r>
      <w:r w:rsidR="005715A8">
        <w:rPr>
          <w:noProof/>
          <w:color w:val="000000"/>
        </w:rPr>
        <w:t xml:space="preserve"> </w:t>
      </w:r>
      <w:r w:rsidR="005715A8" w:rsidRPr="005715A8">
        <w:rPr>
          <w:noProof/>
          <w:color w:val="000000"/>
        </w:rPr>
        <w:t>(ARDUINO, 2015)</w:t>
      </w:r>
      <w:r w:rsidR="005715A8">
        <w:rPr>
          <w:noProof/>
          <w:color w:val="000000"/>
        </w:rPr>
        <w:t xml:space="preserve">, </w:t>
      </w:r>
      <w:r w:rsidR="00AA46C7">
        <w:rPr>
          <w:color w:val="000000"/>
        </w:rPr>
        <w:t xml:space="preserve">um módulo </w:t>
      </w:r>
      <w:r w:rsidR="005715A8">
        <w:rPr>
          <w:color w:val="000000"/>
        </w:rPr>
        <w:t>Bluetooth</w:t>
      </w:r>
      <w:r w:rsidR="005715A8">
        <w:rPr>
          <w:noProof/>
          <w:color w:val="000000"/>
        </w:rPr>
        <w:t xml:space="preserve"> </w:t>
      </w:r>
      <w:r w:rsidR="005715A8" w:rsidRPr="005715A8">
        <w:rPr>
          <w:noProof/>
          <w:color w:val="000000"/>
        </w:rPr>
        <w:t>(BTH-07, 2015)</w:t>
      </w:r>
      <w:r w:rsidR="00AA46C7">
        <w:rPr>
          <w:color w:val="000000"/>
        </w:rPr>
        <w:t xml:space="preserve">, um </w:t>
      </w:r>
      <w:r w:rsidR="00DE2A06">
        <w:rPr>
          <w:color w:val="000000"/>
        </w:rPr>
        <w:t>servo-</w:t>
      </w:r>
      <w:r w:rsidR="00AA46C7">
        <w:rPr>
          <w:color w:val="000000"/>
        </w:rPr>
        <w:t xml:space="preserve">motor </w:t>
      </w:r>
      <w:r w:rsidR="00DE2A06">
        <w:rPr>
          <w:color w:val="000000"/>
        </w:rPr>
        <w:t>Tower Pro MG996</w:t>
      </w:r>
      <w:r w:rsidR="005715A8">
        <w:rPr>
          <w:noProof/>
          <w:color w:val="000000"/>
        </w:rPr>
        <w:t xml:space="preserve"> </w:t>
      </w:r>
      <w:r w:rsidR="001E1EC1" w:rsidRPr="001E1EC1">
        <w:rPr>
          <w:noProof/>
          <w:color w:val="000000"/>
        </w:rPr>
        <w:t>(HOBBYKING, 2015</w:t>
      </w:r>
      <w:proofErr w:type="gramStart"/>
      <w:r w:rsidR="001E1EC1" w:rsidRPr="001E1EC1">
        <w:rPr>
          <w:noProof/>
          <w:color w:val="000000"/>
        </w:rPr>
        <w:t>)</w:t>
      </w:r>
      <w:r w:rsidR="00AA46C7">
        <w:rPr>
          <w:color w:val="000000"/>
        </w:rPr>
        <w:t>e</w:t>
      </w:r>
      <w:proofErr w:type="gramEnd"/>
      <w:r w:rsidR="00AA46C7">
        <w:rPr>
          <w:color w:val="000000"/>
        </w:rPr>
        <w:t xml:space="preserve"> um Módulo de diagnóstico OBD-II</w:t>
      </w:r>
      <w:r w:rsidR="00AA46C7" w:rsidRPr="00EF01CA">
        <w:rPr>
          <w:i/>
          <w:color w:val="000000"/>
        </w:rPr>
        <w:t xml:space="preserve"> </w:t>
      </w:r>
      <w:r w:rsidR="00AA46C7" w:rsidRPr="00267C50">
        <w:rPr>
          <w:color w:val="000000"/>
        </w:rPr>
        <w:t>Bluetooth</w:t>
      </w:r>
      <w:r w:rsidR="005715A8">
        <w:rPr>
          <w:noProof/>
          <w:color w:val="000000"/>
        </w:rPr>
        <w:t xml:space="preserve"> </w:t>
      </w:r>
      <w:r w:rsidR="00DE2A06">
        <w:rPr>
          <w:noProof/>
          <w:color w:val="000000"/>
        </w:rPr>
        <w:t xml:space="preserve">ELM327 </w:t>
      </w:r>
      <w:r w:rsidR="001E1EC1" w:rsidRPr="001E1EC1">
        <w:rPr>
          <w:noProof/>
          <w:color w:val="000000"/>
        </w:rPr>
        <w:t>(ELM327, 2014)</w:t>
      </w:r>
      <w:r w:rsidR="001E1EC1">
        <w:rPr>
          <w:noProof/>
          <w:color w:val="000000"/>
        </w:rPr>
        <w:t>.</w:t>
      </w:r>
    </w:p>
    <w:p w:rsidR="007C3C47" w:rsidRDefault="00E73A6F" w:rsidP="00AA46C7">
      <w:pPr>
        <w:rPr>
          <w:color w:val="000000"/>
        </w:rPr>
      </w:pPr>
      <w:r w:rsidRPr="00E73A6F">
        <w:rPr>
          <w:color w:val="000000"/>
        </w:rPr>
        <w:t>O veículo escolhido para esse projeto foi um</w:t>
      </w:r>
      <w:r w:rsidR="00AA46C7" w:rsidRPr="00E73A6F">
        <w:rPr>
          <w:color w:val="000000"/>
        </w:rPr>
        <w:t xml:space="preserve"> Mitsubishi </w:t>
      </w:r>
      <w:proofErr w:type="spellStart"/>
      <w:r w:rsidR="00AA46C7" w:rsidRPr="00E73A6F">
        <w:rPr>
          <w:color w:val="000000"/>
        </w:rPr>
        <w:t>Pagero</w:t>
      </w:r>
      <w:proofErr w:type="spellEnd"/>
      <w:r w:rsidR="00AA46C7" w:rsidRPr="00E73A6F">
        <w:rPr>
          <w:color w:val="000000"/>
        </w:rPr>
        <w:t xml:space="preserve"> TR4</w:t>
      </w:r>
      <w:r w:rsidRPr="00E73A6F">
        <w:rPr>
          <w:color w:val="000000"/>
        </w:rPr>
        <w:t xml:space="preserve">, pois </w:t>
      </w:r>
      <w:r>
        <w:rPr>
          <w:color w:val="000000"/>
        </w:rPr>
        <w:t xml:space="preserve">essa marca possui acelerador mecânico controlado por cabo. Isso permite que se controle a aceleração do veículo diretamente no cabo do acelerador, evitando que seja necessário enviar comandos específicos para </w:t>
      </w:r>
      <w:r w:rsidR="005715A8">
        <w:rPr>
          <w:color w:val="000000"/>
        </w:rPr>
        <w:t>a</w:t>
      </w:r>
      <w:r>
        <w:rPr>
          <w:color w:val="000000"/>
        </w:rPr>
        <w:t xml:space="preserve"> </w:t>
      </w:r>
      <w:proofErr w:type="spellStart"/>
      <w:r w:rsidR="005715A8" w:rsidRPr="005715A8">
        <w:rPr>
          <w:i/>
          <w:color w:val="000000"/>
        </w:rPr>
        <w:t>Engine</w:t>
      </w:r>
      <w:proofErr w:type="spellEnd"/>
      <w:r w:rsidR="005715A8" w:rsidRPr="005715A8">
        <w:rPr>
          <w:i/>
          <w:color w:val="000000"/>
        </w:rPr>
        <w:t xml:space="preserve"> </w:t>
      </w:r>
      <w:proofErr w:type="spellStart"/>
      <w:r w:rsidR="005715A8" w:rsidRPr="005715A8">
        <w:rPr>
          <w:i/>
          <w:color w:val="000000"/>
        </w:rPr>
        <w:t>Control</w:t>
      </w:r>
      <w:proofErr w:type="spellEnd"/>
      <w:r w:rsidR="005715A8" w:rsidRPr="005715A8">
        <w:rPr>
          <w:i/>
          <w:color w:val="000000"/>
        </w:rPr>
        <w:t xml:space="preserve"> Unit</w:t>
      </w:r>
      <w:r w:rsidR="00F22693">
        <w:rPr>
          <w:i/>
          <w:color w:val="000000"/>
        </w:rPr>
        <w:t xml:space="preserve"> </w:t>
      </w:r>
      <w:r w:rsidR="00F22693" w:rsidRPr="00F22693">
        <w:rPr>
          <w:color w:val="000000"/>
        </w:rPr>
        <w:t>(</w:t>
      </w:r>
      <w:r w:rsidR="00F22693">
        <w:rPr>
          <w:color w:val="000000"/>
        </w:rPr>
        <w:t>ECU</w:t>
      </w:r>
      <w:r w:rsidR="005715A8" w:rsidRPr="00F22693">
        <w:rPr>
          <w:color w:val="000000"/>
        </w:rPr>
        <w:t>)</w:t>
      </w:r>
      <w:r w:rsidRPr="00E73A6F">
        <w:rPr>
          <w:color w:val="000000"/>
        </w:rPr>
        <w:t>.</w:t>
      </w:r>
      <w:r>
        <w:rPr>
          <w:color w:val="000000"/>
        </w:rPr>
        <w:t xml:space="preserve"> </w:t>
      </w:r>
      <w:r w:rsidRPr="00E73A6F">
        <w:rPr>
          <w:color w:val="000000"/>
        </w:rPr>
        <w:t xml:space="preserve">Esse sistema </w:t>
      </w:r>
      <w:r w:rsidR="007C3C47" w:rsidRPr="00E73A6F">
        <w:rPr>
          <w:color w:val="000000"/>
        </w:rPr>
        <w:t>obtém</w:t>
      </w:r>
      <w:r w:rsidRPr="00E73A6F">
        <w:rPr>
          <w:color w:val="000000"/>
        </w:rPr>
        <w:t xml:space="preserve"> a velocidade atual e o estado do peda</w:t>
      </w:r>
      <w:r>
        <w:rPr>
          <w:color w:val="000000"/>
        </w:rPr>
        <w:t>l</w:t>
      </w:r>
      <w:r w:rsidRPr="00E73A6F">
        <w:rPr>
          <w:color w:val="000000"/>
        </w:rPr>
        <w:t xml:space="preserve"> d</w:t>
      </w:r>
      <w:r>
        <w:rPr>
          <w:color w:val="000000"/>
        </w:rPr>
        <w:t>o</w:t>
      </w:r>
      <w:r w:rsidRPr="00E73A6F">
        <w:rPr>
          <w:color w:val="000000"/>
        </w:rPr>
        <w:t xml:space="preserve"> </w:t>
      </w:r>
      <w:r>
        <w:rPr>
          <w:color w:val="000000"/>
        </w:rPr>
        <w:t>acelerador da int</w:t>
      </w:r>
      <w:r w:rsidR="005715A8">
        <w:rPr>
          <w:color w:val="000000"/>
        </w:rPr>
        <w:t xml:space="preserve">erface de diagnóstico do </w:t>
      </w:r>
      <w:r w:rsidR="009A6315">
        <w:rPr>
          <w:color w:val="000000"/>
        </w:rPr>
        <w:t>veículo</w:t>
      </w:r>
      <w:r w:rsidR="005715A8">
        <w:rPr>
          <w:color w:val="000000"/>
        </w:rPr>
        <w:t xml:space="preserve"> </w:t>
      </w:r>
      <w:r>
        <w:rPr>
          <w:color w:val="000000"/>
        </w:rPr>
        <w:t xml:space="preserve">OBD-II. Essas informações são obtidas por meio de um </w:t>
      </w:r>
      <w:r w:rsidR="005715A8">
        <w:rPr>
          <w:color w:val="000000"/>
        </w:rPr>
        <w:t>módulo adaptador com Bluetooth (ELM327)</w:t>
      </w:r>
      <w:r>
        <w:rPr>
          <w:color w:val="000000"/>
        </w:rPr>
        <w:t xml:space="preserve"> conectado à interface OBD-II. O </w:t>
      </w:r>
      <w:r w:rsidR="007C3C47">
        <w:rPr>
          <w:color w:val="000000"/>
        </w:rPr>
        <w:t>sistema de controle é conectado ao adaptador ELM327 por meio de um módulo Bluetooth HC-05</w:t>
      </w:r>
      <w:r w:rsidR="005715A8">
        <w:rPr>
          <w:noProof/>
          <w:color w:val="000000"/>
        </w:rPr>
        <w:t xml:space="preserve"> </w:t>
      </w:r>
      <w:r w:rsidR="005715A8" w:rsidRPr="005715A8">
        <w:rPr>
          <w:noProof/>
          <w:color w:val="000000"/>
        </w:rPr>
        <w:t>(GRCBYTE, 2014)</w:t>
      </w:r>
      <w:r w:rsidRPr="00E73A6F">
        <w:rPr>
          <w:color w:val="000000"/>
        </w:rPr>
        <w:t xml:space="preserve">. </w:t>
      </w:r>
    </w:p>
    <w:p w:rsidR="001330FD" w:rsidRDefault="001330FD" w:rsidP="00065A14">
      <w:pPr>
        <w:pStyle w:val="Ttulo4"/>
        <w:ind w:firstLine="708"/>
        <w:rPr>
          <w:rFonts w:ascii="Times New Roman" w:hAnsi="Times New Roman"/>
          <w:b w:val="0"/>
          <w:bCs w:val="0"/>
          <w:color w:val="000000"/>
          <w:sz w:val="24"/>
          <w:szCs w:val="20"/>
        </w:rPr>
      </w:pPr>
      <w:r w:rsidRPr="001330FD">
        <w:rPr>
          <w:rFonts w:ascii="Times New Roman" w:hAnsi="Times New Roman"/>
          <w:b w:val="0"/>
          <w:bCs w:val="0"/>
          <w:color w:val="000000"/>
          <w:sz w:val="24"/>
          <w:szCs w:val="20"/>
        </w:rPr>
        <w:t xml:space="preserve">Quanto à operação do sistema, o usuário deve levar o veículo até a velocidade que deseja conduzir, mantendo-a constante </w:t>
      </w:r>
      <w:r w:rsidR="00065A14">
        <w:rPr>
          <w:rFonts w:ascii="Times New Roman" w:hAnsi="Times New Roman"/>
          <w:b w:val="0"/>
          <w:bCs w:val="0"/>
          <w:color w:val="000000"/>
          <w:sz w:val="24"/>
          <w:szCs w:val="20"/>
        </w:rPr>
        <w:t xml:space="preserve">(com variação de mais ou menos </w:t>
      </w:r>
      <w:proofErr w:type="gramStart"/>
      <w:r w:rsidR="00065A14">
        <w:rPr>
          <w:rFonts w:ascii="Times New Roman" w:hAnsi="Times New Roman"/>
          <w:b w:val="0"/>
          <w:bCs w:val="0"/>
          <w:color w:val="000000"/>
          <w:sz w:val="24"/>
          <w:szCs w:val="20"/>
        </w:rPr>
        <w:t>3</w:t>
      </w:r>
      <w:proofErr w:type="gramEnd"/>
      <w:r w:rsidRPr="001330FD">
        <w:rPr>
          <w:rFonts w:ascii="Times New Roman" w:hAnsi="Times New Roman"/>
          <w:b w:val="0"/>
          <w:bCs w:val="0"/>
          <w:color w:val="000000"/>
          <w:sz w:val="24"/>
          <w:szCs w:val="20"/>
        </w:rPr>
        <w:t xml:space="preserve"> Km/h) por 4 segundos. A partir daí o sistema emite um sinal luminoso e o pedal do acelerador deve ser liberado em até 2 segundos. A partir deste momento o sistema entende que deve ficar responsável por manter a velocidade constante até que o pedal do acelerador seja </w:t>
      </w:r>
      <w:r w:rsidRPr="001330FD">
        <w:rPr>
          <w:rFonts w:ascii="Times New Roman" w:hAnsi="Times New Roman"/>
          <w:b w:val="0"/>
          <w:bCs w:val="0"/>
          <w:color w:val="000000"/>
          <w:sz w:val="24"/>
          <w:szCs w:val="20"/>
        </w:rPr>
        <w:lastRenderedPageBreak/>
        <w:t xml:space="preserve">novamente acionado pelo motorista, ultrapassando a aceleração atual controlada pelo sistema. Desta forma, o sistema de controle automático de velocidade proposto se diferencia dos já existentes, que utilizam botões para se ajustar manualmente a velocidade que o veículo deve seguir. Isso faz com que o controle do veículo seja realizado de forma mais </w:t>
      </w:r>
      <w:proofErr w:type="spellStart"/>
      <w:r w:rsidRPr="001330FD">
        <w:rPr>
          <w:rFonts w:ascii="Times New Roman" w:hAnsi="Times New Roman"/>
          <w:b w:val="0"/>
          <w:bCs w:val="0"/>
          <w:color w:val="000000"/>
          <w:sz w:val="24"/>
          <w:szCs w:val="20"/>
        </w:rPr>
        <w:t>pervasiva</w:t>
      </w:r>
      <w:proofErr w:type="spellEnd"/>
      <w:r w:rsidRPr="001330FD">
        <w:rPr>
          <w:rFonts w:ascii="Times New Roman" w:hAnsi="Times New Roman"/>
          <w:b w:val="0"/>
          <w:bCs w:val="0"/>
          <w:color w:val="000000"/>
          <w:sz w:val="24"/>
          <w:szCs w:val="20"/>
        </w:rPr>
        <w:t xml:space="preserve"> ao usuário.</w:t>
      </w:r>
    </w:p>
    <w:p w:rsidR="00560E85" w:rsidRDefault="00807AA0" w:rsidP="00362BBC">
      <w:pPr>
        <w:pStyle w:val="Ttulo4"/>
        <w:ind w:firstLine="0"/>
      </w:pPr>
      <w:r>
        <w:t>1.2.2. Objetivos específicos</w:t>
      </w:r>
    </w:p>
    <w:p w:rsidR="00560E85" w:rsidRDefault="00560E85" w:rsidP="00362BBC">
      <w:pPr>
        <w:rPr>
          <w:color w:val="000000"/>
        </w:rPr>
      </w:pPr>
      <w:r w:rsidRPr="00BA2287">
        <w:rPr>
          <w:color w:val="000000"/>
        </w:rPr>
        <w:t>O sistema de controle automático de velocidade p</w:t>
      </w:r>
      <w:r w:rsidR="00807AA0">
        <w:rPr>
          <w:color w:val="000000"/>
        </w:rPr>
        <w:t>a</w:t>
      </w:r>
      <w:r w:rsidRPr="00BA2287">
        <w:rPr>
          <w:color w:val="000000"/>
        </w:rPr>
        <w:t>ra veículos</w:t>
      </w:r>
      <w:r w:rsidR="00807AA0">
        <w:rPr>
          <w:color w:val="000000"/>
        </w:rPr>
        <w:t xml:space="preserve"> deve apresentar as seguintes características:</w:t>
      </w:r>
    </w:p>
    <w:p w:rsidR="00807AA0" w:rsidRDefault="00807AA0" w:rsidP="00362BBC">
      <w:pPr>
        <w:numPr>
          <w:ilvl w:val="0"/>
          <w:numId w:val="25"/>
        </w:numPr>
        <w:rPr>
          <w:color w:val="000000"/>
        </w:rPr>
      </w:pPr>
      <w:r>
        <w:rPr>
          <w:color w:val="000000"/>
        </w:rPr>
        <w:t>Ler dados de velocidade do módulo de diagnóstico OBDII Bluetooth</w:t>
      </w:r>
      <w:r w:rsidR="00B553C4">
        <w:rPr>
          <w:color w:val="000000"/>
        </w:rPr>
        <w:t xml:space="preserve"> ELM</w:t>
      </w:r>
      <w:r w:rsidR="00DA6E8A">
        <w:rPr>
          <w:color w:val="000000"/>
        </w:rPr>
        <w:t>327</w:t>
      </w:r>
      <w:r>
        <w:rPr>
          <w:color w:val="000000"/>
        </w:rPr>
        <w:t>;</w:t>
      </w:r>
    </w:p>
    <w:p w:rsidR="00807AA0" w:rsidRDefault="00807AA0" w:rsidP="00362BBC">
      <w:pPr>
        <w:numPr>
          <w:ilvl w:val="0"/>
          <w:numId w:val="25"/>
        </w:numPr>
        <w:rPr>
          <w:color w:val="000000"/>
        </w:rPr>
      </w:pPr>
      <w:r>
        <w:rPr>
          <w:color w:val="000000"/>
        </w:rPr>
        <w:t xml:space="preserve">Acessar os dados de velocidade com </w:t>
      </w:r>
      <w:r w:rsidR="00B873FA">
        <w:rPr>
          <w:color w:val="000000"/>
        </w:rPr>
        <w:t xml:space="preserve">um </w:t>
      </w:r>
      <w:r w:rsidR="00850E62">
        <w:rPr>
          <w:color w:val="000000"/>
        </w:rPr>
        <w:t xml:space="preserve">micro controlador Atmega328 </w:t>
      </w:r>
      <w:r w:rsidR="00850E62" w:rsidRPr="00850E62">
        <w:rPr>
          <w:noProof/>
          <w:color w:val="000000"/>
        </w:rPr>
        <w:t>(ATMEGA328, 2015)</w:t>
      </w:r>
      <w:r w:rsidR="00B873FA">
        <w:rPr>
          <w:color w:val="000000"/>
        </w:rPr>
        <w:t xml:space="preserve"> programado como</w:t>
      </w:r>
      <w:r>
        <w:rPr>
          <w:color w:val="000000"/>
        </w:rPr>
        <w:t xml:space="preserve"> </w:t>
      </w:r>
      <w:proofErr w:type="spellStart"/>
      <w:r>
        <w:rPr>
          <w:color w:val="000000"/>
        </w:rPr>
        <w:t>Arduino</w:t>
      </w:r>
      <w:proofErr w:type="spellEnd"/>
      <w:r>
        <w:rPr>
          <w:color w:val="000000"/>
        </w:rPr>
        <w:t>, via módulo Bluetooth BTH</w:t>
      </w:r>
      <w:r w:rsidR="00B553C4">
        <w:rPr>
          <w:color w:val="000000"/>
        </w:rPr>
        <w:t>-</w:t>
      </w:r>
      <w:r>
        <w:rPr>
          <w:color w:val="000000"/>
        </w:rPr>
        <w:t>07;</w:t>
      </w:r>
    </w:p>
    <w:p w:rsidR="00807AA0" w:rsidRDefault="00807AA0" w:rsidP="00362BBC">
      <w:pPr>
        <w:numPr>
          <w:ilvl w:val="0"/>
          <w:numId w:val="25"/>
        </w:numPr>
        <w:rPr>
          <w:color w:val="000000"/>
        </w:rPr>
      </w:pPr>
      <w:r>
        <w:rPr>
          <w:color w:val="000000"/>
        </w:rPr>
        <w:t xml:space="preserve">Controlar </w:t>
      </w:r>
      <w:r w:rsidR="00B873FA">
        <w:rPr>
          <w:color w:val="000000"/>
        </w:rPr>
        <w:t xml:space="preserve">a aceleração do </w:t>
      </w:r>
      <w:r>
        <w:rPr>
          <w:color w:val="000000"/>
        </w:rPr>
        <w:t>motor</w:t>
      </w:r>
      <w:r w:rsidR="00B873FA">
        <w:rPr>
          <w:color w:val="000000"/>
        </w:rPr>
        <w:t xml:space="preserve"> do veículo exercendo tração no </w:t>
      </w:r>
      <w:r>
        <w:rPr>
          <w:color w:val="000000"/>
        </w:rPr>
        <w:t>cabo d</w:t>
      </w:r>
      <w:r w:rsidR="00B873FA">
        <w:rPr>
          <w:color w:val="000000"/>
        </w:rPr>
        <w:t>o</w:t>
      </w:r>
      <w:r>
        <w:rPr>
          <w:color w:val="000000"/>
        </w:rPr>
        <w:t xml:space="preserve"> acelerador</w:t>
      </w:r>
      <w:r w:rsidR="00B873FA">
        <w:rPr>
          <w:color w:val="000000"/>
        </w:rPr>
        <w:t xml:space="preserve"> por meio de um </w:t>
      </w:r>
      <w:r w:rsidR="002C569A">
        <w:rPr>
          <w:color w:val="000000"/>
        </w:rPr>
        <w:t>servo-</w:t>
      </w:r>
      <w:r w:rsidR="00B873FA">
        <w:rPr>
          <w:color w:val="000000"/>
        </w:rPr>
        <w:t xml:space="preserve">motor </w:t>
      </w:r>
      <w:r w:rsidR="00065A14">
        <w:rPr>
          <w:color w:val="000000"/>
        </w:rPr>
        <w:t>15 kg</w:t>
      </w:r>
      <w:r w:rsidR="002C569A">
        <w:rPr>
          <w:color w:val="000000"/>
        </w:rPr>
        <w:t>/cm</w:t>
      </w:r>
      <w:r>
        <w:rPr>
          <w:color w:val="000000"/>
        </w:rPr>
        <w:t>;</w:t>
      </w:r>
    </w:p>
    <w:p w:rsidR="00807AA0" w:rsidRPr="00065A14" w:rsidRDefault="00807AA0" w:rsidP="00DB6CB1">
      <w:pPr>
        <w:numPr>
          <w:ilvl w:val="0"/>
          <w:numId w:val="25"/>
        </w:numPr>
      </w:pPr>
      <w:r>
        <w:rPr>
          <w:color w:val="000000"/>
        </w:rPr>
        <w:t xml:space="preserve">Usar </w:t>
      </w:r>
      <w:r w:rsidR="00D376B1">
        <w:rPr>
          <w:color w:val="000000"/>
        </w:rPr>
        <w:t xml:space="preserve">um controlador </w:t>
      </w:r>
      <w:proofErr w:type="spellStart"/>
      <w:r w:rsidR="00DB6CB1" w:rsidRPr="00DB6CB1">
        <w:rPr>
          <w:i/>
          <w:color w:val="000000"/>
        </w:rPr>
        <w:t>Proportional</w:t>
      </w:r>
      <w:proofErr w:type="spellEnd"/>
      <w:r w:rsidR="00DB6CB1" w:rsidRPr="00DB6CB1">
        <w:rPr>
          <w:i/>
          <w:color w:val="000000"/>
        </w:rPr>
        <w:t>-Integral-</w:t>
      </w:r>
      <w:proofErr w:type="spellStart"/>
      <w:r w:rsidR="00DB6CB1" w:rsidRPr="00DB6CB1">
        <w:rPr>
          <w:i/>
          <w:color w:val="000000"/>
        </w:rPr>
        <w:t>Derivative</w:t>
      </w:r>
      <w:proofErr w:type="spellEnd"/>
      <w:r w:rsidR="00DB6CB1" w:rsidRPr="00DB6CB1">
        <w:rPr>
          <w:i/>
          <w:color w:val="000000"/>
        </w:rPr>
        <w:t xml:space="preserve"> </w:t>
      </w:r>
      <w:proofErr w:type="spellStart"/>
      <w:r w:rsidR="00DB6CB1" w:rsidRPr="00DB6CB1">
        <w:rPr>
          <w:i/>
          <w:color w:val="000000"/>
        </w:rPr>
        <w:t>Controller</w:t>
      </w:r>
      <w:proofErr w:type="spellEnd"/>
      <w:r>
        <w:rPr>
          <w:color w:val="000000"/>
        </w:rPr>
        <w:t xml:space="preserve"> </w:t>
      </w:r>
      <w:r w:rsidR="00F22693">
        <w:rPr>
          <w:color w:val="000000"/>
        </w:rPr>
        <w:t xml:space="preserve">(PID) </w:t>
      </w:r>
      <w:r>
        <w:rPr>
          <w:color w:val="000000"/>
        </w:rPr>
        <w:t>para controlar a</w:t>
      </w:r>
      <w:r w:rsidR="00B873FA">
        <w:rPr>
          <w:color w:val="000000"/>
        </w:rPr>
        <w:t xml:space="preserve"> velocidade do veículo</w:t>
      </w:r>
      <w:r w:rsidR="00D376B1">
        <w:rPr>
          <w:color w:val="000000"/>
        </w:rPr>
        <w:t>,</w:t>
      </w:r>
      <w:r w:rsidR="00B873FA">
        <w:rPr>
          <w:color w:val="000000"/>
        </w:rPr>
        <w:t xml:space="preserve"> manipulando a</w:t>
      </w:r>
      <w:r>
        <w:rPr>
          <w:color w:val="000000"/>
        </w:rPr>
        <w:t xml:space="preserve"> aceleração</w:t>
      </w:r>
      <w:r w:rsidR="00B873FA">
        <w:rPr>
          <w:color w:val="000000"/>
        </w:rPr>
        <w:t xml:space="preserve"> do mesmo</w:t>
      </w:r>
      <w:r>
        <w:rPr>
          <w:color w:val="000000"/>
        </w:rPr>
        <w:t>;</w:t>
      </w:r>
    </w:p>
    <w:p w:rsidR="00807AA0" w:rsidRPr="00065A14" w:rsidRDefault="000237B7" w:rsidP="00362BBC">
      <w:pPr>
        <w:numPr>
          <w:ilvl w:val="0"/>
          <w:numId w:val="25"/>
        </w:numPr>
      </w:pPr>
      <w:r w:rsidRPr="00065A14">
        <w:t>Possuir um s</w:t>
      </w:r>
      <w:r w:rsidR="00807AA0" w:rsidRPr="00065A14">
        <w:t>istema de abortar a função de controle de velocidade</w:t>
      </w:r>
      <w:r w:rsidR="00B873FA" w:rsidRPr="00065A14">
        <w:t xml:space="preserve"> por meio de um botão de “pânico” que pode ser acionado pelo motorista</w:t>
      </w:r>
      <w:r w:rsidR="00807AA0" w:rsidRPr="00065A14">
        <w:t>;</w:t>
      </w:r>
    </w:p>
    <w:p w:rsidR="00DA6E8A" w:rsidRDefault="00DA6E8A" w:rsidP="00362BBC">
      <w:pPr>
        <w:numPr>
          <w:ilvl w:val="0"/>
          <w:numId w:val="25"/>
        </w:numPr>
        <w:rPr>
          <w:color w:val="000000"/>
        </w:rPr>
      </w:pPr>
      <w:r>
        <w:rPr>
          <w:color w:val="000000"/>
        </w:rPr>
        <w:t xml:space="preserve">Ser </w:t>
      </w:r>
      <w:proofErr w:type="gramStart"/>
      <w:r>
        <w:rPr>
          <w:color w:val="000000"/>
        </w:rPr>
        <w:t>implementado</w:t>
      </w:r>
      <w:proofErr w:type="gramEnd"/>
      <w:r>
        <w:rPr>
          <w:color w:val="000000"/>
        </w:rPr>
        <w:t xml:space="preserve"> e calibrado para um veículo Mitsubishi Pajero </w:t>
      </w:r>
      <w:r w:rsidR="00B873FA">
        <w:rPr>
          <w:color w:val="000000"/>
        </w:rPr>
        <w:t xml:space="preserve">TR4 Flex modelo </w:t>
      </w:r>
      <w:r>
        <w:rPr>
          <w:color w:val="000000"/>
        </w:rPr>
        <w:t>2010;</w:t>
      </w:r>
    </w:p>
    <w:p w:rsidR="00807AA0" w:rsidRDefault="000237B7" w:rsidP="007D3E07">
      <w:pPr>
        <w:numPr>
          <w:ilvl w:val="0"/>
          <w:numId w:val="25"/>
        </w:numPr>
        <w:rPr>
          <w:color w:val="000000"/>
        </w:rPr>
      </w:pPr>
      <w:r>
        <w:rPr>
          <w:color w:val="000000"/>
        </w:rPr>
        <w:t xml:space="preserve">Utilizar itens de baixo custo e que exijam o mínimo </w:t>
      </w:r>
      <w:r w:rsidR="00D376B1">
        <w:rPr>
          <w:color w:val="000000"/>
        </w:rPr>
        <w:t xml:space="preserve">possível </w:t>
      </w:r>
      <w:r>
        <w:rPr>
          <w:color w:val="000000"/>
        </w:rPr>
        <w:t>de modificações no veículo.</w:t>
      </w:r>
    </w:p>
    <w:p w:rsidR="00065A14" w:rsidRDefault="00065A14"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Pr="007D3E07" w:rsidRDefault="005F3A96" w:rsidP="00065A14">
      <w:pPr>
        <w:ind w:left="360" w:firstLine="0"/>
        <w:rPr>
          <w:color w:val="000000"/>
        </w:rPr>
      </w:pPr>
    </w:p>
    <w:p w:rsidR="00A46B33" w:rsidRDefault="00A46B33" w:rsidP="00362BBC">
      <w:pPr>
        <w:pStyle w:val="Ttulo2"/>
      </w:pPr>
      <w:bookmarkStart w:id="34" w:name="_Toc223175055"/>
      <w:bookmarkStart w:id="35" w:name="_Toc223880334"/>
      <w:bookmarkStart w:id="36" w:name="_Toc238540337"/>
      <w:bookmarkStart w:id="37" w:name="_Toc240449897"/>
      <w:bookmarkStart w:id="38" w:name="_Toc240451392"/>
      <w:bookmarkStart w:id="39" w:name="_Toc240451555"/>
      <w:bookmarkStart w:id="40" w:name="_Toc453532170"/>
      <w:r>
        <w:lastRenderedPageBreak/>
        <w:t>1.3. Organização d</w:t>
      </w:r>
      <w:bookmarkEnd w:id="34"/>
      <w:bookmarkEnd w:id="35"/>
      <w:bookmarkEnd w:id="36"/>
      <w:r w:rsidR="00156FAB">
        <w:t>a Monografia</w:t>
      </w:r>
      <w:bookmarkEnd w:id="37"/>
      <w:bookmarkEnd w:id="38"/>
      <w:bookmarkEnd w:id="39"/>
      <w:bookmarkEnd w:id="40"/>
    </w:p>
    <w:p w:rsidR="00807AA0" w:rsidRDefault="00807AA0" w:rsidP="00362BBC">
      <w:r>
        <w:t xml:space="preserve">Este trabalho está estruturado em </w:t>
      </w:r>
      <w:r w:rsidR="00C67B5E">
        <w:t>três</w:t>
      </w:r>
      <w:r>
        <w:t xml:space="preserve"> capítulos, divididos da seguinte forma:</w:t>
      </w:r>
    </w:p>
    <w:p w:rsidR="00A46B33" w:rsidRDefault="00C67B5E" w:rsidP="00362BBC">
      <w:pPr>
        <w:numPr>
          <w:ilvl w:val="0"/>
          <w:numId w:val="26"/>
        </w:numPr>
      </w:pPr>
      <w:r>
        <w:t>Revisão bibliográfica: apresentação dos conceitos, ferramentas e técnicas para o entendimento do trabalho;</w:t>
      </w:r>
    </w:p>
    <w:p w:rsidR="00C67B5E" w:rsidRDefault="00C67B5E" w:rsidP="00362BBC">
      <w:pPr>
        <w:numPr>
          <w:ilvl w:val="0"/>
          <w:numId w:val="26"/>
        </w:numPr>
      </w:pPr>
      <w:r>
        <w:t xml:space="preserve">Desenvolvimento: </w:t>
      </w:r>
      <w:r w:rsidR="00065A14" w:rsidRPr="00065A14">
        <w:t>apresentação do desenvolvimento do sistema, além dos resultados obtidos com os testes</w:t>
      </w:r>
      <w:r>
        <w:t>;</w:t>
      </w:r>
    </w:p>
    <w:p w:rsidR="00C67B5E" w:rsidRPr="00807AA0" w:rsidRDefault="00C67B5E" w:rsidP="00362BBC">
      <w:pPr>
        <w:numPr>
          <w:ilvl w:val="0"/>
          <w:numId w:val="26"/>
        </w:numPr>
      </w:pPr>
      <w:r>
        <w:t>Conclusão: validação dos objetivos do trabalho e considerações finais.</w:t>
      </w:r>
    </w:p>
    <w:p w:rsidR="00A46B33" w:rsidRDefault="00A46B33" w:rsidP="00362BBC">
      <w:pPr>
        <w:pStyle w:val="Ttulo1"/>
        <w:jc w:val="both"/>
      </w:pPr>
      <w:r>
        <w:br w:type="page"/>
      </w:r>
      <w:bookmarkStart w:id="41" w:name="_Toc19248589"/>
      <w:bookmarkStart w:id="42" w:name="_Toc223175056"/>
      <w:bookmarkStart w:id="43" w:name="_Toc223880335"/>
      <w:bookmarkStart w:id="44" w:name="_Toc238540338"/>
      <w:bookmarkStart w:id="45" w:name="_Toc240449898"/>
      <w:bookmarkStart w:id="46" w:name="_Toc240451393"/>
      <w:bookmarkStart w:id="47" w:name="_Toc240451556"/>
      <w:bookmarkStart w:id="48" w:name="_Toc453532171"/>
      <w:r>
        <w:lastRenderedPageBreak/>
        <w:t xml:space="preserve">CAPÍTULO 2: </w:t>
      </w:r>
      <w:bookmarkEnd w:id="41"/>
      <w:r>
        <w:t>REVISÃO BIBLIOGRÁFICA</w:t>
      </w:r>
      <w:bookmarkEnd w:id="42"/>
      <w:bookmarkEnd w:id="43"/>
      <w:bookmarkEnd w:id="44"/>
      <w:bookmarkEnd w:id="45"/>
      <w:bookmarkEnd w:id="46"/>
      <w:bookmarkEnd w:id="47"/>
      <w:bookmarkEnd w:id="48"/>
    </w:p>
    <w:p w:rsidR="00A46B33" w:rsidRDefault="00A46B33" w:rsidP="00362BBC">
      <w:pPr>
        <w:pStyle w:val="Ttulo2"/>
      </w:pPr>
      <w:bookmarkStart w:id="49" w:name="_Toc19248590"/>
      <w:bookmarkStart w:id="50" w:name="_Toc223175057"/>
      <w:bookmarkStart w:id="51" w:name="_Toc223880336"/>
      <w:bookmarkStart w:id="52" w:name="_Toc238540339"/>
      <w:bookmarkStart w:id="53" w:name="_Toc240449899"/>
      <w:bookmarkStart w:id="54" w:name="_Toc240451394"/>
      <w:bookmarkStart w:id="55" w:name="_Toc240451557"/>
      <w:bookmarkStart w:id="56" w:name="_Toc453532172"/>
      <w:r>
        <w:t>2.1. Considerações Iniciais</w:t>
      </w:r>
      <w:bookmarkEnd w:id="49"/>
      <w:bookmarkEnd w:id="50"/>
      <w:bookmarkEnd w:id="51"/>
      <w:bookmarkEnd w:id="52"/>
      <w:bookmarkEnd w:id="53"/>
      <w:bookmarkEnd w:id="54"/>
      <w:bookmarkEnd w:id="55"/>
      <w:bookmarkEnd w:id="56"/>
    </w:p>
    <w:p w:rsidR="00A46B33" w:rsidRDefault="00A97D62" w:rsidP="00362BBC">
      <w:bookmarkStart w:id="57" w:name="_Toc19248594"/>
      <w:r>
        <w:t>O desenvolvimento desse trabalho envolve a utilização de diferentes tecnologias e componentes</w:t>
      </w:r>
      <w:r w:rsidR="00DA6E8A">
        <w:t xml:space="preserve"> utilizados ao longo da </w:t>
      </w:r>
      <w:proofErr w:type="gramStart"/>
      <w:r w:rsidR="00DA6E8A">
        <w:t>implementação</w:t>
      </w:r>
      <w:proofErr w:type="gramEnd"/>
      <w:r w:rsidR="00DA6E8A">
        <w:t xml:space="preserve"> do sistema de controle de velocidade</w:t>
      </w:r>
      <w:r>
        <w:t xml:space="preserve">. </w:t>
      </w:r>
      <w:r w:rsidR="00D20AEF">
        <w:t>As subseções seguintes apresentam</w:t>
      </w:r>
      <w:r>
        <w:t xml:space="preserve"> um </w:t>
      </w:r>
      <w:r w:rsidR="00D20AEF">
        <w:t>embasamento teórico sobre essas tecnologias, caracterizando os aspectos mais importantes para a execução deste trabalho</w:t>
      </w:r>
      <w:r w:rsidR="00DA6E8A">
        <w:t xml:space="preserve">. </w:t>
      </w:r>
    </w:p>
    <w:p w:rsidR="005F3A96" w:rsidRPr="00736FB1" w:rsidRDefault="005F3A96" w:rsidP="00362BBC">
      <w:pPr>
        <w:rPr>
          <w:color w:val="0070C0"/>
        </w:rPr>
      </w:pPr>
    </w:p>
    <w:p w:rsidR="00A46B33" w:rsidRDefault="00A46B33" w:rsidP="00362BBC">
      <w:pPr>
        <w:pStyle w:val="Ttulo2"/>
      </w:pPr>
      <w:bookmarkStart w:id="58" w:name="_Toc223175058"/>
      <w:bookmarkStart w:id="59" w:name="_Toc223880337"/>
      <w:bookmarkStart w:id="60" w:name="_Toc238540340"/>
      <w:bookmarkStart w:id="61" w:name="_Toc240449900"/>
      <w:bookmarkStart w:id="62" w:name="_Toc240451395"/>
      <w:bookmarkStart w:id="63" w:name="_Toc240451558"/>
      <w:bookmarkStart w:id="64" w:name="_Toc453532173"/>
      <w:r>
        <w:t xml:space="preserve">2.2. </w:t>
      </w:r>
      <w:bookmarkEnd w:id="57"/>
      <w:bookmarkEnd w:id="58"/>
      <w:bookmarkEnd w:id="59"/>
      <w:bookmarkEnd w:id="60"/>
      <w:r w:rsidR="00C90C94" w:rsidRPr="001F6E5D">
        <w:t>Conceitos e Técnicas Relevantes</w:t>
      </w:r>
      <w:bookmarkEnd w:id="61"/>
      <w:bookmarkEnd w:id="62"/>
      <w:bookmarkEnd w:id="63"/>
      <w:bookmarkEnd w:id="64"/>
    </w:p>
    <w:p w:rsidR="002A0EB4" w:rsidRPr="006A3830" w:rsidRDefault="002A0EB4" w:rsidP="00362BBC">
      <w:pPr>
        <w:pStyle w:val="Ttulo4"/>
        <w:ind w:firstLine="0"/>
      </w:pPr>
      <w:r w:rsidRPr="006A3830">
        <w:t>2.2.1</w:t>
      </w:r>
      <w:r w:rsidR="00DA6E8A" w:rsidRPr="006A3830">
        <w:t xml:space="preserve">. </w:t>
      </w:r>
      <w:r w:rsidR="00DB6CB1" w:rsidRPr="006A3830">
        <w:t>Controlador proporcional integral derivativo</w:t>
      </w:r>
    </w:p>
    <w:p w:rsidR="005F45F8" w:rsidRPr="006A3830" w:rsidRDefault="007402DD" w:rsidP="00362BBC">
      <w:r w:rsidRPr="006A3830">
        <w:t xml:space="preserve">Um </w:t>
      </w:r>
      <w:r w:rsidR="00DB6CB1" w:rsidRPr="006A3830">
        <w:t>controlador proporcional integral derivativo</w:t>
      </w:r>
      <w:r w:rsidR="00D20AEF" w:rsidRPr="006A3830">
        <w:t xml:space="preserve"> ou </w:t>
      </w:r>
      <w:r w:rsidRPr="006A3830">
        <w:t xml:space="preserve">PID calcula continuamente um "valor de erro" como a diferença entre uma medida da variável de processo e um desejado ponto de ajuste. O controlador tenta minimizar o erro ao longo do tempo por ajuste de uma variável de controle que une as ações </w:t>
      </w:r>
      <w:r w:rsidR="00D20AEF" w:rsidRPr="006A3830">
        <w:t>proporcional</w:t>
      </w:r>
      <w:r w:rsidRPr="006A3830">
        <w:t>, integral e</w:t>
      </w:r>
      <w:r w:rsidR="00D20AEF" w:rsidRPr="006A3830">
        <w:t xml:space="preserve"> derivativa</w:t>
      </w:r>
      <w:r w:rsidR="007E4809" w:rsidRPr="006A3830">
        <w:t xml:space="preserve"> </w:t>
      </w:r>
      <w:r w:rsidR="002D5510" w:rsidRPr="006A3830">
        <w:rPr>
          <w:noProof/>
        </w:rPr>
        <w:t>(PID, 2015)</w:t>
      </w:r>
      <w:r w:rsidR="007227BE" w:rsidRPr="006A3830">
        <w:rPr>
          <w:noProof/>
        </w:rPr>
        <w:t>. O processo de</w:t>
      </w:r>
      <w:r w:rsidR="00D20AEF" w:rsidRPr="006A3830">
        <w:rPr>
          <w:noProof/>
        </w:rPr>
        <w:t xml:space="preserve"> controle</w:t>
      </w:r>
      <w:r w:rsidR="007227BE" w:rsidRPr="006A3830">
        <w:rPr>
          <w:noProof/>
        </w:rPr>
        <w:t xml:space="preserve"> PID é mostrado na Figura 1</w:t>
      </w:r>
      <w:r w:rsidR="007E4809" w:rsidRPr="006A3830">
        <w:rPr>
          <w:noProof/>
        </w:rPr>
        <w:t xml:space="preserve">, na qual o processo gera um valor </w:t>
      </w:r>
      <w:r w:rsidR="007E4809" w:rsidRPr="006A3830">
        <w:rPr>
          <w:i/>
          <w:noProof/>
        </w:rPr>
        <w:t>y(t)</w:t>
      </w:r>
      <w:r w:rsidR="007E4809" w:rsidRPr="006A3830">
        <w:rPr>
          <w:noProof/>
        </w:rPr>
        <w:t xml:space="preserve">, adicionando um valor esperado </w:t>
      </w:r>
      <w:r w:rsidR="007E4809" w:rsidRPr="006A3830">
        <w:rPr>
          <w:i/>
          <w:noProof/>
        </w:rPr>
        <w:t>r(t)</w:t>
      </w:r>
      <w:r w:rsidR="007E4809" w:rsidRPr="006A3830">
        <w:rPr>
          <w:noProof/>
        </w:rPr>
        <w:t xml:space="preserve"> gera-se um erro </w:t>
      </w:r>
      <w:r w:rsidR="007E4809" w:rsidRPr="006A3830">
        <w:rPr>
          <w:i/>
          <w:noProof/>
        </w:rPr>
        <w:t>e(t)</w:t>
      </w:r>
      <w:r w:rsidR="007E4809" w:rsidRPr="006A3830">
        <w:rPr>
          <w:noProof/>
        </w:rPr>
        <w:t xml:space="preserve"> que passa pelas equações proporcional, integrativa e derivativa, resultando em um valor de ajuste </w:t>
      </w:r>
      <w:r w:rsidR="007E4809" w:rsidRPr="006A3830">
        <w:rPr>
          <w:i/>
          <w:noProof/>
        </w:rPr>
        <w:t>u(t)</w:t>
      </w:r>
      <w:r w:rsidR="007E4809" w:rsidRPr="006A3830">
        <w:rPr>
          <w:noProof/>
        </w:rPr>
        <w:t xml:space="preserve"> para realimentar o processo, até a estabilização do sistema no valor esperado.</w:t>
      </w:r>
    </w:p>
    <w:p w:rsidR="0004211A" w:rsidRPr="006A3830" w:rsidRDefault="0038495D" w:rsidP="00834D3F">
      <w:pPr>
        <w:keepNext/>
        <w:jc w:val="center"/>
      </w:pPr>
      <w:r>
        <w:rPr>
          <w:noProof/>
        </w:rPr>
        <w:drawing>
          <wp:inline distT="0" distB="0" distL="0" distR="0">
            <wp:extent cx="2813685" cy="1863725"/>
            <wp:effectExtent l="0" t="0" r="0" b="0"/>
            <wp:docPr id="18" name="Imagem 2" descr="720px-PID_en_updated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20px-PID_en_updated_feedback"/>
                    <pic:cNvPicPr>
                      <a:picLocks noChangeAspect="1" noChangeArrowheads="1"/>
                    </pic:cNvPicPr>
                  </pic:nvPicPr>
                  <pic:blipFill>
                    <a:blip r:embed="rId14" cstate="print"/>
                    <a:srcRect/>
                    <a:stretch>
                      <a:fillRect/>
                    </a:stretch>
                  </pic:blipFill>
                  <pic:spPr bwMode="auto">
                    <a:xfrm>
                      <a:off x="0" y="0"/>
                      <a:ext cx="2813685" cy="1863725"/>
                    </a:xfrm>
                    <a:prstGeom prst="rect">
                      <a:avLst/>
                    </a:prstGeom>
                    <a:noFill/>
                    <a:ln w="9525">
                      <a:noFill/>
                      <a:miter lim="800000"/>
                      <a:headEnd/>
                      <a:tailEnd/>
                    </a:ln>
                  </pic:spPr>
                </pic:pic>
              </a:graphicData>
            </a:graphic>
          </wp:inline>
        </w:drawing>
      </w:r>
    </w:p>
    <w:p w:rsidR="005F45F8" w:rsidRPr="006A3830" w:rsidRDefault="0004211A" w:rsidP="00834D3F">
      <w:pPr>
        <w:pStyle w:val="Legenda"/>
        <w:jc w:val="center"/>
      </w:pPr>
      <w:bookmarkStart w:id="65" w:name="_Toc453532127"/>
      <w:r w:rsidRPr="006A3830">
        <w:t xml:space="preserve">Figura </w:t>
      </w:r>
      <w:fldSimple w:instr=" SEQ Figura \* ARABIC ">
        <w:r w:rsidR="002B75EB">
          <w:rPr>
            <w:noProof/>
          </w:rPr>
          <w:t>1</w:t>
        </w:r>
      </w:fldSimple>
      <w:r w:rsidRPr="006A3830">
        <w:t>: Diagrama de um PID</w:t>
      </w:r>
      <w:bookmarkEnd w:id="65"/>
    </w:p>
    <w:p w:rsidR="0056151C" w:rsidRPr="006A3830" w:rsidRDefault="00AC6DA1" w:rsidP="00AC6DA1">
      <w:pPr>
        <w:ind w:firstLine="708"/>
      </w:pPr>
      <w:r w:rsidRPr="006A3830">
        <w:lastRenderedPageBreak/>
        <w:t xml:space="preserve">No caso deste trabalho, o valor </w:t>
      </w:r>
      <w:r w:rsidRPr="006A3830">
        <w:rPr>
          <w:i/>
        </w:rPr>
        <w:t>y(t)</w:t>
      </w:r>
      <w:r w:rsidRPr="006A3830">
        <w:t xml:space="preserve"> é a posição do pedal do acelerador</w:t>
      </w:r>
      <w:r w:rsidR="003C1BCD" w:rsidRPr="006A3830">
        <w:t xml:space="preserve"> lida em tempo real e o </w:t>
      </w:r>
      <w:r w:rsidR="003C1BCD" w:rsidRPr="006A3830">
        <w:rPr>
          <w:i/>
        </w:rPr>
        <w:t>r(t)</w:t>
      </w:r>
      <w:r w:rsidR="003C1BCD" w:rsidRPr="006A3830">
        <w:t xml:space="preserve"> é a posição do pedal do acelerador definida pelo motorista como a que deve ser a mantida constante.</w:t>
      </w:r>
    </w:p>
    <w:p w:rsidR="00DA6E8A" w:rsidRDefault="002A0EB4" w:rsidP="00362BBC">
      <w:pPr>
        <w:pStyle w:val="Ttulo4"/>
        <w:ind w:firstLine="0"/>
        <w:rPr>
          <w:i/>
        </w:rPr>
      </w:pPr>
      <w:r>
        <w:t>2.2.2</w:t>
      </w:r>
      <w:r w:rsidR="00DA6E8A">
        <w:t xml:space="preserve">. </w:t>
      </w:r>
      <w:r w:rsidR="00DA6E8A" w:rsidRPr="00DA6E8A">
        <w:rPr>
          <w:i/>
        </w:rPr>
        <w:t xml:space="preserve">Cruise </w:t>
      </w:r>
      <w:proofErr w:type="spellStart"/>
      <w:r w:rsidR="00DA6E8A" w:rsidRPr="00DA6E8A">
        <w:rPr>
          <w:i/>
        </w:rPr>
        <w:t>Control</w:t>
      </w:r>
      <w:proofErr w:type="spellEnd"/>
    </w:p>
    <w:p w:rsidR="0056151C" w:rsidRPr="007E4809" w:rsidRDefault="00732777" w:rsidP="007E4809">
      <w:r>
        <w:t>Na década de 1940</w:t>
      </w:r>
      <w:r w:rsidR="005A2AAE">
        <w:t xml:space="preserve">, Ralph </w:t>
      </w:r>
      <w:proofErr w:type="spellStart"/>
      <w:r w:rsidR="005A2AAE">
        <w:t>Teeto</w:t>
      </w:r>
      <w:r w:rsidR="005F45F8" w:rsidRPr="005F45F8">
        <w:t>r</w:t>
      </w:r>
      <w:proofErr w:type="spellEnd"/>
      <w:r w:rsidR="005F45F8" w:rsidRPr="005F45F8">
        <w:t xml:space="preserve">, inventor cego, construiu o primeiro protótipo de controlador de velocidade, em </w:t>
      </w:r>
      <w:proofErr w:type="spellStart"/>
      <w:r w:rsidR="005F45F8" w:rsidRPr="005F45F8">
        <w:t>Hagerstown</w:t>
      </w:r>
      <w:proofErr w:type="spellEnd"/>
      <w:r w:rsidR="005F45F8" w:rsidRPr="005F45F8">
        <w:t xml:space="preserve">, Indiana (Estados Unidos). </w:t>
      </w:r>
      <w:r w:rsidR="005A2AAE">
        <w:t xml:space="preserve">Como presidente da </w:t>
      </w:r>
      <w:proofErr w:type="spellStart"/>
      <w:r w:rsidR="005F45F8" w:rsidRPr="007E4809">
        <w:t>Perfect</w:t>
      </w:r>
      <w:proofErr w:type="spellEnd"/>
      <w:r w:rsidR="005F45F8" w:rsidRPr="007E4809">
        <w:t xml:space="preserve"> </w:t>
      </w:r>
      <w:proofErr w:type="spellStart"/>
      <w:r w:rsidR="005F45F8" w:rsidRPr="007E4809">
        <w:t>Circle</w:t>
      </w:r>
      <w:proofErr w:type="spellEnd"/>
      <w:r w:rsidR="005F45F8" w:rsidRPr="007E4809">
        <w:t xml:space="preserve"> Corporation passou os 30 anos seguintes desenvolvendo, testando e abrindo o mercado para controladores de velocidade.</w:t>
      </w:r>
      <w:r w:rsidR="005A2AAE" w:rsidRPr="007E4809">
        <w:t xml:space="preserve"> </w:t>
      </w:r>
      <w:r w:rsidR="007E4809" w:rsidRPr="007E4809">
        <w:t>Na década de 1960</w:t>
      </w:r>
      <w:r w:rsidR="005A2AAE" w:rsidRPr="007E4809">
        <w:t xml:space="preserve"> a </w:t>
      </w:r>
      <w:proofErr w:type="spellStart"/>
      <w:r w:rsidR="005A2AAE" w:rsidRPr="007E4809">
        <w:t>Perfect</w:t>
      </w:r>
      <w:proofErr w:type="spellEnd"/>
      <w:r w:rsidR="005A2AAE" w:rsidRPr="007E4809">
        <w:t xml:space="preserve"> </w:t>
      </w:r>
      <w:proofErr w:type="spellStart"/>
      <w:r w:rsidR="005A2AAE" w:rsidRPr="007E4809">
        <w:t>Circle</w:t>
      </w:r>
      <w:proofErr w:type="spellEnd"/>
      <w:r w:rsidR="005A2AAE" w:rsidRPr="007E4809">
        <w:t xml:space="preserve"> é comprada pela Dana Corporation</w:t>
      </w:r>
      <w:r w:rsidR="007E4809" w:rsidRPr="007E4809">
        <w:t xml:space="preserve"> e posteriormente por divisões da empresa é fundada a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rsidRPr="007E4809">
        <w:t xml:space="preserve"> </w:t>
      </w:r>
      <w:proofErr w:type="spellStart"/>
      <w:r w:rsidR="007E4809" w:rsidRPr="007E4809">
        <w:t>Division</w:t>
      </w:r>
      <w:proofErr w:type="spellEnd"/>
      <w:r w:rsidR="007E4809" w:rsidRPr="007E4809">
        <w:t xml:space="preserve"> que é comprada pela </w:t>
      </w:r>
      <w:proofErr w:type="spellStart"/>
      <w:r w:rsidR="007E4809" w:rsidRPr="007E4809">
        <w:t>Rostra</w:t>
      </w:r>
      <w:proofErr w:type="spellEnd"/>
      <w:r w:rsidR="007E4809" w:rsidRPr="007E4809">
        <w:t xml:space="preserve"> Technologies</w:t>
      </w:r>
      <w:r w:rsidR="007E4809">
        <w:t xml:space="preserve">, tornando-se a </w:t>
      </w:r>
      <w:proofErr w:type="spellStart"/>
      <w:r w:rsidR="007E4809" w:rsidRPr="007E4809">
        <w:t>Rostra</w:t>
      </w:r>
      <w:proofErr w:type="spellEnd"/>
      <w:r w:rsidR="007E4809" w:rsidRPr="007E4809">
        <w:t xml:space="preserve">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t>.</w:t>
      </w:r>
    </w:p>
    <w:p w:rsidR="00794933" w:rsidRDefault="0056151C" w:rsidP="00362BBC">
      <w:r w:rsidRPr="007E4809">
        <w:t>No Brasil, e</w:t>
      </w:r>
      <w:r w:rsidR="001930FA" w:rsidRPr="007E4809">
        <w:t xml:space="preserve">m 1997 a </w:t>
      </w:r>
      <w:proofErr w:type="spellStart"/>
      <w:r w:rsidR="001930FA" w:rsidRPr="007E4809">
        <w:t>Dalgas</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Equipments</w:t>
      </w:r>
      <w:proofErr w:type="spellEnd"/>
      <w:r w:rsidR="001930FA" w:rsidRPr="007E4809">
        <w:t xml:space="preserve"> inicia suas atividades no mercado brasileiro como representante exclusiva da </w:t>
      </w:r>
      <w:proofErr w:type="spellStart"/>
      <w:r w:rsidR="001930FA" w:rsidRPr="007E4809">
        <w:t>Rostra</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Controls</w:t>
      </w:r>
      <w:proofErr w:type="spellEnd"/>
      <w:r w:rsidR="001930FA" w:rsidRPr="007E4809">
        <w:t xml:space="preserve"> para implantar a comercialização do piloto automático e outros produtos fabricados por esta</w:t>
      </w:r>
      <w:r w:rsidR="001930FA" w:rsidRPr="001930FA">
        <w:t xml:space="preserve"> empresa.</w:t>
      </w:r>
      <w:r>
        <w:t xml:space="preserve"> </w:t>
      </w:r>
      <w:r w:rsidR="001930FA">
        <w:t>Com uma pesquisa</w:t>
      </w:r>
      <w:r w:rsidR="00431B73">
        <w:t xml:space="preserve"> </w:t>
      </w:r>
      <w:r w:rsidR="001930FA">
        <w:t>recente dos usu</w:t>
      </w:r>
      <w:r w:rsidR="00732777">
        <w:t>ários do</w:t>
      </w:r>
      <w:r w:rsidR="001930FA">
        <w:t xml:space="preserve"> piloto automático da empresa, descobriu-se que os principais motivos para a aquisição do equipamento são: conforto, saúde, </w:t>
      </w:r>
      <w:r>
        <w:t xml:space="preserve">economia de combustível e </w:t>
      </w:r>
      <w:r w:rsidR="00431B73">
        <w:t>diminuição de</w:t>
      </w:r>
      <w:r w:rsidR="00794933">
        <w:t xml:space="preserve"> </w:t>
      </w:r>
      <w:r w:rsidR="001930FA">
        <w:t>m</w:t>
      </w:r>
      <w:r w:rsidR="00794933">
        <w:t>ultas</w:t>
      </w:r>
      <w:r w:rsidR="00732777">
        <w:t xml:space="preserve"> </w:t>
      </w:r>
      <w:r>
        <w:t>de trânsito</w:t>
      </w:r>
      <w:r w:rsidR="001E1EC1">
        <w:rPr>
          <w:noProof/>
        </w:rPr>
        <w:t xml:space="preserve"> </w:t>
      </w:r>
      <w:r w:rsidR="001E1EC1" w:rsidRPr="001E1EC1">
        <w:rPr>
          <w:noProof/>
        </w:rPr>
        <w:t>(RODAS, 2015)</w:t>
      </w:r>
      <w:r w:rsidR="00DD2FA0">
        <w:rPr>
          <w:noProof/>
        </w:rPr>
        <w:t>.</w:t>
      </w:r>
    </w:p>
    <w:p w:rsidR="00DA6E8A" w:rsidRDefault="002A0EB4" w:rsidP="00362BBC">
      <w:pPr>
        <w:pStyle w:val="Ttulo4"/>
        <w:ind w:firstLine="0"/>
      </w:pPr>
      <w:r>
        <w:t>2.2.3</w:t>
      </w:r>
      <w:r w:rsidR="00DA6E8A">
        <w:t xml:space="preserve">. </w:t>
      </w:r>
      <w:proofErr w:type="spellStart"/>
      <w:r w:rsidR="00DA6E8A">
        <w:t>Arduino</w:t>
      </w:r>
      <w:proofErr w:type="spellEnd"/>
    </w:p>
    <w:p w:rsidR="00F17459" w:rsidRDefault="00A87A70" w:rsidP="0056151C">
      <w:r>
        <w:t xml:space="preserve">O </w:t>
      </w:r>
      <w:proofErr w:type="spellStart"/>
      <w:r>
        <w:t>Arduino</w:t>
      </w:r>
      <w:proofErr w:type="spellEnd"/>
      <w:r w:rsidR="00732777">
        <w:t xml:space="preserve"> foi desenvolvido com intuito de ser uma plataforma de fácil entendimento, e de</w:t>
      </w:r>
      <w:r w:rsidR="003C1BCD">
        <w:t xml:space="preserve"> fácil programação, sendo </w:t>
      </w:r>
      <w:proofErr w:type="spellStart"/>
      <w:r w:rsidR="003C1BCD">
        <w:t>multi</w:t>
      </w:r>
      <w:proofErr w:type="spellEnd"/>
      <w:r w:rsidR="003C1BCD">
        <w:t xml:space="preserve"> </w:t>
      </w:r>
      <w:r w:rsidR="00732777">
        <w:t>plataforma e tendo diversos módulos a parte que podem ser acoplados para aumentar suas funções básicas.</w:t>
      </w:r>
      <w:r w:rsidR="0056151C">
        <w:t xml:space="preserve"> </w:t>
      </w:r>
      <w:r w:rsidR="00F17459">
        <w:t xml:space="preserve">Uma vantagem desta plataforma é sua grande comunidade que trabalha com a filosofia </w:t>
      </w:r>
      <w:r w:rsidR="00F17459" w:rsidRPr="00A87A70">
        <w:rPr>
          <w:i/>
        </w:rPr>
        <w:t xml:space="preserve">open </w:t>
      </w:r>
      <w:proofErr w:type="spellStart"/>
      <w:r w:rsidR="00F17459" w:rsidRPr="00A87A70">
        <w:rPr>
          <w:i/>
        </w:rPr>
        <w:t>source</w:t>
      </w:r>
      <w:proofErr w:type="spellEnd"/>
      <w:r>
        <w:rPr>
          <w:noProof/>
        </w:rPr>
        <w:t xml:space="preserve"> (OPENSOURCE, 2015)</w:t>
      </w:r>
      <w:r w:rsidR="00F17459">
        <w:t>, divulgando projetos gratuitamente, desde os mais simples até projetos bem complexos.</w:t>
      </w:r>
      <w:r w:rsidR="0056151C">
        <w:t xml:space="preserve"> </w:t>
      </w:r>
      <w:r w:rsidR="00F17459">
        <w:t xml:space="preserve">De </w:t>
      </w:r>
      <w:r>
        <w:t>acordo com o site oficial</w:t>
      </w:r>
      <w:r w:rsidR="003C1BCD">
        <w:rPr>
          <w:noProof/>
        </w:rPr>
        <w:t xml:space="preserve"> (ARDUINO, 2015), </w:t>
      </w:r>
      <w:r>
        <w:t xml:space="preserve">o </w:t>
      </w:r>
      <w:proofErr w:type="spellStart"/>
      <w:r>
        <w:t>Arduino</w:t>
      </w:r>
      <w:proofErr w:type="spellEnd"/>
      <w:r w:rsidR="00F17459" w:rsidRPr="00F17459">
        <w:t xml:space="preserve"> é uma plataforma de prototipagem eletrônica de hardware livre, com suporte de entrada e saída embutido e uma linguagem de programação padrão. O objetivo desse projeto de hardware livre é criar ferramentas que são acessíveis, com baixo custo, flexíveis e de fácil utilização por artistas e amadores. </w:t>
      </w:r>
    </w:p>
    <w:p w:rsidR="001930FA" w:rsidRPr="0056151C" w:rsidRDefault="0056151C" w:rsidP="00362BBC">
      <w:pPr>
        <w:rPr>
          <w:color w:val="FF0000"/>
        </w:rPr>
      </w:pPr>
      <w:r w:rsidRPr="003C1BCD">
        <w:lastRenderedPageBreak/>
        <w:t xml:space="preserve">O </w:t>
      </w:r>
      <w:proofErr w:type="spellStart"/>
      <w:r w:rsidR="003C1BCD" w:rsidRPr="003C1BCD">
        <w:t>Arduino</w:t>
      </w:r>
      <w:proofErr w:type="spellEnd"/>
      <w:r w:rsidRPr="003C1BCD">
        <w:t xml:space="preserve"> consiste </w:t>
      </w:r>
      <w:r w:rsidR="00812DCF">
        <w:t>de</w:t>
      </w:r>
      <w:r w:rsidRPr="003C1BCD">
        <w:t xml:space="preserve"> um </w:t>
      </w:r>
      <w:r w:rsidR="003C1BCD">
        <w:t>micro</w:t>
      </w:r>
      <w:r w:rsidRPr="003C1BCD">
        <w:t xml:space="preserve">processador </w:t>
      </w:r>
      <w:proofErr w:type="spellStart"/>
      <w:r w:rsidRPr="003C1BCD">
        <w:t>Atmega</w:t>
      </w:r>
      <w:proofErr w:type="spellEnd"/>
      <w:r w:rsidRPr="003C1BCD">
        <w:t xml:space="preserve"> p</w:t>
      </w:r>
      <w:r w:rsidR="003C1BCD">
        <w:t>rogramado com um software especí</w:t>
      </w:r>
      <w:r w:rsidRPr="003C1BCD">
        <w:t xml:space="preserve">fico </w:t>
      </w:r>
      <w:r w:rsidR="00812DCF">
        <w:t xml:space="preserve">desenvolvido pelo usuário </w:t>
      </w:r>
      <w:r w:rsidRPr="003C1BCD">
        <w:t>e</w:t>
      </w:r>
      <w:r w:rsidR="00812DCF">
        <w:t>m</w:t>
      </w:r>
      <w:r w:rsidRPr="003C1BCD">
        <w:t xml:space="preserve"> uma </w:t>
      </w:r>
      <w:proofErr w:type="spellStart"/>
      <w:r w:rsidR="003C1BCD" w:rsidRPr="003C1BCD">
        <w:rPr>
          <w:i/>
        </w:rPr>
        <w:t>Integrated</w:t>
      </w:r>
      <w:proofErr w:type="spellEnd"/>
      <w:r w:rsidR="003C1BCD" w:rsidRPr="003C1BCD">
        <w:rPr>
          <w:i/>
        </w:rPr>
        <w:t xml:space="preserve"> </w:t>
      </w:r>
      <w:proofErr w:type="spellStart"/>
      <w:r w:rsidR="003C1BCD" w:rsidRPr="003C1BCD">
        <w:rPr>
          <w:i/>
        </w:rPr>
        <w:t>Development</w:t>
      </w:r>
      <w:proofErr w:type="spellEnd"/>
      <w:r w:rsidR="003C1BCD" w:rsidRPr="003C1BCD">
        <w:rPr>
          <w:i/>
        </w:rPr>
        <w:t xml:space="preserve"> </w:t>
      </w:r>
      <w:proofErr w:type="spellStart"/>
      <w:r w:rsidR="003C1BCD" w:rsidRPr="003C1BCD">
        <w:rPr>
          <w:i/>
        </w:rPr>
        <w:t>Environment</w:t>
      </w:r>
      <w:proofErr w:type="spellEnd"/>
      <w:r w:rsidR="00F22693">
        <w:rPr>
          <w:i/>
        </w:rPr>
        <w:t xml:space="preserve"> </w:t>
      </w:r>
      <w:r w:rsidR="00F22693" w:rsidRPr="00F22693">
        <w:t>(IDE)</w:t>
      </w:r>
      <w:r w:rsidR="00F22693">
        <w:t xml:space="preserve"> </w:t>
      </w:r>
      <w:r w:rsidR="00812DCF">
        <w:t xml:space="preserve">simples que contém as configurações do tipo de </w:t>
      </w:r>
      <w:r w:rsidR="00812DCF">
        <w:rPr>
          <w:i/>
        </w:rPr>
        <w:t>h</w:t>
      </w:r>
      <w:r w:rsidR="00812DCF" w:rsidRPr="00812DCF">
        <w:rPr>
          <w:i/>
        </w:rPr>
        <w:t>ardware</w:t>
      </w:r>
      <w:r w:rsidR="00812DCF">
        <w:t xml:space="preserve"> (modelo do </w:t>
      </w:r>
      <w:proofErr w:type="spellStart"/>
      <w:r w:rsidR="00812DCF">
        <w:t>Arduino</w:t>
      </w:r>
      <w:proofErr w:type="spellEnd"/>
      <w:r w:rsidR="00812DCF">
        <w:t>), porta do computador usada, bibliotecas utilizadas, etc.</w:t>
      </w:r>
    </w:p>
    <w:p w:rsidR="006C4930" w:rsidRDefault="006C4930" w:rsidP="00362BBC">
      <w:pPr>
        <w:pStyle w:val="Ttulo4"/>
        <w:ind w:firstLine="0"/>
      </w:pPr>
      <w:r>
        <w:t>2.2.4. Protocolo OBD-II</w:t>
      </w:r>
    </w:p>
    <w:p w:rsidR="00B87D52" w:rsidRDefault="00B87D52" w:rsidP="00362BBC">
      <w:r>
        <w:t>O OBD</w:t>
      </w:r>
      <w:r w:rsidR="00F22693">
        <w:rPr>
          <w:color w:val="000000"/>
        </w:rPr>
        <w:t xml:space="preserve"> </w:t>
      </w:r>
      <w:r w:rsidR="00F22693">
        <w:rPr>
          <w:noProof/>
        </w:rPr>
        <w:t>(OBD, 2015)</w:t>
      </w:r>
      <w:r>
        <w:t>, ou diagnóstico de bordo,</w:t>
      </w:r>
      <w:r w:rsidRPr="001B1ACD">
        <w:t xml:space="preserve"> </w:t>
      </w:r>
      <w:r>
        <w:t xml:space="preserve">é </w:t>
      </w:r>
      <w:r w:rsidRPr="001B1ACD">
        <w:t xml:space="preserve">uma interface padrão criada pela indústria automotiva na década de 1990, que permite que qualquer computador acesse e leia as informações processadas pela central eletrônica do </w:t>
      </w:r>
      <w:r>
        <w:t>veículo</w:t>
      </w:r>
      <w:r w:rsidRPr="001B1ACD">
        <w:t xml:space="preserve">. Essas informações podem variar de acordo com o </w:t>
      </w:r>
      <w:r>
        <w:t>veículo</w:t>
      </w:r>
      <w:r w:rsidRPr="001B1ACD">
        <w:t>; modelos mais simples terão menos informações que os modelos</w:t>
      </w:r>
      <w:r w:rsidR="00812DCF">
        <w:t xml:space="preserve"> mais completos</w:t>
      </w:r>
      <w:r w:rsidR="00DD2FA0">
        <w:t xml:space="preserve"> </w:t>
      </w:r>
      <w:r w:rsidR="003B222C">
        <w:rPr>
          <w:noProof/>
        </w:rPr>
        <w:t>(FLATOUT, 2015)</w:t>
      </w:r>
      <w:r w:rsidR="00DD2FA0">
        <w:rPr>
          <w:noProof/>
        </w:rPr>
        <w:t>.</w:t>
      </w:r>
    </w:p>
    <w:p w:rsidR="006C4930" w:rsidRPr="006C4930" w:rsidRDefault="006C4930" w:rsidP="00CD3445">
      <w:r>
        <w:t>O pr</w:t>
      </w:r>
      <w:r w:rsidR="003B222C">
        <w:t>otocolo OBD-II</w:t>
      </w:r>
      <w:r w:rsidR="00940749">
        <w:t xml:space="preserve"> </w:t>
      </w:r>
      <w:r w:rsidR="00CD3445">
        <w:t>é um aperfeiçoamento do OBD</w:t>
      </w:r>
      <w:r w:rsidR="00940749" w:rsidRPr="00940749">
        <w:t xml:space="preserve"> </w:t>
      </w:r>
      <w:r w:rsidR="00940749">
        <w:t>tanto em</w:t>
      </w:r>
      <w:r w:rsidR="00940749" w:rsidRPr="00940749">
        <w:t xml:space="preserve"> capacidade </w:t>
      </w:r>
      <w:r w:rsidR="00940749">
        <w:t>quanto</w:t>
      </w:r>
      <w:r w:rsidR="00940749" w:rsidRPr="00940749">
        <w:t xml:space="preserve"> padronização. A norma OBD-II especifica o tipo de conector de diagnóstico e sua </w:t>
      </w:r>
      <w:proofErr w:type="spellStart"/>
      <w:r w:rsidR="00940749" w:rsidRPr="00940749">
        <w:t>pinagem</w:t>
      </w:r>
      <w:proofErr w:type="spellEnd"/>
      <w:r w:rsidR="00940749" w:rsidRPr="00940749">
        <w:t>, os protocolos de si</w:t>
      </w:r>
      <w:r w:rsidR="009C00E4">
        <w:t>nalização elétricos disponíveis</w:t>
      </w:r>
      <w:r w:rsidR="00940749" w:rsidRPr="00940749">
        <w:t xml:space="preserve"> e</w:t>
      </w:r>
      <w:r w:rsidR="00940749">
        <w:t xml:space="preserve"> </w:t>
      </w:r>
      <w:r w:rsidR="00940749" w:rsidRPr="00940749">
        <w:t>o formato de mensagens.</w:t>
      </w:r>
      <w:r w:rsidR="009C00E4">
        <w:t xml:space="preserve"> </w:t>
      </w:r>
      <w:r w:rsidR="00940749">
        <w:t>A mensagem é</w:t>
      </w:r>
      <w:r w:rsidR="00850B80">
        <w:t xml:space="preserve"> baseada</w:t>
      </w:r>
      <w:r>
        <w:t xml:space="preserve"> em um código de requisição de </w:t>
      </w:r>
      <w:proofErr w:type="gramStart"/>
      <w:r>
        <w:t>4</w:t>
      </w:r>
      <w:proofErr w:type="gramEnd"/>
      <w:r>
        <w:t xml:space="preserve"> dígitos</w:t>
      </w:r>
      <w:r w:rsidR="00940749">
        <w:t xml:space="preserve"> hexadecimais precedido de uma letra:</w:t>
      </w:r>
      <w:r w:rsidR="00940749" w:rsidRPr="00940749">
        <w:t xml:space="preserve"> </w:t>
      </w:r>
      <w:r w:rsidR="00940749">
        <w:t>P para o motor e transmissão</w:t>
      </w:r>
      <w:r w:rsidR="00940749" w:rsidRPr="00940749">
        <w:t xml:space="preserve">, B para </w:t>
      </w:r>
      <w:r w:rsidR="00B46967">
        <w:t xml:space="preserve">a carroceria </w:t>
      </w:r>
      <w:r w:rsidR="00CD3445" w:rsidRPr="00812DCF">
        <w:t>do veículo</w:t>
      </w:r>
      <w:r w:rsidR="00940749" w:rsidRPr="00940749">
        <w:t>,</w:t>
      </w:r>
      <w:r w:rsidR="00940749">
        <w:t xml:space="preserve"> C para chassis </w:t>
      </w:r>
      <w:r w:rsidR="00B46967">
        <w:t>e U</w:t>
      </w:r>
      <w:r w:rsidR="00940749" w:rsidRPr="00940749">
        <w:t xml:space="preserve"> para a rede</w:t>
      </w:r>
      <w:r w:rsidR="00F22693">
        <w:t xml:space="preserve"> </w:t>
      </w:r>
      <w:proofErr w:type="spellStart"/>
      <w:r w:rsidR="00B46967" w:rsidRPr="00B46967">
        <w:rPr>
          <w:i/>
        </w:rPr>
        <w:t>Controller</w:t>
      </w:r>
      <w:proofErr w:type="spellEnd"/>
      <w:r w:rsidR="00B46967" w:rsidRPr="00B46967">
        <w:rPr>
          <w:i/>
        </w:rPr>
        <w:t xml:space="preserve"> </w:t>
      </w:r>
      <w:proofErr w:type="spellStart"/>
      <w:r w:rsidR="00B46967" w:rsidRPr="00B46967">
        <w:rPr>
          <w:i/>
        </w:rPr>
        <w:t>Area</w:t>
      </w:r>
      <w:proofErr w:type="spellEnd"/>
      <w:r w:rsidR="00B46967" w:rsidRPr="00B46967">
        <w:rPr>
          <w:i/>
        </w:rPr>
        <w:t xml:space="preserve"> Network</w:t>
      </w:r>
      <w:r w:rsidR="00F22693">
        <w:t xml:space="preserve"> (CAN)</w:t>
      </w:r>
      <w:r w:rsidR="003B222C">
        <w:rPr>
          <w:noProof/>
        </w:rPr>
        <w:t>.</w:t>
      </w:r>
      <w:r>
        <w:t xml:space="preserve"> </w:t>
      </w:r>
      <w:r w:rsidR="00940749">
        <w:t xml:space="preserve">Dos </w:t>
      </w:r>
      <w:proofErr w:type="gramStart"/>
      <w:r w:rsidR="00940749">
        <w:t>4</w:t>
      </w:r>
      <w:proofErr w:type="gramEnd"/>
      <w:r w:rsidR="00940749">
        <w:t xml:space="preserve"> dígitos, os do</w:t>
      </w:r>
      <w:r>
        <w:t xml:space="preserve">is primeiros </w:t>
      </w:r>
      <w:r w:rsidR="001E1EC1">
        <w:t>definem o modo</w:t>
      </w:r>
      <w:r w:rsidR="00940749">
        <w:t xml:space="preserve">. Enquanto os dois últimos dígitos se referem </w:t>
      </w:r>
      <w:proofErr w:type="gramStart"/>
      <w:r w:rsidR="00940749">
        <w:t>a</w:t>
      </w:r>
      <w:proofErr w:type="gramEnd"/>
      <w:r w:rsidR="00940749">
        <w:t xml:space="preserve"> informação específica que se quer obter, e sua devida resposta, em hexadecimal, é diferente para cad</w:t>
      </w:r>
      <w:r w:rsidR="001E1EC1">
        <w:t>a código</w:t>
      </w:r>
      <w:r w:rsidR="00940749">
        <w:t>.</w:t>
      </w:r>
    </w:p>
    <w:p w:rsidR="00DA6E8A" w:rsidRDefault="002A0EB4" w:rsidP="00362BBC">
      <w:pPr>
        <w:pStyle w:val="Ttulo4"/>
        <w:ind w:firstLine="0"/>
      </w:pPr>
      <w:r>
        <w:t>2.2.</w:t>
      </w:r>
      <w:r w:rsidR="006C4930">
        <w:t>5</w:t>
      </w:r>
      <w:r w:rsidR="00DA6E8A">
        <w:t xml:space="preserve">. Módulo de diagnóstico </w:t>
      </w:r>
      <w:r w:rsidR="00DA6E8A" w:rsidRPr="00DA6E8A">
        <w:rPr>
          <w:i/>
        </w:rPr>
        <w:t>OBD</w:t>
      </w:r>
      <w:r w:rsidR="006C4930">
        <w:rPr>
          <w:i/>
        </w:rPr>
        <w:t>-</w:t>
      </w:r>
      <w:r w:rsidR="00DA6E8A" w:rsidRPr="00DA6E8A">
        <w:rPr>
          <w:i/>
        </w:rPr>
        <w:t>II</w:t>
      </w:r>
      <w:r w:rsidR="00DA6E8A">
        <w:t xml:space="preserve"> </w:t>
      </w:r>
      <w:r w:rsidR="00DA6E8A" w:rsidRPr="00DA6E8A">
        <w:rPr>
          <w:i/>
        </w:rPr>
        <w:t>Bluetooth</w:t>
      </w:r>
      <w:r w:rsidR="00DA6E8A">
        <w:t xml:space="preserve"> ELM 327</w:t>
      </w:r>
    </w:p>
    <w:p w:rsidR="00850B80" w:rsidRDefault="00850B80" w:rsidP="00362BBC">
      <w:r>
        <w:t>O ELM327</w:t>
      </w:r>
      <w:r w:rsidR="00B46967">
        <w:rPr>
          <w:noProof/>
        </w:rPr>
        <w:t xml:space="preserve"> (ELM327, 2014)</w:t>
      </w:r>
      <w:r>
        <w:t xml:space="preserve"> funciona com</w:t>
      </w:r>
      <w:r w:rsidR="003B222C">
        <w:t>o uma ponte entre as portas OBD-</w:t>
      </w:r>
      <w:r>
        <w:t xml:space="preserve">II e uma interface RS232 padrão. O ELM327 é baseado em outros circuitos integrados, o ELM320, o LM322 e o ELM323 e foram adicionados a ele </w:t>
      </w:r>
      <w:proofErr w:type="gramStart"/>
      <w:r>
        <w:t>7</w:t>
      </w:r>
      <w:proofErr w:type="gramEnd"/>
      <w:r>
        <w:t xml:space="preserve"> protocolos CAN. O resultado é um circuito integrado que pode automaticamente perceber e converter a maioria dos protocol</w:t>
      </w:r>
      <w:r w:rsidR="008C7023">
        <w:t xml:space="preserve">os que estão em uso atualmente </w:t>
      </w:r>
      <w:r w:rsidR="003B222C">
        <w:rPr>
          <w:noProof/>
        </w:rPr>
        <w:t xml:space="preserve">(CERQUEIRA, BEZERRA, </w:t>
      </w:r>
      <w:r w:rsidR="003B222C">
        <w:rPr>
          <w:i/>
          <w:iCs/>
          <w:noProof/>
        </w:rPr>
        <w:t>et al.</w:t>
      </w:r>
      <w:r w:rsidR="003B222C">
        <w:rPr>
          <w:noProof/>
        </w:rPr>
        <w:t>, 2009)</w:t>
      </w:r>
      <w:r w:rsidR="008C7023">
        <w:rPr>
          <w:noProof/>
        </w:rPr>
        <w:t>.</w:t>
      </w:r>
    </w:p>
    <w:p w:rsidR="001B1ACD" w:rsidRDefault="00850B80" w:rsidP="007D3E07">
      <w:r>
        <w:t xml:space="preserve">Há várias opções de Módulos com o circuito ELM327, </w:t>
      </w:r>
      <w:r w:rsidR="00CD3445">
        <w:t xml:space="preserve">com interfaces via cabos, Módulos </w:t>
      </w:r>
      <w:proofErr w:type="gramStart"/>
      <w:r w:rsidR="00CD3445">
        <w:t>WiFi</w:t>
      </w:r>
      <w:proofErr w:type="gramEnd"/>
      <w:r w:rsidR="00CD3445">
        <w:t xml:space="preserve"> e</w:t>
      </w:r>
      <w:r>
        <w:t xml:space="preserve"> Módulos Bluetooth. Entre as opções </w:t>
      </w:r>
      <w:r w:rsidR="00CD3445">
        <w:t>de menor custo</w:t>
      </w:r>
      <w:r>
        <w:t xml:space="preserve"> está o Módulo ELM327 Bluetooth</w:t>
      </w:r>
      <w:r w:rsidR="00CD3445">
        <w:t>, o que o torna muito popular</w:t>
      </w:r>
      <w:r>
        <w:t>.</w:t>
      </w:r>
      <w:r w:rsidR="00CD3445">
        <w:t xml:space="preserve"> </w:t>
      </w:r>
      <w:proofErr w:type="gramStart"/>
      <w:r w:rsidR="0079618E">
        <w:t>Após</w:t>
      </w:r>
      <w:proofErr w:type="gramEnd"/>
      <w:r w:rsidR="0079618E">
        <w:t xml:space="preserve"> conectado ao </w:t>
      </w:r>
      <w:r w:rsidR="001F182B">
        <w:t>veículo</w:t>
      </w:r>
      <w:r w:rsidR="0079618E">
        <w:t xml:space="preserve">, o módulo começa a emitir as informações que o veículo dispõe, e essas informações podem ser </w:t>
      </w:r>
      <w:r w:rsidR="0079618E">
        <w:lastRenderedPageBreak/>
        <w:t xml:space="preserve">resgatadas pelo computador ou pelo celular, com auxílio de softwares que compreendam as informações </w:t>
      </w:r>
      <w:r w:rsidR="006C4930">
        <w:t xml:space="preserve">do protocolo OBD-II </w:t>
      </w:r>
      <w:r w:rsidR="0079618E">
        <w:t>ou apenas um monitor serial.</w:t>
      </w:r>
    </w:p>
    <w:p w:rsidR="005F3A96" w:rsidRPr="002A0EB4" w:rsidRDefault="005F3A96" w:rsidP="007D3E07"/>
    <w:p w:rsidR="00A46B33" w:rsidRDefault="00A46B33" w:rsidP="00362BBC">
      <w:pPr>
        <w:pStyle w:val="Ttulo2"/>
      </w:pPr>
      <w:bookmarkStart w:id="66" w:name="_Toc223175061"/>
      <w:bookmarkStart w:id="67" w:name="_Toc223880340"/>
      <w:bookmarkStart w:id="68" w:name="_Toc238540343"/>
      <w:bookmarkStart w:id="69" w:name="_Toc240449901"/>
      <w:bookmarkStart w:id="70" w:name="_Toc240451396"/>
      <w:bookmarkStart w:id="71" w:name="_Toc240451559"/>
      <w:bookmarkStart w:id="72" w:name="_Toc453532174"/>
      <w:r>
        <w:t xml:space="preserve">2.3. </w:t>
      </w:r>
      <w:bookmarkEnd w:id="66"/>
      <w:bookmarkEnd w:id="67"/>
      <w:bookmarkEnd w:id="68"/>
      <w:r w:rsidR="00C90C94">
        <w:t>Trabalhos Relacionados</w:t>
      </w:r>
      <w:bookmarkEnd w:id="69"/>
      <w:bookmarkEnd w:id="70"/>
      <w:bookmarkEnd w:id="71"/>
      <w:bookmarkEnd w:id="72"/>
    </w:p>
    <w:p w:rsidR="00A53359" w:rsidRDefault="00A53359" w:rsidP="00A53359">
      <w:r>
        <w:t>O documento de título “</w:t>
      </w:r>
      <w:r w:rsidRPr="00B46967">
        <w:rPr>
          <w:i/>
        </w:rPr>
        <w:t xml:space="preserve">Remote </w:t>
      </w:r>
      <w:proofErr w:type="spellStart"/>
      <w:r w:rsidRPr="00B46967">
        <w:rPr>
          <w:i/>
        </w:rPr>
        <w:t>Exploitation</w:t>
      </w:r>
      <w:proofErr w:type="spellEnd"/>
      <w:r w:rsidRPr="00B46967">
        <w:rPr>
          <w:i/>
        </w:rPr>
        <w:t xml:space="preserve"> </w:t>
      </w:r>
      <w:proofErr w:type="spellStart"/>
      <w:r w:rsidRPr="00B46967">
        <w:rPr>
          <w:i/>
        </w:rPr>
        <w:t>of</w:t>
      </w:r>
      <w:proofErr w:type="spellEnd"/>
      <w:r w:rsidRPr="00B46967">
        <w:rPr>
          <w:i/>
        </w:rPr>
        <w:t xml:space="preserve"> </w:t>
      </w:r>
      <w:proofErr w:type="spellStart"/>
      <w:r w:rsidRPr="00B46967">
        <w:rPr>
          <w:i/>
        </w:rPr>
        <w:t>an</w:t>
      </w:r>
      <w:proofErr w:type="spellEnd"/>
      <w:r w:rsidRPr="00B46967">
        <w:rPr>
          <w:i/>
        </w:rPr>
        <w:t xml:space="preserve"> </w:t>
      </w:r>
      <w:proofErr w:type="spellStart"/>
      <w:r w:rsidRPr="00B46967">
        <w:rPr>
          <w:i/>
        </w:rPr>
        <w:t>Unaltered</w:t>
      </w:r>
      <w:proofErr w:type="spellEnd"/>
      <w:r w:rsidRPr="00B46967">
        <w:rPr>
          <w:i/>
        </w:rPr>
        <w:t xml:space="preserve"> </w:t>
      </w:r>
      <w:proofErr w:type="spellStart"/>
      <w:r w:rsidRPr="00B46967">
        <w:rPr>
          <w:i/>
        </w:rPr>
        <w:t>Passenger</w:t>
      </w:r>
      <w:proofErr w:type="spellEnd"/>
      <w:r w:rsidRPr="00B46967">
        <w:rPr>
          <w:i/>
        </w:rPr>
        <w:t xml:space="preserve"> </w:t>
      </w:r>
      <w:proofErr w:type="spellStart"/>
      <w:r w:rsidRPr="00B46967">
        <w:rPr>
          <w:i/>
        </w:rPr>
        <w:t>Vehicle</w:t>
      </w:r>
      <w:proofErr w:type="spellEnd"/>
      <w:r>
        <w:t>”</w:t>
      </w:r>
      <w:r>
        <w:rPr>
          <w:noProof/>
        </w:rPr>
        <w:t xml:space="preserve"> (</w:t>
      </w:r>
      <w:r w:rsidRPr="003D1FD7">
        <w:rPr>
          <w:noProof/>
        </w:rPr>
        <w:t>“A exploração Remota de um Veículo de Passageiros Inalterado”</w:t>
      </w:r>
      <w:r>
        <w:rPr>
          <w:noProof/>
        </w:rPr>
        <w:t>) (MILLER e VALASEK, 2015)</w:t>
      </w:r>
      <w:r>
        <w:t xml:space="preserve"> é um guia de como os autores Dr. Charlie Miller e Chris </w:t>
      </w:r>
      <w:proofErr w:type="spellStart"/>
      <w:r>
        <w:t>Valasek</w:t>
      </w:r>
      <w:proofErr w:type="spellEnd"/>
      <w:r>
        <w:t>, “</w:t>
      </w:r>
      <w:proofErr w:type="spellStart"/>
      <w:r>
        <w:t>hackearam</w:t>
      </w:r>
      <w:proofErr w:type="spellEnd"/>
      <w:r>
        <w:t xml:space="preserve">” um </w:t>
      </w:r>
      <w:r w:rsidRPr="001B0E76">
        <w:t>Jeep Cherokee</w:t>
      </w:r>
      <w:r>
        <w:t xml:space="preserve"> 2014, sem modificar a parte mecânica ou arquitetural do veículo, utilizando-se apenas de falhas de software da central multimídia do veículo, que atualmente já foram corrigidas. </w:t>
      </w:r>
    </w:p>
    <w:p w:rsidR="00B46967" w:rsidRDefault="00A53359" w:rsidP="000F7B67">
      <w:r>
        <w:t>O projeto de título “</w:t>
      </w:r>
      <w:r w:rsidRPr="00B46967">
        <w:rPr>
          <w:i/>
        </w:rPr>
        <w:t xml:space="preserve">OBD-II </w:t>
      </w:r>
      <w:proofErr w:type="spellStart"/>
      <w:r w:rsidRPr="00B46967">
        <w:rPr>
          <w:i/>
        </w:rPr>
        <w:t>Arduino</w:t>
      </w:r>
      <w:proofErr w:type="spellEnd"/>
      <w:r w:rsidRPr="00B46967">
        <w:rPr>
          <w:i/>
        </w:rPr>
        <w:t xml:space="preserve"> </w:t>
      </w:r>
      <w:proofErr w:type="spellStart"/>
      <w:r w:rsidRPr="00B46967">
        <w:rPr>
          <w:i/>
        </w:rPr>
        <w:t>Car</w:t>
      </w:r>
      <w:proofErr w:type="spellEnd"/>
      <w:r w:rsidRPr="00B46967">
        <w:rPr>
          <w:i/>
        </w:rPr>
        <w:t xml:space="preserve"> </w:t>
      </w:r>
      <w:proofErr w:type="spellStart"/>
      <w:r w:rsidRPr="00B46967">
        <w:rPr>
          <w:i/>
        </w:rPr>
        <w:t>Information</w:t>
      </w:r>
      <w:proofErr w:type="spellEnd"/>
      <w:r w:rsidRPr="00B46967">
        <w:rPr>
          <w:i/>
        </w:rPr>
        <w:t xml:space="preserve"> Display</w:t>
      </w:r>
      <w:r>
        <w:t>”</w:t>
      </w:r>
      <w:r>
        <w:rPr>
          <w:noProof/>
        </w:rPr>
        <w:t xml:space="preserve"> (KONCHA, 2014)</w:t>
      </w:r>
      <w:r>
        <w:t xml:space="preserve"> </w:t>
      </w:r>
      <w:r w:rsidR="00B46967">
        <w:t>propõe</w:t>
      </w:r>
      <w:r w:rsidRPr="00A53359">
        <w:rPr>
          <w:color w:val="FF0000"/>
        </w:rPr>
        <w:t xml:space="preserve"> </w:t>
      </w:r>
      <w:r w:rsidRPr="00B46967">
        <w:t xml:space="preserve">um display de diagnóstico em tempo real, mostrando as informações que </w:t>
      </w:r>
      <w:r w:rsidR="00B46967" w:rsidRPr="00B46967">
        <w:t>da ECU do veículo</w:t>
      </w:r>
      <w:r w:rsidRPr="00B46967">
        <w:t xml:space="preserve">. Porém, a conexão entre o </w:t>
      </w:r>
      <w:proofErr w:type="spellStart"/>
      <w:r w:rsidRPr="00B46967">
        <w:t>Arduino</w:t>
      </w:r>
      <w:proofErr w:type="spellEnd"/>
      <w:r w:rsidRPr="00B46967">
        <w:t xml:space="preserve"> e o OBD-II é feita via cabo serial, </w:t>
      </w:r>
      <w:r w:rsidR="00B46967" w:rsidRPr="00B46967">
        <w:t>facilitando</w:t>
      </w:r>
      <w:r w:rsidRPr="00B46967">
        <w:t xml:space="preserve"> o processo de comunicação</w:t>
      </w:r>
      <w:r w:rsidR="00B46967" w:rsidRPr="00B46967">
        <w:t>.</w:t>
      </w:r>
    </w:p>
    <w:p w:rsidR="00A53359" w:rsidRPr="004561BF" w:rsidRDefault="00A53359" w:rsidP="000F7B67">
      <w:r>
        <w:t>O projeto de título “</w:t>
      </w:r>
      <w:proofErr w:type="spellStart"/>
      <w:r w:rsidRPr="00B46967">
        <w:rPr>
          <w:i/>
        </w:rPr>
        <w:t>Adding</w:t>
      </w:r>
      <w:proofErr w:type="spellEnd"/>
      <w:r w:rsidRPr="00B46967">
        <w:rPr>
          <w:i/>
        </w:rPr>
        <w:t xml:space="preserve"> a bit </w:t>
      </w:r>
      <w:proofErr w:type="spellStart"/>
      <w:r w:rsidRPr="00B46967">
        <w:rPr>
          <w:i/>
        </w:rPr>
        <w:t>of</w:t>
      </w:r>
      <w:proofErr w:type="spellEnd"/>
      <w:r w:rsidRPr="00B46967">
        <w:rPr>
          <w:i/>
        </w:rPr>
        <w:t xml:space="preserve"> </w:t>
      </w:r>
      <w:proofErr w:type="spellStart"/>
      <w:r w:rsidRPr="00B46967">
        <w:rPr>
          <w:i/>
        </w:rPr>
        <w:t>Arduino</w:t>
      </w:r>
      <w:proofErr w:type="spellEnd"/>
      <w:r w:rsidRPr="00B46967">
        <w:rPr>
          <w:i/>
        </w:rPr>
        <w:t xml:space="preserve"> </w:t>
      </w:r>
      <w:proofErr w:type="spellStart"/>
      <w:r w:rsidRPr="00B46967">
        <w:rPr>
          <w:i/>
        </w:rPr>
        <w:t>to</w:t>
      </w:r>
      <w:proofErr w:type="spellEnd"/>
      <w:r w:rsidRPr="00B46967">
        <w:rPr>
          <w:i/>
        </w:rPr>
        <w:t xml:space="preserve"> </w:t>
      </w:r>
      <w:proofErr w:type="spellStart"/>
      <w:r w:rsidRPr="00B46967">
        <w:rPr>
          <w:i/>
        </w:rPr>
        <w:t>my</w:t>
      </w:r>
      <w:proofErr w:type="spellEnd"/>
      <w:r w:rsidRPr="00B46967">
        <w:rPr>
          <w:i/>
        </w:rPr>
        <w:t xml:space="preserve"> </w:t>
      </w:r>
      <w:proofErr w:type="spellStart"/>
      <w:r w:rsidRPr="00B46967">
        <w:rPr>
          <w:i/>
        </w:rPr>
        <w:t>old</w:t>
      </w:r>
      <w:proofErr w:type="spellEnd"/>
      <w:r w:rsidRPr="00B46967">
        <w:rPr>
          <w:i/>
        </w:rPr>
        <w:t xml:space="preserve"> Toyota RAV4</w:t>
      </w:r>
      <w:r>
        <w:t>”</w:t>
      </w:r>
      <w:r>
        <w:rPr>
          <w:noProof/>
        </w:rPr>
        <w:t xml:space="preserve"> (BOUGAKOV, 2013)</w:t>
      </w:r>
      <w:r>
        <w:t xml:space="preserve">, visa </w:t>
      </w:r>
      <w:proofErr w:type="gramStart"/>
      <w:r>
        <w:t>a</w:t>
      </w:r>
      <w:proofErr w:type="gramEnd"/>
      <w:r>
        <w:t xml:space="preserve"> comunicação </w:t>
      </w:r>
      <w:r w:rsidR="00B46967" w:rsidRPr="00B46967">
        <w:t xml:space="preserve">do módulo de diagnóstico </w:t>
      </w:r>
      <w:r w:rsidRPr="00B46967">
        <w:t>OBD-II</w:t>
      </w:r>
      <w:r w:rsidR="00B46967" w:rsidRPr="00B46967">
        <w:t xml:space="preserve"> Bluetooth</w:t>
      </w:r>
      <w:r w:rsidRPr="00B46967">
        <w:t xml:space="preserve"> com o </w:t>
      </w:r>
      <w:proofErr w:type="spellStart"/>
      <w:r w:rsidRPr="00B46967">
        <w:t>Arduino</w:t>
      </w:r>
      <w:proofErr w:type="spellEnd"/>
      <w:r w:rsidRPr="00B46967">
        <w:t>, adicionando algumas funções por meio de dispositivos adicionais, como GPS</w:t>
      </w:r>
      <w:r w:rsidR="00B46967" w:rsidRPr="00B46967">
        <w:t xml:space="preserve"> (</w:t>
      </w:r>
      <w:r w:rsidR="00B46967" w:rsidRPr="00B46967">
        <w:rPr>
          <w:i/>
        </w:rPr>
        <w:t xml:space="preserve">Global </w:t>
      </w:r>
      <w:proofErr w:type="spellStart"/>
      <w:r w:rsidR="00B46967" w:rsidRPr="00B46967">
        <w:rPr>
          <w:i/>
        </w:rPr>
        <w:t>Positioning</w:t>
      </w:r>
      <w:proofErr w:type="spellEnd"/>
      <w:r w:rsidR="00B46967" w:rsidRPr="00B46967">
        <w:rPr>
          <w:i/>
        </w:rPr>
        <w:t xml:space="preserve"> System</w:t>
      </w:r>
      <w:r w:rsidR="00B46967" w:rsidRPr="00B46967">
        <w:t>)</w:t>
      </w:r>
      <w:r w:rsidRPr="00B46967">
        <w:t>.</w:t>
      </w:r>
    </w:p>
    <w:p w:rsidR="00A53359" w:rsidRDefault="00A53359" w:rsidP="00A53359">
      <w:r>
        <w:t>O projeto de título “</w:t>
      </w:r>
      <w:r w:rsidRPr="00295821">
        <w:t>OBDII HC-05</w:t>
      </w:r>
      <w:r>
        <w:t>”</w:t>
      </w:r>
      <w:r>
        <w:rPr>
          <w:noProof/>
        </w:rPr>
        <w:t xml:space="preserve"> (GRCBYTE, 2014)</w:t>
      </w:r>
      <w:r>
        <w:t xml:space="preserve"> é um guia de comunicação entre o módulo ELM327 e o módulo Bluetooth HC-05 conectado ao </w:t>
      </w:r>
      <w:proofErr w:type="spellStart"/>
      <w:r>
        <w:t>Arduino</w:t>
      </w:r>
      <w:proofErr w:type="spellEnd"/>
      <w:r>
        <w:t xml:space="preserve">. Nele é descrito passo-a-passo como fazer a comunicação entre os módulos, como interpretar os dados provindos do ELM327 e exemplos de código para </w:t>
      </w:r>
      <w:proofErr w:type="spellStart"/>
      <w:r>
        <w:t>Arduino</w:t>
      </w:r>
      <w:proofErr w:type="spellEnd"/>
      <w:r>
        <w:t xml:space="preserve"> que tratam essas informações.</w:t>
      </w:r>
    </w:p>
    <w:p w:rsidR="00B161C5" w:rsidRDefault="00B161C5" w:rsidP="00362BBC">
      <w:pPr>
        <w:pStyle w:val="Ttulo4"/>
        <w:ind w:firstLine="0"/>
      </w:pPr>
      <w:r>
        <w:t xml:space="preserve">2.3.1. </w:t>
      </w:r>
      <w:r w:rsidR="00CD3445">
        <w:t>Projeto do Carro Autônomo da</w:t>
      </w:r>
      <w:r w:rsidR="00AB6412">
        <w:t xml:space="preserve"> Google</w:t>
      </w:r>
    </w:p>
    <w:p w:rsidR="005D0127" w:rsidRDefault="007B49FB" w:rsidP="00362BBC">
      <w:r>
        <w:t>O “</w:t>
      </w:r>
      <w:r w:rsidRPr="00B46967">
        <w:rPr>
          <w:i/>
        </w:rPr>
        <w:t>Google self-</w:t>
      </w:r>
      <w:proofErr w:type="spellStart"/>
      <w:r w:rsidRPr="00B46967">
        <w:rPr>
          <w:i/>
        </w:rPr>
        <w:t>driving</w:t>
      </w:r>
      <w:proofErr w:type="spellEnd"/>
      <w:r w:rsidRPr="00B46967">
        <w:rPr>
          <w:i/>
        </w:rPr>
        <w:t xml:space="preserve"> </w:t>
      </w:r>
      <w:proofErr w:type="spellStart"/>
      <w:r w:rsidRPr="00B46967">
        <w:rPr>
          <w:i/>
        </w:rPr>
        <w:t>car</w:t>
      </w:r>
      <w:proofErr w:type="spellEnd"/>
      <w:r w:rsidRPr="00B46967">
        <w:rPr>
          <w:i/>
        </w:rPr>
        <w:t xml:space="preserve"> Project</w:t>
      </w:r>
      <w:r>
        <w:t>”</w:t>
      </w:r>
      <w:r w:rsidR="00E466FE">
        <w:rPr>
          <w:noProof/>
        </w:rPr>
        <w:t xml:space="preserve"> (GOOGLE, 2015)</w:t>
      </w:r>
      <w:r w:rsidR="00B46967">
        <w:rPr>
          <w:noProof/>
        </w:rPr>
        <w:t xml:space="preserve">, como mostrado na Figura 2 </w:t>
      </w:r>
      <w:r>
        <w:t xml:space="preserve">é </w:t>
      </w:r>
      <w:r w:rsidR="00CD3445">
        <w:t>um dos exemplos mais famosos de</w:t>
      </w:r>
      <w:r>
        <w:t xml:space="preserve"> direção autônoma</w:t>
      </w:r>
      <w:r w:rsidR="00A4135E">
        <w:t xml:space="preserve">, pois seu grupo de desenvolvimento </w:t>
      </w:r>
      <w:r>
        <w:t>conta com engenheiros que participam dos desafios da DARPA (uma série de corridas de veículos autônomos organizada pelo Governo dos EUA).</w:t>
      </w:r>
    </w:p>
    <w:p w:rsidR="00773A10" w:rsidRDefault="0038495D" w:rsidP="00773A10">
      <w:pPr>
        <w:keepNext/>
        <w:jc w:val="center"/>
      </w:pPr>
      <w:r>
        <w:rPr>
          <w:noProof/>
        </w:rPr>
        <w:lastRenderedPageBreak/>
        <w:drawing>
          <wp:inline distT="0" distB="0" distL="0" distR="0">
            <wp:extent cx="3077210" cy="2048510"/>
            <wp:effectExtent l="19050" t="0" r="8890" b="0"/>
            <wp:docPr id="17" name="Imagem 3" descr="google-selfdriving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lfdrivingcar"/>
                    <pic:cNvPicPr>
                      <a:picLocks noChangeAspect="1" noChangeArrowheads="1"/>
                    </pic:cNvPicPr>
                  </pic:nvPicPr>
                  <pic:blipFill>
                    <a:blip r:embed="rId15" cstate="print"/>
                    <a:srcRect/>
                    <a:stretch>
                      <a:fillRect/>
                    </a:stretch>
                  </pic:blipFill>
                  <pic:spPr bwMode="auto">
                    <a:xfrm>
                      <a:off x="0" y="0"/>
                      <a:ext cx="3077210" cy="2048510"/>
                    </a:xfrm>
                    <a:prstGeom prst="rect">
                      <a:avLst/>
                    </a:prstGeom>
                    <a:noFill/>
                    <a:ln w="9525">
                      <a:noFill/>
                      <a:miter lim="800000"/>
                      <a:headEnd/>
                      <a:tailEnd/>
                    </a:ln>
                  </pic:spPr>
                </pic:pic>
              </a:graphicData>
            </a:graphic>
          </wp:inline>
        </w:drawing>
      </w:r>
    </w:p>
    <w:p w:rsidR="00773A10" w:rsidRDefault="00773A10" w:rsidP="00773A10">
      <w:pPr>
        <w:pStyle w:val="Legenda"/>
        <w:jc w:val="center"/>
      </w:pPr>
      <w:bookmarkStart w:id="73" w:name="_Toc453532128"/>
      <w:r>
        <w:t xml:space="preserve">Figura </w:t>
      </w:r>
      <w:fldSimple w:instr=" SEQ Figura \* ARABIC ">
        <w:r w:rsidR="002B75EB">
          <w:rPr>
            <w:noProof/>
          </w:rPr>
          <w:t>2</w:t>
        </w:r>
      </w:fldSimple>
      <w:r>
        <w:t xml:space="preserve">: Carro </w:t>
      </w:r>
      <w:r w:rsidR="00CD3445">
        <w:t>Autônomo</w:t>
      </w:r>
      <w:r>
        <w:t xml:space="preserve"> d</w:t>
      </w:r>
      <w:r w:rsidR="002B33A1">
        <w:t>a</w:t>
      </w:r>
      <w:r>
        <w:t xml:space="preserve"> Google</w:t>
      </w:r>
      <w:bookmarkEnd w:id="73"/>
    </w:p>
    <w:p w:rsidR="00A4135E" w:rsidRDefault="007B49FB" w:rsidP="00362BBC">
      <w:r w:rsidRPr="00844834">
        <w:t xml:space="preserve">O projeto </w:t>
      </w:r>
      <w:r w:rsidR="00CD3445">
        <w:t>aborda mais que</w:t>
      </w:r>
      <w:r w:rsidRPr="00844834">
        <w:t xml:space="preserve"> uma central multimídia ou piloto automático, pois o </w:t>
      </w:r>
      <w:r w:rsidR="001F182B">
        <w:t>veículo</w:t>
      </w:r>
      <w:r w:rsidRPr="00844834">
        <w:t xml:space="preserve"> é construído </w:t>
      </w:r>
      <w:proofErr w:type="gramStart"/>
      <w:r w:rsidRPr="00844834">
        <w:t>sob medida</w:t>
      </w:r>
      <w:proofErr w:type="gramEnd"/>
      <w:r w:rsidRPr="00844834">
        <w:t xml:space="preserve"> para atender aos requisitos de seguran</w:t>
      </w:r>
      <w:r w:rsidR="00A4135E">
        <w:t>ça e autonomia, além de ter</w:t>
      </w:r>
      <w:r w:rsidR="003D1FD7">
        <w:t xml:space="preserve"> </w:t>
      </w:r>
      <w:r w:rsidR="00A4135E">
        <w:t xml:space="preserve">sensores de </w:t>
      </w:r>
      <w:r w:rsidR="003D1FD7">
        <w:t>alto nível de complexidade</w:t>
      </w:r>
      <w:r w:rsidR="00A4135E">
        <w:t>.</w:t>
      </w:r>
      <w:r w:rsidR="003D1FD7">
        <w:t xml:space="preserve"> </w:t>
      </w:r>
      <w:r w:rsidR="00844834" w:rsidRPr="00844834">
        <w:t>Por exemplo, o sistema de transmissão elétrica é limitado a uma velocidade máxima de 40 km/h, o para-brisa é flexível e a parte frontal é feita de espuma para amortecer o choque no caso de uma c</w:t>
      </w:r>
      <w:r w:rsidR="00A4135E">
        <w:t>olisão com pedestre ou ciclista e</w:t>
      </w:r>
      <w:r w:rsidR="00844834" w:rsidRPr="00844834">
        <w:t xml:space="preserve"> há dois sistemas diferentes que controlam direção e freio, mas</w:t>
      </w:r>
      <w:r w:rsidR="008C7023">
        <w:t xml:space="preserve"> ainda falta um controle manual</w:t>
      </w:r>
      <w:r w:rsidR="00E466FE">
        <w:rPr>
          <w:noProof/>
        </w:rPr>
        <w:t xml:space="preserve"> (GIZMODO, 2015)</w:t>
      </w:r>
      <w:r w:rsidR="008C7023">
        <w:rPr>
          <w:noProof/>
        </w:rPr>
        <w:t>.</w:t>
      </w:r>
    </w:p>
    <w:p w:rsidR="00B161C5" w:rsidRDefault="00B161C5" w:rsidP="00362BBC">
      <w:pPr>
        <w:pStyle w:val="Ttulo4"/>
        <w:ind w:firstLine="0"/>
      </w:pPr>
      <w:r>
        <w:t xml:space="preserve">2.3.2. </w:t>
      </w:r>
      <w:proofErr w:type="spellStart"/>
      <w:proofErr w:type="gramStart"/>
      <w:r>
        <w:t>CaRINA</w:t>
      </w:r>
      <w:proofErr w:type="spellEnd"/>
      <w:proofErr w:type="gramEnd"/>
      <w:r>
        <w:t xml:space="preserve"> 2</w:t>
      </w:r>
    </w:p>
    <w:p w:rsidR="009D4636" w:rsidRDefault="00A4135E" w:rsidP="00362BBC">
      <w:r>
        <w:t xml:space="preserve">O </w:t>
      </w:r>
      <w:proofErr w:type="spellStart"/>
      <w:proofErr w:type="gramStart"/>
      <w:r>
        <w:t>CaRINA</w:t>
      </w:r>
      <w:proofErr w:type="spellEnd"/>
      <w:proofErr w:type="gramEnd"/>
      <w:r w:rsidR="002B33A1">
        <w:t xml:space="preserve"> </w:t>
      </w:r>
      <w:r>
        <w:t>é um projeto com uma proposta parecida com a d</w:t>
      </w:r>
      <w:r w:rsidR="003D1FD7">
        <w:t>a</w:t>
      </w:r>
      <w:r>
        <w:t xml:space="preserve"> Google, entretanto o </w:t>
      </w:r>
      <w:r w:rsidR="009D4636">
        <w:t>veículo</w:t>
      </w:r>
      <w:r>
        <w:t xml:space="preserve"> </w:t>
      </w:r>
      <w:r w:rsidR="009D4636">
        <w:t>utilizado</w:t>
      </w:r>
      <w:r>
        <w:t xml:space="preserve"> é</w:t>
      </w:r>
      <w:r w:rsidR="009D4636">
        <w:t xml:space="preserve"> </w:t>
      </w:r>
      <w:r w:rsidR="003D1FD7">
        <w:t>um modelo padrão</w:t>
      </w:r>
      <w:r w:rsidR="009D4636">
        <w:t xml:space="preserve"> e menos modificado, ou seja, um </w:t>
      </w:r>
      <w:r w:rsidR="001F182B">
        <w:t>veículo</w:t>
      </w:r>
      <w:r w:rsidR="009D4636">
        <w:t xml:space="preserve"> já comercial com modificações para que seja autônomo.</w:t>
      </w:r>
      <w:r w:rsidR="003D1FD7">
        <w:t xml:space="preserve"> </w:t>
      </w:r>
      <w:r w:rsidR="009D4636">
        <w:t xml:space="preserve">O </w:t>
      </w:r>
      <w:proofErr w:type="spellStart"/>
      <w:proofErr w:type="gramStart"/>
      <w:r w:rsidR="009D4636">
        <w:t>CaRINA</w:t>
      </w:r>
      <w:proofErr w:type="spellEnd"/>
      <w:proofErr w:type="gramEnd"/>
      <w:r w:rsidR="009D4636">
        <w:t xml:space="preserve"> 2 </w:t>
      </w:r>
      <w:r w:rsidR="00773A10">
        <w:rPr>
          <w:noProof/>
        </w:rPr>
        <w:t>(CARINA2, 2015)</w:t>
      </w:r>
      <w:r w:rsidR="00773A10">
        <w:t xml:space="preserve"> </w:t>
      </w:r>
      <w:r w:rsidR="009D4636">
        <w:t>é o segundo protótipo do projeto,</w:t>
      </w:r>
      <w:r w:rsidR="00773A10">
        <w:t xml:space="preserve"> mostrado na Figura 3,</w:t>
      </w:r>
      <w:r w:rsidR="009D4636">
        <w:t xml:space="preserve"> e conta com mais sensores e tecnologia mais nova. Ainda está em fase de desenvolvimento, mas tem sido testado em situações cont</w:t>
      </w:r>
      <w:r w:rsidR="00C50032">
        <w:t>roladas e obtido bons resultados</w:t>
      </w:r>
      <w:r w:rsidR="00C50032">
        <w:rPr>
          <w:noProof/>
        </w:rPr>
        <w:t xml:space="preserve"> (OLIVEIRA, 2013)</w:t>
      </w:r>
      <w:r w:rsidR="009D4636">
        <w:t>.</w:t>
      </w:r>
    </w:p>
    <w:p w:rsidR="008E0B2E" w:rsidRDefault="0038495D" w:rsidP="008E0B2E">
      <w:pPr>
        <w:keepNext/>
        <w:jc w:val="center"/>
      </w:pPr>
      <w:r>
        <w:rPr>
          <w:noProof/>
        </w:rPr>
        <w:lastRenderedPageBreak/>
        <w:drawing>
          <wp:inline distT="0" distB="0" distL="0" distR="0">
            <wp:extent cx="2769870" cy="2075180"/>
            <wp:effectExtent l="19050" t="0" r="0" b="0"/>
            <wp:docPr id="16" name="Imagem 4" descr="car_ee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eesc3"/>
                    <pic:cNvPicPr>
                      <a:picLocks noChangeAspect="1" noChangeArrowheads="1"/>
                    </pic:cNvPicPr>
                  </pic:nvPicPr>
                  <pic:blipFill>
                    <a:blip r:embed="rId16" cstate="print"/>
                    <a:srcRect/>
                    <a:stretch>
                      <a:fillRect/>
                    </a:stretch>
                  </pic:blipFill>
                  <pic:spPr bwMode="auto">
                    <a:xfrm>
                      <a:off x="0" y="0"/>
                      <a:ext cx="2769870" cy="2075180"/>
                    </a:xfrm>
                    <a:prstGeom prst="rect">
                      <a:avLst/>
                    </a:prstGeom>
                    <a:noFill/>
                    <a:ln w="9525">
                      <a:noFill/>
                      <a:miter lim="800000"/>
                      <a:headEnd/>
                      <a:tailEnd/>
                    </a:ln>
                  </pic:spPr>
                </pic:pic>
              </a:graphicData>
            </a:graphic>
          </wp:inline>
        </w:drawing>
      </w:r>
    </w:p>
    <w:p w:rsidR="00585A40" w:rsidRDefault="008E0B2E" w:rsidP="00C50032">
      <w:pPr>
        <w:pStyle w:val="Legenda"/>
        <w:jc w:val="center"/>
      </w:pPr>
      <w:bookmarkStart w:id="74" w:name="_Toc453532129"/>
      <w:r>
        <w:t xml:space="preserve">Figura </w:t>
      </w:r>
      <w:fldSimple w:instr=" SEQ Figura \* ARABIC ">
        <w:r w:rsidR="002B75EB">
          <w:rPr>
            <w:noProof/>
          </w:rPr>
          <w:t>3</w:t>
        </w:r>
      </w:fldSimple>
      <w:r>
        <w:t xml:space="preserve">: </w:t>
      </w:r>
      <w:proofErr w:type="spellStart"/>
      <w:proofErr w:type="gramStart"/>
      <w:r>
        <w:t>CaRINA</w:t>
      </w:r>
      <w:proofErr w:type="spellEnd"/>
      <w:proofErr w:type="gramEnd"/>
      <w:r>
        <w:t xml:space="preserve"> 2</w:t>
      </w:r>
      <w:bookmarkEnd w:id="74"/>
    </w:p>
    <w:p w:rsidR="005F3A96" w:rsidRPr="005F3A96" w:rsidRDefault="005F3A96" w:rsidP="005F3A96"/>
    <w:p w:rsidR="00A46B33" w:rsidRDefault="00A46B33" w:rsidP="00362BBC">
      <w:pPr>
        <w:pStyle w:val="Ttulo2"/>
      </w:pPr>
      <w:bookmarkStart w:id="75" w:name="_Toc223175063"/>
      <w:bookmarkStart w:id="76" w:name="_Toc223880342"/>
      <w:bookmarkStart w:id="77" w:name="_Toc238540345"/>
      <w:bookmarkStart w:id="78" w:name="_Toc240449902"/>
      <w:bookmarkStart w:id="79" w:name="_Toc240451397"/>
      <w:bookmarkStart w:id="80" w:name="_Toc240451560"/>
      <w:bookmarkStart w:id="81" w:name="_Toc453532175"/>
      <w:r>
        <w:t>2.4. Considerações Finais</w:t>
      </w:r>
      <w:bookmarkEnd w:id="75"/>
      <w:bookmarkEnd w:id="76"/>
      <w:bookmarkEnd w:id="77"/>
      <w:bookmarkEnd w:id="78"/>
      <w:bookmarkEnd w:id="79"/>
      <w:bookmarkEnd w:id="80"/>
      <w:bookmarkEnd w:id="81"/>
    </w:p>
    <w:p w:rsidR="00585A40" w:rsidRDefault="009C00E4" w:rsidP="00362BBC">
      <w:r>
        <w:t>Cada um dos projetos relacionados citados contribuiu</w:t>
      </w:r>
      <w:r w:rsidR="00C50032">
        <w:t xml:space="preserve"> para o desenvolvimento deste trabalho, </w:t>
      </w:r>
      <w:r>
        <w:t>tanto como fonte de</w:t>
      </w:r>
      <w:r w:rsidR="00C50032">
        <w:t xml:space="preserve"> informaç</w:t>
      </w:r>
      <w:r>
        <w:t>ão</w:t>
      </w:r>
      <w:r w:rsidR="00C50032">
        <w:t xml:space="preserve"> sobre </w:t>
      </w:r>
      <w:r>
        <w:t xml:space="preserve">novas tecnologias e componentes, como base de codificação para o software do </w:t>
      </w:r>
      <w:proofErr w:type="spellStart"/>
      <w:r>
        <w:t>Arduino</w:t>
      </w:r>
      <w:proofErr w:type="spellEnd"/>
      <w:r>
        <w:t>. S</w:t>
      </w:r>
      <w:r w:rsidR="00585A40">
        <w:t>egue o capítulo de desenvolvimento propriamente dito.</w:t>
      </w:r>
    </w:p>
    <w:p w:rsidR="001E1EC1" w:rsidRDefault="001E1EC1" w:rsidP="00362BBC"/>
    <w:p w:rsidR="001E1EC1" w:rsidRDefault="001E1EC1" w:rsidP="00362BBC"/>
    <w:p w:rsidR="008208E3" w:rsidRDefault="008208E3"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A46B33" w:rsidRDefault="00A46B33" w:rsidP="00362BBC">
      <w:pPr>
        <w:pStyle w:val="Ttulo1"/>
        <w:jc w:val="both"/>
      </w:pPr>
      <w:bookmarkStart w:id="82" w:name="_Toc19248598"/>
      <w:bookmarkStart w:id="83" w:name="_Toc223175064"/>
      <w:bookmarkStart w:id="84" w:name="_Toc223880343"/>
      <w:bookmarkStart w:id="85" w:name="_Toc238540346"/>
      <w:bookmarkStart w:id="86" w:name="_Toc240449903"/>
      <w:bookmarkStart w:id="87" w:name="_Toc240451398"/>
      <w:bookmarkStart w:id="88" w:name="_Toc240451561"/>
      <w:bookmarkStart w:id="89" w:name="_Toc453532176"/>
      <w:r>
        <w:lastRenderedPageBreak/>
        <w:t xml:space="preserve">CAPÍTULO 3: </w:t>
      </w:r>
      <w:bookmarkEnd w:id="82"/>
      <w:r>
        <w:t>DESENVOLVIMENTO</w:t>
      </w:r>
      <w:bookmarkEnd w:id="83"/>
      <w:bookmarkEnd w:id="84"/>
      <w:bookmarkEnd w:id="85"/>
      <w:bookmarkEnd w:id="86"/>
      <w:bookmarkEnd w:id="87"/>
      <w:bookmarkEnd w:id="88"/>
      <w:bookmarkEnd w:id="89"/>
    </w:p>
    <w:p w:rsidR="004408F2" w:rsidRDefault="004408F2" w:rsidP="00362BBC">
      <w:r>
        <w:t xml:space="preserve">Para desenvolver este trabalho, </w:t>
      </w:r>
      <w:r w:rsidR="0035104E">
        <w:t>dois</w:t>
      </w:r>
      <w:r>
        <w:t xml:space="preserve"> sistemas distintos</w:t>
      </w:r>
      <w:r w:rsidR="009C00E4">
        <w:t xml:space="preserve"> foram desenvolvidos</w:t>
      </w:r>
      <w:r>
        <w:t xml:space="preserve">: </w:t>
      </w:r>
      <w:r w:rsidR="0035104E">
        <w:t>sistema</w:t>
      </w:r>
      <w:r w:rsidR="00086DDB">
        <w:t xml:space="preserve"> de controle de velocidade</w:t>
      </w:r>
      <w:r w:rsidR="0035104E">
        <w:t xml:space="preserve"> e </w:t>
      </w:r>
      <w:r w:rsidR="0035104E" w:rsidRPr="00F22693">
        <w:t xml:space="preserve">sistema </w:t>
      </w:r>
      <w:r w:rsidR="00F22693" w:rsidRPr="00F22693">
        <w:t>pervasivo</w:t>
      </w:r>
      <w:r>
        <w:t xml:space="preserve">. </w:t>
      </w:r>
      <w:r w:rsidR="00086DDB">
        <w:t>O diagrama geral pode ser visto na</w:t>
      </w:r>
      <w:r w:rsidR="008E0B2E">
        <w:t xml:space="preserve"> Figura 4</w:t>
      </w:r>
      <w:r w:rsidR="00B35169">
        <w:t>.</w:t>
      </w:r>
    </w:p>
    <w:p w:rsidR="008E0B2E" w:rsidRDefault="0038495D" w:rsidP="00F22693">
      <w:pPr>
        <w:keepNext/>
        <w:ind w:firstLine="0"/>
        <w:jc w:val="center"/>
      </w:pPr>
      <w:r>
        <w:rPr>
          <w:noProof/>
        </w:rPr>
        <w:drawing>
          <wp:inline distT="0" distB="0" distL="0" distR="0">
            <wp:extent cx="4721225" cy="2945130"/>
            <wp:effectExtent l="19050" t="0" r="3175" b="0"/>
            <wp:docPr id="15" name="Imagem 9" descr="DiagramaG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Geral"/>
                    <pic:cNvPicPr>
                      <a:picLocks noChangeAspect="1" noChangeArrowheads="1"/>
                    </pic:cNvPicPr>
                  </pic:nvPicPr>
                  <pic:blipFill>
                    <a:blip r:embed="rId17" cstate="print"/>
                    <a:srcRect/>
                    <a:stretch>
                      <a:fillRect/>
                    </a:stretch>
                  </pic:blipFill>
                  <pic:spPr bwMode="auto">
                    <a:xfrm>
                      <a:off x="0" y="0"/>
                      <a:ext cx="4721225" cy="2945130"/>
                    </a:xfrm>
                    <a:prstGeom prst="rect">
                      <a:avLst/>
                    </a:prstGeom>
                    <a:noFill/>
                    <a:ln w="9525">
                      <a:noFill/>
                      <a:miter lim="800000"/>
                      <a:headEnd/>
                      <a:tailEnd/>
                    </a:ln>
                  </pic:spPr>
                </pic:pic>
              </a:graphicData>
            </a:graphic>
          </wp:inline>
        </w:drawing>
      </w:r>
    </w:p>
    <w:p w:rsidR="008A5CF9" w:rsidRDefault="008E0B2E" w:rsidP="008E0B2E">
      <w:pPr>
        <w:pStyle w:val="Legenda"/>
        <w:jc w:val="center"/>
      </w:pPr>
      <w:bookmarkStart w:id="90" w:name="_Toc453532130"/>
      <w:r>
        <w:t xml:space="preserve">Figura </w:t>
      </w:r>
      <w:fldSimple w:instr=" SEQ Figura \* ARABIC ">
        <w:r w:rsidR="002B75EB">
          <w:rPr>
            <w:noProof/>
          </w:rPr>
          <w:t>4</w:t>
        </w:r>
      </w:fldSimple>
      <w:r>
        <w:t>: Diagrama do Projeto</w:t>
      </w:r>
      <w:bookmarkEnd w:id="90"/>
    </w:p>
    <w:p w:rsidR="00086DDB" w:rsidRDefault="00086DDB" w:rsidP="008A5CF9">
      <w:r>
        <w:t>O diagrama mostra o fluxo de informações dentro do sistema geral, cada retângulo representa um sistema desenvolvido neste trabalho, enquanto as elipses representam os componentes físicos utilizados.</w:t>
      </w:r>
    </w:p>
    <w:p w:rsidR="00EB5CCD" w:rsidRDefault="00EB5CCD" w:rsidP="008A5CF9">
      <w:r>
        <w:t>Para descr</w:t>
      </w:r>
      <w:r w:rsidR="00B35169">
        <w:t>e</w:t>
      </w:r>
      <w:r>
        <w:t xml:space="preserve">ver o desenvolvimento do trabalho como um </w:t>
      </w:r>
      <w:proofErr w:type="gramStart"/>
      <w:r>
        <w:t>tod</w:t>
      </w:r>
      <w:r w:rsidR="00661096">
        <w:t xml:space="preserve">o, </w:t>
      </w:r>
      <w:r w:rsidR="0035104E">
        <w:t>esta</w:t>
      </w:r>
      <w:proofErr w:type="gramEnd"/>
      <w:r w:rsidR="0035104E">
        <w:t xml:space="preserve"> seção será dividida em duas</w:t>
      </w:r>
      <w:r>
        <w:t xml:space="preserve"> subseções: Desenvolvimento do </w:t>
      </w:r>
      <w:r w:rsidR="00086DDB">
        <w:t>sistema do controlador</w:t>
      </w:r>
      <w:r w:rsidR="00086DDB" w:rsidRPr="00086DDB">
        <w:t xml:space="preserve"> de</w:t>
      </w:r>
      <w:r w:rsidR="00086DDB">
        <w:t xml:space="preserve"> velocidade</w:t>
      </w:r>
      <w:r w:rsidR="0035104E">
        <w:t xml:space="preserve"> e Desenvolvimento do sistema Ubíquo</w:t>
      </w:r>
      <w:r>
        <w:t>.</w:t>
      </w:r>
    </w:p>
    <w:p w:rsidR="005F3A96" w:rsidRDefault="005F3A96" w:rsidP="008A5CF9"/>
    <w:p w:rsidR="00A46B33" w:rsidRDefault="003A7AB1">
      <w:pPr>
        <w:pStyle w:val="Ttulo2"/>
      </w:pPr>
      <w:bookmarkStart w:id="91" w:name="_Toc223175066"/>
      <w:bookmarkStart w:id="92" w:name="_Toc223880345"/>
      <w:bookmarkStart w:id="93" w:name="_Toc238540348"/>
      <w:bookmarkStart w:id="94" w:name="_Toc240449905"/>
      <w:bookmarkStart w:id="95" w:name="_Toc240451400"/>
      <w:bookmarkStart w:id="96" w:name="_Toc240451563"/>
      <w:bookmarkStart w:id="97" w:name="_Toc453532177"/>
      <w:bookmarkStart w:id="98" w:name="_Toc19248607"/>
      <w:r>
        <w:t>3.1</w:t>
      </w:r>
      <w:r w:rsidR="00A46B33">
        <w:t xml:space="preserve">. </w:t>
      </w:r>
      <w:bookmarkEnd w:id="91"/>
      <w:bookmarkEnd w:id="92"/>
      <w:bookmarkEnd w:id="93"/>
      <w:bookmarkEnd w:id="94"/>
      <w:bookmarkEnd w:id="95"/>
      <w:bookmarkEnd w:id="96"/>
      <w:r w:rsidR="006C02BD">
        <w:t xml:space="preserve">Desenvolvimento </w:t>
      </w:r>
      <w:r w:rsidR="00286DA1">
        <w:t xml:space="preserve">do </w:t>
      </w:r>
      <w:r w:rsidR="00286DA1" w:rsidRPr="00F22693">
        <w:t xml:space="preserve">sistema </w:t>
      </w:r>
      <w:r w:rsidR="00F22693" w:rsidRPr="00F22693">
        <w:t>pervasivo</w:t>
      </w:r>
      <w:bookmarkEnd w:id="97"/>
    </w:p>
    <w:p w:rsidR="00B17CE7" w:rsidRDefault="00F22693" w:rsidP="00B17CE7">
      <w:r w:rsidRPr="00F22693">
        <w:t xml:space="preserve">“O conceito de computação </w:t>
      </w:r>
      <w:proofErr w:type="spellStart"/>
      <w:r w:rsidRPr="00F22693">
        <w:t>pervasiva</w:t>
      </w:r>
      <w:proofErr w:type="spellEnd"/>
      <w:r w:rsidRPr="00F22693">
        <w:t xml:space="preserve"> implica que o computador está embarcado no ambiente de forma invisível para o usuário. Nesta concepção, o computador tem a capacidade de obter informação do ambiente no qual ele está embarcado e utilizá-la para dinamicamente construir modelos computacionais, ou seja, controlar, configurar e ajustar a </w:t>
      </w:r>
      <w:r w:rsidRPr="00F22693">
        <w:lastRenderedPageBreak/>
        <w:t>aplicação para melhor atender as necessida</w:t>
      </w:r>
      <w:r w:rsidR="00AC707A">
        <w:t xml:space="preserve">des do dispositivo ou usuário” </w:t>
      </w:r>
      <w:r w:rsidR="00AC707A" w:rsidRPr="00AC707A">
        <w:t>(ARAUJO, 2015)</w:t>
      </w:r>
      <w:r w:rsidRPr="00F22693">
        <w:t>. O desenvolvimento e o software do bloco “Sistema Pervasivo” do diagrama geral serão descritos nas subseções a seguir.</w:t>
      </w:r>
    </w:p>
    <w:p w:rsidR="00286DA1" w:rsidRDefault="003A7AB1" w:rsidP="00286DA1">
      <w:pPr>
        <w:pStyle w:val="Ttulo4"/>
        <w:ind w:firstLine="0"/>
      </w:pPr>
      <w:r>
        <w:t>3.1</w:t>
      </w:r>
      <w:r w:rsidR="007E28D4">
        <w:t xml:space="preserve">.1. </w:t>
      </w:r>
      <w:r w:rsidR="00641A80">
        <w:t xml:space="preserve">Lógica do sistema </w:t>
      </w:r>
      <w:r>
        <w:t>pervasivo</w:t>
      </w:r>
    </w:p>
    <w:p w:rsidR="00F22693" w:rsidRDefault="00F22693" w:rsidP="00F22693">
      <w:pPr>
        <w:pStyle w:val="Ttulo4"/>
        <w:ind w:firstLine="708"/>
        <w:rPr>
          <w:rFonts w:ascii="Times New Roman" w:hAnsi="Times New Roman"/>
          <w:b w:val="0"/>
          <w:bCs w:val="0"/>
          <w:sz w:val="24"/>
          <w:szCs w:val="20"/>
        </w:rPr>
      </w:pPr>
      <w:r w:rsidRPr="00F22693">
        <w:rPr>
          <w:rFonts w:ascii="Times New Roman" w:hAnsi="Times New Roman"/>
          <w:b w:val="0"/>
          <w:bCs w:val="0"/>
          <w:sz w:val="24"/>
          <w:szCs w:val="20"/>
        </w:rPr>
        <w:t xml:space="preserve">O sistema geral visa o mínimo de modificações no veículo e o sistema pervasivo não necessita de nenhuma interface entre o motorista e o sistema, com exceção do LED de aviso que o sistema assumiu o controle da velocidade, usando apenas os componentes já disponíveis ao sistema e veículo, no caso o </w:t>
      </w:r>
      <w:proofErr w:type="spellStart"/>
      <w:r w:rsidRPr="00F22693">
        <w:rPr>
          <w:rFonts w:ascii="Times New Roman" w:hAnsi="Times New Roman"/>
          <w:b w:val="0"/>
          <w:bCs w:val="0"/>
          <w:sz w:val="24"/>
          <w:szCs w:val="20"/>
        </w:rPr>
        <w:t>Arduino</w:t>
      </w:r>
      <w:proofErr w:type="spellEnd"/>
      <w:r w:rsidRPr="00F22693">
        <w:rPr>
          <w:rFonts w:ascii="Times New Roman" w:hAnsi="Times New Roman"/>
          <w:b w:val="0"/>
          <w:bCs w:val="0"/>
          <w:sz w:val="24"/>
          <w:szCs w:val="20"/>
        </w:rPr>
        <w:t xml:space="preserve"> e o pedal do acelerador. Seu funcionamento é contínuo, ou seja, a cada iteração o módulo pervasivo avalia se a velocidade se manteve constante por pelo menos 4 segundos (utilizando uma faixa de tolerância de velocidade, na qual o motorista deve manter u</w:t>
      </w:r>
      <w:r w:rsidR="003A7AB1">
        <w:rPr>
          <w:rFonts w:ascii="Times New Roman" w:hAnsi="Times New Roman"/>
          <w:b w:val="0"/>
          <w:bCs w:val="0"/>
          <w:sz w:val="24"/>
          <w:szCs w:val="20"/>
        </w:rPr>
        <w:t xml:space="preserve">ma variação máxima de </w:t>
      </w:r>
      <w:proofErr w:type="gramStart"/>
      <w:r w:rsidR="003A7AB1">
        <w:rPr>
          <w:rFonts w:ascii="Times New Roman" w:hAnsi="Times New Roman"/>
          <w:b w:val="0"/>
          <w:bCs w:val="0"/>
          <w:sz w:val="24"/>
          <w:szCs w:val="20"/>
        </w:rPr>
        <w:t>3</w:t>
      </w:r>
      <w:proofErr w:type="gramEnd"/>
      <w:r w:rsidR="003A7AB1">
        <w:rPr>
          <w:rFonts w:ascii="Times New Roman" w:hAnsi="Times New Roman"/>
          <w:b w:val="0"/>
          <w:bCs w:val="0"/>
          <w:sz w:val="24"/>
          <w:szCs w:val="20"/>
        </w:rPr>
        <w:t xml:space="preserve"> </w:t>
      </w:r>
      <w:r w:rsidRPr="00F22693">
        <w:rPr>
          <w:rFonts w:ascii="Times New Roman" w:hAnsi="Times New Roman"/>
          <w:b w:val="0"/>
          <w:bCs w:val="0"/>
          <w:sz w:val="24"/>
          <w:szCs w:val="20"/>
        </w:rPr>
        <w:t>km/h) e se antes de 2 segundos o motorista tira o pé do acelerador, o sistema do PID entra em ação e mantêm a velocidade constante. Isso irá ocorrer até que o motorista acione o pedal do acelerador, fazendo com que o valor da aceleração ultrapasse o valor atual do controlador. Nesse instante, o sistema retorna o controle da velocidade do veículo para o motorista. O sistema pode interromper o controle também se o pedal do freio for acionado (o que é monitorado por uma chave instalada na base do pedal) ou se o motorista acionar o botão de pânico.</w:t>
      </w:r>
    </w:p>
    <w:p w:rsidR="003A7AB1" w:rsidRPr="003A7AB1" w:rsidRDefault="003A7AB1" w:rsidP="003A7AB1"/>
    <w:p w:rsidR="00286DA1" w:rsidRPr="00CC3074" w:rsidRDefault="003A7AB1" w:rsidP="00362BBC">
      <w:pPr>
        <w:pStyle w:val="Ttulo4"/>
        <w:ind w:firstLine="0"/>
      </w:pPr>
      <w:r>
        <w:lastRenderedPageBreak/>
        <w:t>3.1</w:t>
      </w:r>
      <w:r w:rsidR="00286DA1">
        <w:t xml:space="preserve">.2. </w:t>
      </w:r>
      <w:r w:rsidR="00CC3074">
        <w:t xml:space="preserve">Detalhamento do algoritmo </w:t>
      </w:r>
      <w:r w:rsidR="00F22693">
        <w:t>pervasivo</w:t>
      </w:r>
    </w:p>
    <w:p w:rsidR="00F22693" w:rsidRDefault="0038495D" w:rsidP="00F22693">
      <w:pPr>
        <w:keepNext/>
      </w:pPr>
      <w:r>
        <w:rPr>
          <w:noProof/>
        </w:rPr>
        <w:drawing>
          <wp:inline distT="0" distB="0" distL="0" distR="0">
            <wp:extent cx="4070985" cy="3868420"/>
            <wp:effectExtent l="19050" t="0" r="5715" b="0"/>
            <wp:docPr id="14" name="Imagem 12" descr="sistPerv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stPervasivo"/>
                    <pic:cNvPicPr>
                      <a:picLocks noChangeAspect="1" noChangeArrowheads="1"/>
                    </pic:cNvPicPr>
                  </pic:nvPicPr>
                  <pic:blipFill>
                    <a:blip r:embed="rId18" cstate="print"/>
                    <a:srcRect/>
                    <a:stretch>
                      <a:fillRect/>
                    </a:stretch>
                  </pic:blipFill>
                  <pic:spPr bwMode="auto">
                    <a:xfrm>
                      <a:off x="0" y="0"/>
                      <a:ext cx="4070985" cy="3868420"/>
                    </a:xfrm>
                    <a:prstGeom prst="rect">
                      <a:avLst/>
                    </a:prstGeom>
                    <a:noFill/>
                    <a:ln w="9525">
                      <a:noFill/>
                      <a:miter lim="800000"/>
                      <a:headEnd/>
                      <a:tailEnd/>
                    </a:ln>
                  </pic:spPr>
                </pic:pic>
              </a:graphicData>
            </a:graphic>
          </wp:inline>
        </w:drawing>
      </w:r>
    </w:p>
    <w:p w:rsidR="00CC3074" w:rsidRDefault="00F22693" w:rsidP="003A7AB1">
      <w:pPr>
        <w:pStyle w:val="Legenda"/>
        <w:jc w:val="center"/>
      </w:pPr>
      <w:bookmarkStart w:id="99" w:name="_Toc453532131"/>
      <w:r>
        <w:t xml:space="preserve">Figura </w:t>
      </w:r>
      <w:fldSimple w:instr=" SEQ Figura \* ARABIC ">
        <w:r w:rsidR="002B75EB">
          <w:rPr>
            <w:noProof/>
          </w:rPr>
          <w:t>5</w:t>
        </w:r>
      </w:fldSimple>
      <w:r>
        <w:t>: Pseudocódigo do sistema pervasivo</w:t>
      </w:r>
      <w:bookmarkEnd w:id="99"/>
    </w:p>
    <w:p w:rsidR="003A7AB1" w:rsidRPr="003A7AB1" w:rsidRDefault="003A7AB1" w:rsidP="003A7AB1">
      <w:r w:rsidRPr="003A7AB1">
        <w:t>A Figura 5 descreve em pseudocódigo a r</w:t>
      </w:r>
      <w:r>
        <w:t xml:space="preserve">otina da </w:t>
      </w:r>
      <w:r w:rsidRPr="003A7AB1">
        <w:t>Inteligência Artificial</w:t>
      </w:r>
      <w:r>
        <w:t xml:space="preserve"> (IA)</w:t>
      </w:r>
      <w:r w:rsidRPr="003A7AB1">
        <w:t xml:space="preserve">. Inicialmente, todas as </w:t>
      </w:r>
      <w:proofErr w:type="spellStart"/>
      <w:r w:rsidRPr="003A7AB1">
        <w:rPr>
          <w:i/>
        </w:rPr>
        <w:t>flags</w:t>
      </w:r>
      <w:proofErr w:type="spellEnd"/>
      <w:r w:rsidRPr="003A7AB1">
        <w:t xml:space="preserve"> de sinalização estão definidas como </w:t>
      </w:r>
      <w:proofErr w:type="gramStart"/>
      <w:r w:rsidRPr="003A7AB1">
        <w:t>falsas</w:t>
      </w:r>
      <w:r>
        <w:t>,</w:t>
      </w:r>
      <w:r w:rsidRPr="003A7AB1">
        <w:t xml:space="preserve"> todos</w:t>
      </w:r>
      <w:proofErr w:type="gramEnd"/>
      <w:r w:rsidRPr="003A7AB1">
        <w:t xml:space="preserve"> os contadores estão zerados e o LED desligado.   A função de IA é chamada a cada iteração. </w:t>
      </w:r>
    </w:p>
    <w:p w:rsidR="003A7AB1" w:rsidRPr="003A7AB1" w:rsidRDefault="003A7AB1" w:rsidP="003A7AB1">
      <w:r w:rsidRPr="003A7AB1">
        <w:t xml:space="preserve">A primeira verificação refere-se à </w:t>
      </w:r>
      <w:proofErr w:type="spellStart"/>
      <w:r w:rsidRPr="003A7AB1">
        <w:rPr>
          <w:i/>
        </w:rPr>
        <w:t>flag</w:t>
      </w:r>
      <w:proofErr w:type="spellEnd"/>
      <w:r w:rsidRPr="003A7AB1">
        <w:t xml:space="preserve"> que indica se o PID está agindo no sistema. Caso ele não esteja agindo, é verificado se o motorista pisou no pedal a fim de obter o controle novamente, desabilitando todas as </w:t>
      </w:r>
      <w:proofErr w:type="spellStart"/>
      <w:r w:rsidRPr="003A7AB1">
        <w:rPr>
          <w:i/>
        </w:rPr>
        <w:t>flags</w:t>
      </w:r>
      <w:proofErr w:type="spellEnd"/>
      <w:r w:rsidRPr="003A7AB1">
        <w:t xml:space="preserve"> de controle e zerando os contadores. Caso ele esteja agindo, faz-se a segunda verificação.</w:t>
      </w:r>
    </w:p>
    <w:p w:rsidR="003A7AB1" w:rsidRPr="003A7AB1" w:rsidRDefault="003A7AB1" w:rsidP="003A7AB1">
      <w:r w:rsidRPr="003A7AB1">
        <w:t>A segunda verificação refere-se a faixa de velocidade. Caso a velocidade estiver dentro da faixa estipulada, incrementa-se o contador de iterações, caso contrário, zera-se o contador e redefine-se a faixa de velocidade.</w:t>
      </w:r>
    </w:p>
    <w:p w:rsidR="003A7AB1" w:rsidRPr="003A7AB1" w:rsidRDefault="003A7AB1" w:rsidP="003A7AB1">
      <w:r w:rsidRPr="003A7AB1">
        <w:t xml:space="preserve">A terceira verificação refere-se ao número de iterações necessárias para que o sistema notifique o motorista que deseja entrar em ação. Caso o contador de iterações chegue a esse valor, o sistema liga o LED, define o alvo de velocidade que deve ser </w:t>
      </w:r>
      <w:r w:rsidRPr="003A7AB1">
        <w:lastRenderedPageBreak/>
        <w:t>mantido e define a posição do servo como a atual posição do cabo, para evitar uma mudança brusca de velocidade.</w:t>
      </w:r>
    </w:p>
    <w:p w:rsidR="003A7AB1" w:rsidRDefault="003A7AB1" w:rsidP="003A7AB1">
      <w:pPr>
        <w:rPr>
          <w:color w:val="FF0000"/>
        </w:rPr>
      </w:pPr>
      <w:r w:rsidRPr="003A7AB1">
        <w:rPr>
          <w:color w:val="FF0000"/>
        </w:rPr>
        <w:t>A quarta verificação refere-se ao tempo em que o PID deve esperar para ser de fato acionado, pois devido ao acúmulo da soma do fator integrativo, os primeiros valores de ajuste são muito altos e interferem de forma negativa no uso deste.</w:t>
      </w:r>
      <w:r w:rsidR="00C67E40" w:rsidRPr="003A7AB1">
        <w:rPr>
          <w:color w:val="FF0000"/>
        </w:rPr>
        <w:t xml:space="preserve"> </w:t>
      </w:r>
    </w:p>
    <w:p w:rsidR="005F3A96" w:rsidRPr="003A7AB1" w:rsidRDefault="005F3A96" w:rsidP="003A7AB1">
      <w:pPr>
        <w:rPr>
          <w:color w:val="FF0000"/>
        </w:rPr>
      </w:pPr>
    </w:p>
    <w:p w:rsidR="004A21FC" w:rsidRDefault="003A7AB1" w:rsidP="00362BBC">
      <w:pPr>
        <w:pStyle w:val="Ttulo2"/>
      </w:pPr>
      <w:bookmarkStart w:id="100" w:name="_Toc453532178"/>
      <w:r>
        <w:t>3.2</w:t>
      </w:r>
      <w:r w:rsidR="004A21FC">
        <w:t xml:space="preserve">. Desenvolvimento do sistema </w:t>
      </w:r>
      <w:r w:rsidR="008C149D">
        <w:t>do controlador de velocidade</w:t>
      </w:r>
      <w:bookmarkEnd w:id="100"/>
    </w:p>
    <w:p w:rsidR="00EC296C" w:rsidRPr="00EC296C" w:rsidRDefault="003A7AB1" w:rsidP="00EC296C">
      <w:r w:rsidRPr="003A7AB1">
        <w:t>O bloco “Sistema do Piloto Automático” do diagrama geral pode ser visto na Figura 6. Seu desenvolvimento e software foram concebidos no TCC1 (</w:t>
      </w:r>
      <w:r w:rsidR="00AC707A">
        <w:t>BILEKI, 2015</w:t>
      </w:r>
      <w:r w:rsidRPr="003A7AB1">
        <w:t>) e a subseção 3.3.2 resume seu conteúdo, as subseções seguintes apresentam as modificações realiz</w:t>
      </w:r>
      <w:r>
        <w:t>adas no decorrer deste trabalho</w:t>
      </w:r>
      <w:r w:rsidR="00EC296C">
        <w:t>.</w:t>
      </w:r>
    </w:p>
    <w:p w:rsidR="00EC296C" w:rsidRDefault="0038495D" w:rsidP="00EC296C">
      <w:pPr>
        <w:keepNext/>
        <w:ind w:firstLine="0"/>
        <w:jc w:val="center"/>
      </w:pPr>
      <w:r>
        <w:rPr>
          <w:noProof/>
        </w:rPr>
        <w:drawing>
          <wp:inline distT="0" distB="0" distL="0" distR="0">
            <wp:extent cx="5574030" cy="3165475"/>
            <wp:effectExtent l="19050" t="0" r="7620" b="0"/>
            <wp:docPr id="13" name="Imagem 7" descr="EsquemaEle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Eletronico"/>
                    <pic:cNvPicPr>
                      <a:picLocks noChangeAspect="1" noChangeArrowheads="1"/>
                    </pic:cNvPicPr>
                  </pic:nvPicPr>
                  <pic:blipFill>
                    <a:blip r:embed="rId19" cstate="print"/>
                    <a:srcRect/>
                    <a:stretch>
                      <a:fillRect/>
                    </a:stretch>
                  </pic:blipFill>
                  <pic:spPr bwMode="auto">
                    <a:xfrm>
                      <a:off x="0" y="0"/>
                      <a:ext cx="5574030" cy="3165475"/>
                    </a:xfrm>
                    <a:prstGeom prst="rect">
                      <a:avLst/>
                    </a:prstGeom>
                    <a:noFill/>
                    <a:ln w="9525">
                      <a:noFill/>
                      <a:miter lim="800000"/>
                      <a:headEnd/>
                      <a:tailEnd/>
                    </a:ln>
                  </pic:spPr>
                </pic:pic>
              </a:graphicData>
            </a:graphic>
          </wp:inline>
        </w:drawing>
      </w:r>
    </w:p>
    <w:p w:rsidR="008761C9" w:rsidRPr="008761C9" w:rsidRDefault="00EC296C" w:rsidP="00EC296C">
      <w:pPr>
        <w:pStyle w:val="Legenda"/>
        <w:jc w:val="center"/>
      </w:pPr>
      <w:bookmarkStart w:id="101" w:name="_Toc453532132"/>
      <w:r>
        <w:t xml:space="preserve">Figura </w:t>
      </w:r>
      <w:fldSimple w:instr=" SEQ Figura \* ARABIC ">
        <w:r w:rsidR="002B75EB">
          <w:rPr>
            <w:noProof/>
          </w:rPr>
          <w:t>6</w:t>
        </w:r>
      </w:fldSimple>
      <w:r>
        <w:t>: Circuito do sistema de piloto automático</w:t>
      </w:r>
      <w:bookmarkEnd w:id="101"/>
    </w:p>
    <w:p w:rsidR="00762C4F" w:rsidRDefault="003A7AB1" w:rsidP="00362BBC">
      <w:pPr>
        <w:pStyle w:val="Ttulo4"/>
        <w:ind w:firstLine="0"/>
      </w:pPr>
      <w:r>
        <w:t>3.2.1</w:t>
      </w:r>
      <w:r w:rsidR="00762C4F">
        <w:t xml:space="preserve">. </w:t>
      </w:r>
      <w:r>
        <w:t>Desenvolvimento do TCC1</w:t>
      </w:r>
    </w:p>
    <w:p w:rsidR="005A4448" w:rsidRPr="003A7AB1" w:rsidRDefault="003A7AB1" w:rsidP="00362BBC">
      <w:r w:rsidRPr="003A7AB1">
        <w:t xml:space="preserve">O TCC1 realizou uma pesquisa de viabilidade com o propósito de comunicar o sistema à ECU sem modificações estruturais no veículo, o que levou ao uso do diagnóstico </w:t>
      </w:r>
      <w:r w:rsidRPr="003A7AB1">
        <w:lastRenderedPageBreak/>
        <w:t xml:space="preserve">OBD-II. Para os dois trabalhos o módulo ELM327 foi o escolhido por ser a opção mais barata entre os módulos de comunicação OBD-II. Apesar de sua comunicação ser problemática, devido aos problemas de comunicação Bluetooth, o software atual foi remodelado para resolver o problema de pareamento e leitura dos dados do veículo, utilizando funções de verificação de erro que aumentam o </w:t>
      </w:r>
      <w:proofErr w:type="spellStart"/>
      <w:r w:rsidRPr="003A7AB1">
        <w:rPr>
          <w:i/>
        </w:rPr>
        <w:t>delay</w:t>
      </w:r>
      <w:proofErr w:type="spellEnd"/>
      <w:r w:rsidRPr="003A7AB1">
        <w:t xml:space="preserve"> e definem o protocolo correto para o veículo.</w:t>
      </w:r>
    </w:p>
    <w:p w:rsidR="00762C4F" w:rsidRPr="003A7AB1" w:rsidRDefault="003A7AB1" w:rsidP="00362BBC">
      <w:pPr>
        <w:pStyle w:val="Ttulo4"/>
        <w:ind w:firstLine="0"/>
      </w:pPr>
      <w:r>
        <w:t>3.</w:t>
      </w:r>
      <w:r w:rsidR="00545C98">
        <w:t>2</w:t>
      </w:r>
      <w:r>
        <w:t>.2</w:t>
      </w:r>
      <w:r w:rsidR="00762C4F">
        <w:t xml:space="preserve">. </w:t>
      </w:r>
      <w:r>
        <w:t>Modificações para o TCC2</w:t>
      </w:r>
    </w:p>
    <w:p w:rsidR="00D66593" w:rsidRDefault="00545C98" w:rsidP="00362BBC">
      <w:r w:rsidRPr="00545C98">
        <w:t xml:space="preserve">Do sistema proposto no TCC1, algumas modificações foram necessárias, a fim de resolver problemas encontrados no TCC1 e melhorar o sistema. As subseções a seguir tratam especificamente do que </w:t>
      </w:r>
      <w:r>
        <w:t>foi desenvolvido neste trabalho</w:t>
      </w:r>
      <w:r w:rsidR="00E173F4">
        <w:t>.</w:t>
      </w:r>
    </w:p>
    <w:p w:rsidR="00545C98" w:rsidRDefault="00545C98" w:rsidP="00545C98">
      <w:pPr>
        <w:pStyle w:val="Ttulo5"/>
        <w:ind w:firstLine="0"/>
      </w:pPr>
      <w:r>
        <w:t>3.2.2.1 Materiais Utilizados</w:t>
      </w:r>
    </w:p>
    <w:p w:rsidR="00545C98" w:rsidRDefault="00545C98" w:rsidP="00545C98">
      <w:r w:rsidRPr="00545C98">
        <w:t xml:space="preserve">Como tratado nas limitações do TCC1, os materiais utilizados interferem no funcionamento do sistema, e os materiais propostos como melhoria foram adquiridos, entre eles o servo-motor e o cabo OBD-II/Serial. Entretanto, o cabo OBD-II/Serial foi adquirido apenas por ser </w:t>
      </w:r>
      <w:proofErr w:type="gramStart"/>
      <w:r w:rsidRPr="00545C98">
        <w:t>de menor</w:t>
      </w:r>
      <w:proofErr w:type="gramEnd"/>
      <w:r w:rsidRPr="00545C98">
        <w:t xml:space="preserve"> custo (5 dólares) em relação aos disponíveis no Brasil (150 reais), porém, foi constatado que não possuía um módulo de comunicação CAN-BUS, que é necessário para comunicar com o barramento de diagnóstico do veículo e por isso não foi utilizado.</w:t>
      </w:r>
    </w:p>
    <w:p w:rsidR="00545C98" w:rsidRDefault="00545C98" w:rsidP="00545C98">
      <w:pPr>
        <w:pStyle w:val="Ttulo6"/>
        <w:ind w:firstLine="0"/>
      </w:pPr>
      <w:r>
        <w:t xml:space="preserve">3.2.2.1.1 </w:t>
      </w:r>
      <w:proofErr w:type="spellStart"/>
      <w:r>
        <w:t>Arduino</w:t>
      </w:r>
      <w:proofErr w:type="spellEnd"/>
    </w:p>
    <w:p w:rsidR="00545C98" w:rsidRDefault="00545C98" w:rsidP="00545C98">
      <w:r w:rsidRPr="00545C98">
        <w:t xml:space="preserve">Para este projeto, foi mantido o </w:t>
      </w:r>
      <w:proofErr w:type="spellStart"/>
      <w:r w:rsidRPr="00545C98">
        <w:t>Arduino</w:t>
      </w:r>
      <w:proofErr w:type="spellEnd"/>
      <w:r w:rsidRPr="00545C98">
        <w:t xml:space="preserve"> do TCC1, um </w:t>
      </w:r>
      <w:proofErr w:type="spellStart"/>
      <w:r w:rsidRPr="00545C98">
        <w:t>Arduino</w:t>
      </w:r>
      <w:proofErr w:type="spellEnd"/>
      <w:r w:rsidRPr="00545C98">
        <w:t xml:space="preserve"> Pro Mini </w:t>
      </w:r>
      <w:proofErr w:type="spellStart"/>
      <w:r w:rsidRPr="00545C98">
        <w:t>Atmega</w:t>
      </w:r>
      <w:proofErr w:type="spellEnd"/>
      <w:r w:rsidRPr="00545C98">
        <w:t xml:space="preserve"> 328 </w:t>
      </w:r>
      <w:proofErr w:type="gramStart"/>
      <w:r w:rsidRPr="00545C98">
        <w:t>5V</w:t>
      </w:r>
      <w:proofErr w:type="gramEnd"/>
      <w:r w:rsidRPr="00545C98">
        <w:t>/</w:t>
      </w:r>
      <w:r w:rsidR="001E1EC1">
        <w:t xml:space="preserve">16MHz, de custo em torno de $4 </w:t>
      </w:r>
      <w:r w:rsidR="00AC707A" w:rsidRPr="00AC707A">
        <w:rPr>
          <w:noProof/>
        </w:rPr>
        <w:t>(ARDUINO, 2015)</w:t>
      </w:r>
      <w:r w:rsidRPr="00545C98">
        <w:t>, adquirido pela internet ou em lojas de eletrônica do Brasil.</w:t>
      </w:r>
    </w:p>
    <w:p w:rsidR="00AA3B78" w:rsidRDefault="00AA3B78" w:rsidP="00545C98"/>
    <w:p w:rsidR="00545C98" w:rsidRDefault="0038495D" w:rsidP="00545C98">
      <w:pPr>
        <w:keepNext/>
        <w:jc w:val="center"/>
      </w:pPr>
      <w:r>
        <w:rPr>
          <w:noProof/>
        </w:rPr>
        <w:lastRenderedPageBreak/>
        <w:drawing>
          <wp:inline distT="0" distB="0" distL="0" distR="0">
            <wp:extent cx="1389380" cy="1389380"/>
            <wp:effectExtent l="19050" t="0" r="1270" b="0"/>
            <wp:docPr id="32" name="Imagem 32" descr="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to"/>
                    <pic:cNvPicPr>
                      <a:picLocks noChangeAspect="1" noChangeArrowheads="1"/>
                    </pic:cNvPicPr>
                  </pic:nvPicPr>
                  <pic:blipFill>
                    <a:blip r:embed="rId20"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2" w:name="_Toc453532133"/>
      <w:r>
        <w:t xml:space="preserve">Figura </w:t>
      </w:r>
      <w:fldSimple w:instr=" SEQ Figura \* ARABIC ">
        <w:r w:rsidR="002B75EB">
          <w:rPr>
            <w:noProof/>
          </w:rPr>
          <w:t>7</w:t>
        </w:r>
      </w:fldSimple>
      <w:r>
        <w:t xml:space="preserve">: </w:t>
      </w:r>
      <w:proofErr w:type="spellStart"/>
      <w:r>
        <w:t>Arduino</w:t>
      </w:r>
      <w:proofErr w:type="spellEnd"/>
      <w:r>
        <w:t xml:space="preserve"> Pro Mini</w:t>
      </w:r>
      <w:bookmarkEnd w:id="102"/>
    </w:p>
    <w:p w:rsidR="00545C98" w:rsidRDefault="00545C98" w:rsidP="00545C98">
      <w:pPr>
        <w:pStyle w:val="Ttulo6"/>
        <w:ind w:firstLine="0"/>
      </w:pPr>
      <w:r>
        <w:t>3.2.2.1.2 BTH-07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Para este projeto foi mantido o módulo Bluetooth do TCC1, um BT</w:t>
      </w:r>
      <w:r w:rsidR="00AC707A">
        <w:rPr>
          <w:rFonts w:ascii="Times New Roman" w:hAnsi="Times New Roman"/>
          <w:b w:val="0"/>
          <w:bCs w:val="0"/>
          <w:sz w:val="24"/>
          <w:szCs w:val="20"/>
        </w:rPr>
        <w:t xml:space="preserve">H-07, de custo em torno de $10 </w:t>
      </w:r>
      <w:r w:rsidR="00AC707A" w:rsidRPr="00AC707A">
        <w:rPr>
          <w:rFonts w:ascii="Times New Roman" w:hAnsi="Times New Roman"/>
          <w:b w:val="0"/>
          <w:bCs w:val="0"/>
          <w:sz w:val="24"/>
          <w:szCs w:val="20"/>
        </w:rPr>
        <w:t>(BTH-07, 2015)</w:t>
      </w:r>
      <w:r w:rsidRPr="00545C98">
        <w:rPr>
          <w:rFonts w:ascii="Times New Roman" w:hAnsi="Times New Roman"/>
          <w:b w:val="0"/>
          <w:bCs w:val="0"/>
          <w:sz w:val="24"/>
          <w:szCs w:val="20"/>
        </w:rPr>
        <w:t>, adquirido pela internet, mas de difícil acesso em lojas de eletrônica do Brasil, por ser um componente antigo.</w:t>
      </w:r>
    </w:p>
    <w:p w:rsidR="00AA3B78" w:rsidRPr="00AA3B78" w:rsidRDefault="00AA3B78" w:rsidP="00AA3B78"/>
    <w:p w:rsidR="00545C98" w:rsidRDefault="0038495D" w:rsidP="00545C98">
      <w:pPr>
        <w:keepNext/>
        <w:jc w:val="center"/>
      </w:pPr>
      <w:r>
        <w:rPr>
          <w:noProof/>
        </w:rPr>
        <w:drawing>
          <wp:inline distT="0" distB="0" distL="0" distR="0">
            <wp:extent cx="1960880" cy="1406525"/>
            <wp:effectExtent l="19050" t="0" r="1270" b="0"/>
            <wp:docPr id="37" name="Imagem 37" descr="wireless_PT_BC05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reless_PT_BC0506_02"/>
                    <pic:cNvPicPr>
                      <a:picLocks noChangeAspect="1" noChangeArrowheads="1"/>
                    </pic:cNvPicPr>
                  </pic:nvPicPr>
                  <pic:blipFill>
                    <a:blip r:embed="rId21" cstate="print"/>
                    <a:srcRect/>
                    <a:stretch>
                      <a:fillRect/>
                    </a:stretch>
                  </pic:blipFill>
                  <pic:spPr bwMode="auto">
                    <a:xfrm>
                      <a:off x="0" y="0"/>
                      <a:ext cx="1960880" cy="1406525"/>
                    </a:xfrm>
                    <a:prstGeom prst="rect">
                      <a:avLst/>
                    </a:prstGeom>
                    <a:noFill/>
                    <a:ln w="9525">
                      <a:noFill/>
                      <a:miter lim="800000"/>
                      <a:headEnd/>
                      <a:tailEnd/>
                    </a:ln>
                  </pic:spPr>
                </pic:pic>
              </a:graphicData>
            </a:graphic>
          </wp:inline>
        </w:drawing>
      </w:r>
    </w:p>
    <w:p w:rsidR="00545C98" w:rsidRPr="00545C98" w:rsidRDefault="00545C98" w:rsidP="00545C98">
      <w:pPr>
        <w:pStyle w:val="Legenda"/>
        <w:jc w:val="center"/>
      </w:pPr>
      <w:bookmarkStart w:id="103" w:name="_Toc453532134"/>
      <w:r>
        <w:t xml:space="preserve">Figura </w:t>
      </w:r>
      <w:fldSimple w:instr=" SEQ Figura \* ARABIC ">
        <w:r w:rsidR="002B75EB">
          <w:rPr>
            <w:noProof/>
          </w:rPr>
          <w:t>8</w:t>
        </w:r>
      </w:fldSimple>
      <w:r>
        <w:t>: Módulo Bluetooth BTH-07</w:t>
      </w:r>
      <w:bookmarkEnd w:id="103"/>
    </w:p>
    <w:p w:rsidR="00545C98" w:rsidRDefault="00545C98" w:rsidP="00545C98">
      <w:pPr>
        <w:pStyle w:val="Ttulo6"/>
        <w:ind w:firstLine="0"/>
      </w:pPr>
      <w:r>
        <w:t>3.2.2.1.3 ELM327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 xml:space="preserve">Para este projeto foi mantido o módulo de diagnóstico Bluetooth OBD-II do TCC1, um ELM327, de custo em torno de </w:t>
      </w:r>
      <w:proofErr w:type="gramStart"/>
      <w:r w:rsidRPr="00545C98">
        <w:rPr>
          <w:rFonts w:ascii="Times New Roman" w:hAnsi="Times New Roman"/>
          <w:b w:val="0"/>
          <w:bCs w:val="0"/>
          <w:sz w:val="24"/>
          <w:szCs w:val="20"/>
        </w:rPr>
        <w:t xml:space="preserve">R$40 </w:t>
      </w:r>
      <w:r w:rsidR="00AC707A" w:rsidRPr="00AC707A">
        <w:rPr>
          <w:rFonts w:ascii="Times New Roman" w:hAnsi="Times New Roman"/>
          <w:b w:val="0"/>
          <w:bCs w:val="0"/>
          <w:sz w:val="24"/>
          <w:szCs w:val="20"/>
        </w:rPr>
        <w:t>(ELM327, 2014)</w:t>
      </w:r>
      <w:r w:rsidRPr="00545C98">
        <w:rPr>
          <w:rFonts w:ascii="Times New Roman" w:hAnsi="Times New Roman"/>
          <w:b w:val="0"/>
          <w:bCs w:val="0"/>
          <w:sz w:val="24"/>
          <w:szCs w:val="20"/>
        </w:rPr>
        <w:t>, adquirido</w:t>
      </w:r>
      <w:proofErr w:type="gramEnd"/>
      <w:r w:rsidRPr="00545C98">
        <w:rPr>
          <w:rFonts w:ascii="Times New Roman" w:hAnsi="Times New Roman"/>
          <w:b w:val="0"/>
          <w:bCs w:val="0"/>
          <w:sz w:val="24"/>
          <w:szCs w:val="20"/>
        </w:rPr>
        <w:t xml:space="preserve"> pela internet ou e</w:t>
      </w:r>
      <w:r>
        <w:rPr>
          <w:rFonts w:ascii="Times New Roman" w:hAnsi="Times New Roman"/>
          <w:b w:val="0"/>
          <w:bCs w:val="0"/>
          <w:sz w:val="24"/>
          <w:szCs w:val="20"/>
        </w:rPr>
        <w:t>m lojas de eletrônica do Brasil</w:t>
      </w:r>
      <w:r w:rsidRPr="00545C98">
        <w:rPr>
          <w:rFonts w:ascii="Times New Roman" w:hAnsi="Times New Roman"/>
          <w:b w:val="0"/>
          <w:bCs w:val="0"/>
          <w:sz w:val="24"/>
          <w:szCs w:val="20"/>
        </w:rPr>
        <w:t>.</w:t>
      </w:r>
    </w:p>
    <w:p w:rsidR="00AA3B78" w:rsidRPr="00AA3B78" w:rsidRDefault="00AA3B78" w:rsidP="00AA3B78"/>
    <w:p w:rsidR="00545C98" w:rsidRDefault="0038495D" w:rsidP="00545C98">
      <w:pPr>
        <w:pStyle w:val="Ttulo4"/>
        <w:ind w:firstLine="708"/>
        <w:jc w:val="center"/>
      </w:pPr>
      <w:r>
        <w:rPr>
          <w:rFonts w:ascii="Times New Roman" w:hAnsi="Times New Roman"/>
          <w:b w:val="0"/>
          <w:bCs w:val="0"/>
          <w:noProof/>
          <w:sz w:val="24"/>
          <w:szCs w:val="20"/>
        </w:rPr>
        <w:lastRenderedPageBreak/>
        <w:drawing>
          <wp:inline distT="0" distB="0" distL="0" distR="0">
            <wp:extent cx="1556385" cy="1556385"/>
            <wp:effectExtent l="19050" t="0" r="5715" b="0"/>
            <wp:docPr id="43" name="Imagem 43" descr="Super_Mini_ELM327_Interface_Bluetooth_OBD2_Scan_Tool_350903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er_Mini_ELM327_Interface_Bluetooth_OBD2_Scan_Tool_3509032_a"/>
                    <pic:cNvPicPr>
                      <a:picLocks noChangeAspect="1" noChangeArrowheads="1"/>
                    </pic:cNvPicPr>
                  </pic:nvPicPr>
                  <pic:blipFill>
                    <a:blip r:embed="rId22" cstate="print"/>
                    <a:srcRect/>
                    <a:stretch>
                      <a:fillRect/>
                    </a:stretch>
                  </pic:blipFill>
                  <pic:spPr bwMode="auto">
                    <a:xfrm>
                      <a:off x="0" y="0"/>
                      <a:ext cx="1556385" cy="1556385"/>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4" w:name="_Toc453532135"/>
      <w:r>
        <w:t xml:space="preserve">Figura </w:t>
      </w:r>
      <w:fldSimple w:instr=" SEQ Figura \* ARABIC ">
        <w:r w:rsidR="002B75EB">
          <w:rPr>
            <w:noProof/>
          </w:rPr>
          <w:t>9</w:t>
        </w:r>
      </w:fldSimple>
      <w:r>
        <w:t>: Módulo de Diagnóstico Bluetooth ELM327</w:t>
      </w:r>
      <w:bookmarkEnd w:id="104"/>
    </w:p>
    <w:p w:rsidR="008B59C4" w:rsidRDefault="008B59C4" w:rsidP="008B59C4">
      <w:pPr>
        <w:pStyle w:val="Ttulo6"/>
        <w:ind w:firstLine="0"/>
      </w:pPr>
      <w:r>
        <w:t>3.2.2.1.4 Servo-motor</w:t>
      </w:r>
    </w:p>
    <w:p w:rsidR="008B59C4" w:rsidRDefault="008B59C4" w:rsidP="008B59C4">
      <w:pPr>
        <w:ind w:firstLine="708"/>
      </w:pPr>
      <w:r w:rsidRPr="008B59C4">
        <w:t xml:space="preserve">Para este projeto, ao invés do Motor DC </w:t>
      </w:r>
      <w:proofErr w:type="gramStart"/>
      <w:r w:rsidRPr="008B59C4">
        <w:t>12V</w:t>
      </w:r>
      <w:proofErr w:type="gramEnd"/>
      <w:r w:rsidRPr="008B59C4">
        <w:t xml:space="preserve"> utilizado no TCC1, foi utilizado um servo-motor MG636,</w:t>
      </w:r>
      <w:r w:rsidR="00AC707A">
        <w:t xml:space="preserve"> de custo em torno de R$30 </w:t>
      </w:r>
      <w:r w:rsidR="00AC707A" w:rsidRPr="00AC707A">
        <w:t>(HOBBYKING, 2015)</w:t>
      </w:r>
      <w:r w:rsidRPr="008B59C4">
        <w:t>,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741170" cy="1741170"/>
            <wp:effectExtent l="19050" t="0" r="0" b="0"/>
            <wp:docPr id="48" name="Imagem 48" descr="MG996R_5__29221__58849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G996R_5__29221__58849_zoom"/>
                    <pic:cNvPicPr>
                      <a:picLocks noChangeAspect="1" noChangeArrowheads="1"/>
                    </pic:cNvPicPr>
                  </pic:nvPicPr>
                  <pic:blipFill>
                    <a:blip r:embed="rId23"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8B59C4" w:rsidRPr="00F3370E" w:rsidRDefault="008B59C4" w:rsidP="008B59C4">
      <w:pPr>
        <w:pStyle w:val="Legenda"/>
        <w:jc w:val="center"/>
        <w:rPr>
          <w:lang w:val="en-US"/>
        </w:rPr>
      </w:pPr>
      <w:bookmarkStart w:id="105" w:name="_Toc453532136"/>
      <w:proofErr w:type="spellStart"/>
      <w:r w:rsidRPr="00F3370E">
        <w:rPr>
          <w:lang w:val="en-US"/>
        </w:rPr>
        <w:t>Figura</w:t>
      </w:r>
      <w:proofErr w:type="spellEnd"/>
      <w:r w:rsidRPr="00F3370E">
        <w:rPr>
          <w:lang w:val="en-US"/>
        </w:rPr>
        <w:t xml:space="preserve"> </w:t>
      </w:r>
      <w:r w:rsidR="00F3370E">
        <w:fldChar w:fldCharType="begin"/>
      </w:r>
      <w:r w:rsidR="00F3370E" w:rsidRPr="00F3370E">
        <w:rPr>
          <w:lang w:val="en-US"/>
        </w:rPr>
        <w:instrText xml:space="preserve"> SEQ Figura \* ARABIC </w:instrText>
      </w:r>
      <w:r w:rsidR="00F3370E">
        <w:fldChar w:fldCharType="separate"/>
      </w:r>
      <w:r w:rsidR="002B75EB" w:rsidRPr="00F3370E">
        <w:rPr>
          <w:noProof/>
          <w:lang w:val="en-US"/>
        </w:rPr>
        <w:t>10</w:t>
      </w:r>
      <w:r w:rsidR="00F3370E">
        <w:rPr>
          <w:noProof/>
        </w:rPr>
        <w:fldChar w:fldCharType="end"/>
      </w:r>
      <w:r w:rsidRPr="00F3370E">
        <w:rPr>
          <w:lang w:val="en-US"/>
        </w:rPr>
        <w:t>: Servo-motor Toward Pro MG996 15 kg/cm</w:t>
      </w:r>
      <w:bookmarkEnd w:id="105"/>
    </w:p>
    <w:p w:rsidR="008B59C4" w:rsidRPr="008B59C4" w:rsidRDefault="008B59C4" w:rsidP="008B59C4">
      <w:pPr>
        <w:pStyle w:val="Ttulo6"/>
        <w:ind w:firstLine="0"/>
      </w:pPr>
      <w:r>
        <w:t>3.2.2.1.5 Regulador de tensão</w:t>
      </w:r>
    </w:p>
    <w:p w:rsidR="008B59C4" w:rsidRDefault="008B59C4" w:rsidP="008B59C4">
      <w:pPr>
        <w:ind w:firstLine="708"/>
      </w:pPr>
      <w:r w:rsidRPr="008B59C4">
        <w:t>Para este projeto foi mantido o regulador de tensão do TCC1, um 78M33, de custo em torno d</w:t>
      </w:r>
      <w:r w:rsidR="00AC707A">
        <w:t xml:space="preserve">e </w:t>
      </w:r>
      <w:proofErr w:type="gramStart"/>
      <w:r w:rsidR="00AC707A">
        <w:t xml:space="preserve">R$3 </w:t>
      </w:r>
      <w:r w:rsidR="00AC707A" w:rsidRPr="00AC707A">
        <w:t>(78M33, 2003)</w:t>
      </w:r>
      <w:r w:rsidRPr="008B59C4">
        <w:t>, adquirido</w:t>
      </w:r>
      <w:proofErr w:type="gramEnd"/>
      <w:r w:rsidRPr="008B59C4">
        <w:t xml:space="preserve">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lastRenderedPageBreak/>
        <w:drawing>
          <wp:inline distT="0" distB="0" distL="0" distR="0">
            <wp:extent cx="1090295" cy="808990"/>
            <wp:effectExtent l="19050" t="0" r="0" b="0"/>
            <wp:docPr id="63" name="Imagem 63" descr="UA78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A78M33"/>
                    <pic:cNvPicPr>
                      <a:picLocks noChangeAspect="1" noChangeArrowheads="1"/>
                    </pic:cNvPicPr>
                  </pic:nvPicPr>
                  <pic:blipFill>
                    <a:blip r:embed="rId24" cstate="print"/>
                    <a:srcRect/>
                    <a:stretch>
                      <a:fillRect/>
                    </a:stretch>
                  </pic:blipFill>
                  <pic:spPr bwMode="auto">
                    <a:xfrm>
                      <a:off x="0" y="0"/>
                      <a:ext cx="1090295" cy="808990"/>
                    </a:xfrm>
                    <a:prstGeom prst="rect">
                      <a:avLst/>
                    </a:prstGeom>
                    <a:noFill/>
                    <a:ln w="9525">
                      <a:noFill/>
                      <a:miter lim="800000"/>
                      <a:headEnd/>
                      <a:tailEnd/>
                    </a:ln>
                  </pic:spPr>
                </pic:pic>
              </a:graphicData>
            </a:graphic>
          </wp:inline>
        </w:drawing>
      </w:r>
    </w:p>
    <w:p w:rsidR="008B59C4" w:rsidRDefault="008B59C4" w:rsidP="008B59C4">
      <w:pPr>
        <w:pStyle w:val="Legenda"/>
        <w:jc w:val="center"/>
      </w:pPr>
      <w:bookmarkStart w:id="106" w:name="_Toc453532137"/>
      <w:r>
        <w:t xml:space="preserve">Figura </w:t>
      </w:r>
      <w:fldSimple w:instr=" SEQ Figura \* ARABIC ">
        <w:r w:rsidR="002B75EB">
          <w:rPr>
            <w:noProof/>
          </w:rPr>
          <w:t>11</w:t>
        </w:r>
      </w:fldSimple>
      <w:r>
        <w:t xml:space="preserve">: </w:t>
      </w:r>
      <w:r w:rsidRPr="008B59C4">
        <w:t xml:space="preserve">Regulador de tensão 78M33 de </w:t>
      </w:r>
      <w:proofErr w:type="gramStart"/>
      <w:r w:rsidRPr="008B59C4">
        <w:t>5V</w:t>
      </w:r>
      <w:proofErr w:type="gramEnd"/>
      <w:r w:rsidRPr="008B59C4">
        <w:t xml:space="preserve"> para 3.3V</w:t>
      </w:r>
      <w:bookmarkEnd w:id="106"/>
    </w:p>
    <w:p w:rsidR="008B59C4" w:rsidRDefault="008B59C4" w:rsidP="008B59C4">
      <w:pPr>
        <w:pStyle w:val="Ttulo5"/>
        <w:ind w:firstLine="0"/>
      </w:pPr>
      <w:r>
        <w:t>3.2.2.2 Software</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Todas as etapas do desenvolvimento dos softwares para testes e dados coletados estão disponíveis no </w:t>
      </w:r>
      <w:proofErr w:type="spellStart"/>
      <w:r w:rsidRPr="008B59C4">
        <w:rPr>
          <w:rFonts w:ascii="Times New Roman" w:hAnsi="Times New Roman"/>
          <w:b w:val="0"/>
          <w:bCs w:val="0"/>
          <w:i/>
          <w:sz w:val="24"/>
          <w:szCs w:val="20"/>
        </w:rPr>
        <w:t>Github</w:t>
      </w:r>
      <w:proofErr w:type="spellEnd"/>
      <w:r w:rsidRPr="008B59C4">
        <w:rPr>
          <w:rFonts w:ascii="Times New Roman" w:hAnsi="Times New Roman"/>
          <w:b w:val="0"/>
          <w:bCs w:val="0"/>
          <w:sz w:val="24"/>
          <w:szCs w:val="20"/>
        </w:rPr>
        <w:t xml:space="preserve"> (</w:t>
      </w:r>
      <w:proofErr w:type="gramStart"/>
      <w:r w:rsidR="00AC707A" w:rsidRPr="00AC707A">
        <w:rPr>
          <w:rFonts w:ascii="Times New Roman" w:hAnsi="Times New Roman"/>
          <w:b w:val="0"/>
          <w:bCs w:val="0"/>
          <w:sz w:val="24"/>
          <w:szCs w:val="20"/>
        </w:rPr>
        <w:t>https</w:t>
      </w:r>
      <w:proofErr w:type="gramEnd"/>
      <w:r w:rsidR="00AC707A" w:rsidRPr="00AC707A">
        <w:rPr>
          <w:rFonts w:ascii="Times New Roman" w:hAnsi="Times New Roman"/>
          <w:b w:val="0"/>
          <w:bCs w:val="0"/>
          <w:sz w:val="24"/>
          <w:szCs w:val="20"/>
        </w:rPr>
        <w:t>://github.com/simoesusp/CarPuter</w:t>
      </w:r>
      <w:r w:rsidRPr="008B59C4">
        <w:rPr>
          <w:rFonts w:ascii="Times New Roman" w:hAnsi="Times New Roman"/>
          <w:b w:val="0"/>
          <w:bCs w:val="0"/>
          <w:sz w:val="24"/>
          <w:szCs w:val="20"/>
        </w:rPr>
        <w:t>) e serão citadas as referências para cada etapa.</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Para o desenvolvimento do software do TCC2, a base utilizada foi o software final desenvolvido no TCC1, que utilizava um potenciômetro para simular a leitura da posição do motor DC, um PID simples e uma entrada via interface serial para que se pudesse definir o </w:t>
      </w:r>
      <w:proofErr w:type="spellStart"/>
      <w:r w:rsidRPr="008B59C4">
        <w:rPr>
          <w:rFonts w:ascii="Times New Roman" w:hAnsi="Times New Roman"/>
          <w:b w:val="0"/>
          <w:bCs w:val="0"/>
          <w:i/>
          <w:sz w:val="24"/>
          <w:szCs w:val="20"/>
        </w:rPr>
        <w:t>target</w:t>
      </w:r>
      <w:proofErr w:type="spellEnd"/>
      <w:r w:rsidRPr="008B59C4">
        <w:rPr>
          <w:rFonts w:ascii="Times New Roman" w:hAnsi="Times New Roman"/>
          <w:b w:val="0"/>
          <w:bCs w:val="0"/>
          <w:sz w:val="24"/>
          <w:szCs w:val="20"/>
        </w:rPr>
        <w:t xml:space="preserve"> de velocidade para os testes.</w:t>
      </w:r>
    </w:p>
    <w:p w:rsidR="008B59C4" w:rsidRDefault="008B59C4" w:rsidP="008B59C4">
      <w:pPr>
        <w:pStyle w:val="Ttulo4"/>
        <w:ind w:firstLine="708"/>
        <w:rPr>
          <w:rFonts w:ascii="Times New Roman" w:hAnsi="Times New Roman"/>
          <w:b w:val="0"/>
          <w:bCs w:val="0"/>
          <w:color w:val="FF0000"/>
          <w:sz w:val="24"/>
          <w:szCs w:val="20"/>
        </w:rPr>
      </w:pPr>
      <w:r w:rsidRPr="00AA3B78">
        <w:rPr>
          <w:rFonts w:ascii="Times New Roman" w:hAnsi="Times New Roman"/>
          <w:b w:val="0"/>
          <w:bCs w:val="0"/>
          <w:color w:val="FF0000"/>
          <w:sz w:val="24"/>
          <w:szCs w:val="20"/>
        </w:rPr>
        <w:t xml:space="preserve">Com os primeiros testes do PID do TCC1 ajustados para o servo, foi notado um comportamento inesperado na curva do PWM passado para o servo, pois com dois valores diferentes a mesma velocidade era mantida, como indicado </w:t>
      </w:r>
      <w:r w:rsidR="00AA3B78" w:rsidRPr="00AA3B78">
        <w:rPr>
          <w:rFonts w:ascii="Times New Roman" w:hAnsi="Times New Roman"/>
          <w:b w:val="0"/>
          <w:bCs w:val="0"/>
          <w:color w:val="FF0000"/>
          <w:sz w:val="24"/>
          <w:szCs w:val="20"/>
        </w:rPr>
        <w:t>no Gráfico</w:t>
      </w:r>
      <w:r w:rsidRPr="00AA3B78">
        <w:rPr>
          <w:rFonts w:ascii="Times New Roman" w:hAnsi="Times New Roman"/>
          <w:b w:val="0"/>
          <w:bCs w:val="0"/>
          <w:color w:val="FF0000"/>
          <w:sz w:val="24"/>
          <w:szCs w:val="20"/>
        </w:rPr>
        <w:t xml:space="preserve"> </w:t>
      </w:r>
      <w:proofErr w:type="gramStart"/>
      <w:r w:rsidRPr="00AA3B78">
        <w:rPr>
          <w:rFonts w:ascii="Times New Roman" w:hAnsi="Times New Roman"/>
          <w:b w:val="0"/>
          <w:bCs w:val="0"/>
          <w:color w:val="FF0000"/>
          <w:sz w:val="24"/>
          <w:szCs w:val="20"/>
        </w:rPr>
        <w:t>1</w:t>
      </w:r>
      <w:proofErr w:type="gramEnd"/>
      <w:r w:rsidRPr="00AA3B78">
        <w:rPr>
          <w:rFonts w:ascii="Times New Roman" w:hAnsi="Times New Roman"/>
          <w:b w:val="0"/>
          <w:bCs w:val="0"/>
          <w:color w:val="FF0000"/>
          <w:sz w:val="24"/>
          <w:szCs w:val="20"/>
        </w:rPr>
        <w:t>, entre os intervalos 200-700 o servo mantém a mesma velocidade que no intervalo 1200-1500. Entretanto este comportamento se mantinha, independe dos ajustes das constantes do PID, o que indicava algum problema com o a função do software da biblioteca de controle do</w:t>
      </w:r>
      <w:r w:rsidR="00AC707A">
        <w:rPr>
          <w:rFonts w:ascii="Times New Roman" w:hAnsi="Times New Roman"/>
          <w:b w:val="0"/>
          <w:bCs w:val="0"/>
          <w:color w:val="FF0000"/>
          <w:sz w:val="24"/>
          <w:szCs w:val="20"/>
        </w:rPr>
        <w:t xml:space="preserve"> servo disponível para </w:t>
      </w:r>
      <w:proofErr w:type="spellStart"/>
      <w:r w:rsidR="00AC707A">
        <w:rPr>
          <w:rFonts w:ascii="Times New Roman" w:hAnsi="Times New Roman"/>
          <w:b w:val="0"/>
          <w:bCs w:val="0"/>
          <w:color w:val="FF0000"/>
          <w:sz w:val="24"/>
          <w:szCs w:val="20"/>
        </w:rPr>
        <w:t>Arduino</w:t>
      </w:r>
      <w:proofErr w:type="spellEnd"/>
      <w:r w:rsidRPr="00AA3B78">
        <w:rPr>
          <w:rFonts w:ascii="Times New Roman" w:hAnsi="Times New Roman"/>
          <w:b w:val="0"/>
          <w:bCs w:val="0"/>
          <w:color w:val="FF0000"/>
          <w:sz w:val="24"/>
          <w:szCs w:val="20"/>
        </w:rPr>
        <w:t>.</w:t>
      </w:r>
    </w:p>
    <w:p w:rsidR="00AA3B78" w:rsidRPr="00AA3B78" w:rsidRDefault="00AA3B78" w:rsidP="00AA3B78"/>
    <w:p w:rsidR="008B59C4" w:rsidRDefault="0038495D" w:rsidP="00AA3B78">
      <w:pPr>
        <w:keepNext/>
        <w:ind w:firstLine="0"/>
        <w:jc w:val="center"/>
      </w:pPr>
      <w:r>
        <w:rPr>
          <w:noProof/>
        </w:rPr>
        <w:lastRenderedPageBreak/>
        <w:drawing>
          <wp:inline distT="0" distB="0" distL="0" distR="0">
            <wp:extent cx="5574030" cy="2435225"/>
            <wp:effectExtent l="19050" t="0" r="7620" b="0"/>
            <wp:docPr id="5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5" cstate="print"/>
                    <a:srcRect/>
                    <a:stretch>
                      <a:fillRect/>
                    </a:stretch>
                  </pic:blipFill>
                  <pic:spPr bwMode="auto">
                    <a:xfrm>
                      <a:off x="0" y="0"/>
                      <a:ext cx="5574030" cy="2435225"/>
                    </a:xfrm>
                    <a:prstGeom prst="rect">
                      <a:avLst/>
                    </a:prstGeom>
                    <a:noFill/>
                    <a:ln w="9525">
                      <a:noFill/>
                      <a:miter lim="800000"/>
                      <a:headEnd/>
                      <a:tailEnd/>
                    </a:ln>
                  </pic:spPr>
                </pic:pic>
              </a:graphicData>
            </a:graphic>
          </wp:inline>
        </w:drawing>
      </w:r>
    </w:p>
    <w:p w:rsidR="008B59C4" w:rsidRDefault="008B59C4" w:rsidP="00AA3B78">
      <w:pPr>
        <w:pStyle w:val="Legenda"/>
        <w:jc w:val="center"/>
      </w:pPr>
      <w:bookmarkStart w:id="107" w:name="_Toc453532141"/>
      <w:r>
        <w:t xml:space="preserve">Gráfico </w:t>
      </w:r>
      <w:fldSimple w:instr=" SEQ Gráfico \* ARABIC ">
        <w:r w:rsidR="00FF2C98">
          <w:rPr>
            <w:noProof/>
          </w:rPr>
          <w:t>1</w:t>
        </w:r>
      </w:fldSimple>
      <w:r w:rsidR="00AA3B78">
        <w:t>: Simulação do Sistema Final</w:t>
      </w:r>
      <w:bookmarkEnd w:id="107"/>
    </w:p>
    <w:p w:rsidR="00AA3B78" w:rsidRDefault="00AA3B78" w:rsidP="00AA3B78">
      <w:pPr>
        <w:rPr>
          <w:color w:val="FF0000"/>
        </w:rPr>
      </w:pPr>
      <w:r w:rsidRPr="00AA3B78">
        <w:rPr>
          <w:color w:val="FF0000"/>
        </w:rPr>
        <w:t xml:space="preserve">Para analisar o comportamento </w:t>
      </w:r>
      <w:r>
        <w:rPr>
          <w:color w:val="FF0000"/>
        </w:rPr>
        <w:t>inesperado</w:t>
      </w:r>
      <w:r w:rsidRPr="00AA3B78">
        <w:rPr>
          <w:color w:val="FF0000"/>
        </w:rPr>
        <w:t xml:space="preserve">, um experimento simples com o servo foi executado: um programa responsável por </w:t>
      </w:r>
      <w:proofErr w:type="spellStart"/>
      <w:r w:rsidRPr="00AA3B78">
        <w:rPr>
          <w:color w:val="FF0000"/>
        </w:rPr>
        <w:t>rotacionar</w:t>
      </w:r>
      <w:proofErr w:type="spellEnd"/>
      <w:r w:rsidRPr="00AA3B78">
        <w:rPr>
          <w:color w:val="FF0000"/>
        </w:rPr>
        <w:t xml:space="preserve"> o servo de 0-180 continuamente com duas bibliotecas diferentes, a “</w:t>
      </w:r>
      <w:proofErr w:type="spellStart"/>
      <w:proofErr w:type="gramStart"/>
      <w:r w:rsidRPr="00AA3B78">
        <w:rPr>
          <w:color w:val="FF0000"/>
        </w:rPr>
        <w:t>Servo.</w:t>
      </w:r>
      <w:proofErr w:type="gramEnd"/>
      <w:r w:rsidRPr="00AA3B78">
        <w:rPr>
          <w:color w:val="FF0000"/>
        </w:rPr>
        <w:t>h</w:t>
      </w:r>
      <w:proofErr w:type="spellEnd"/>
      <w:r w:rsidRPr="00AA3B78">
        <w:rPr>
          <w:color w:val="FF0000"/>
        </w:rPr>
        <w:t>” e a “</w:t>
      </w:r>
      <w:proofErr w:type="spellStart"/>
      <w:r w:rsidRPr="00AA3B78">
        <w:rPr>
          <w:color w:val="FF0000"/>
        </w:rPr>
        <w:t>PWM.h</w:t>
      </w:r>
      <w:proofErr w:type="spellEnd"/>
      <w:r w:rsidRPr="00AA3B78">
        <w:rPr>
          <w:color w:val="FF0000"/>
        </w:rPr>
        <w:t xml:space="preserve">”. Como mostra </w:t>
      </w:r>
      <w:r w:rsidR="00F3370E">
        <w:rPr>
          <w:color w:val="FF0000"/>
        </w:rPr>
        <w:t xml:space="preserve">o </w:t>
      </w:r>
      <w:r>
        <w:rPr>
          <w:color w:val="FF0000"/>
        </w:rPr>
        <w:t xml:space="preserve">Gráfico </w:t>
      </w:r>
      <w:proofErr w:type="gramStart"/>
      <w:r>
        <w:rPr>
          <w:color w:val="FF0000"/>
        </w:rPr>
        <w:t>2</w:t>
      </w:r>
      <w:proofErr w:type="gramEnd"/>
      <w:r w:rsidRPr="00AA3B78">
        <w:rPr>
          <w:color w:val="FF0000"/>
        </w:rPr>
        <w:t>, os valores do servo na subida são diferentes na descida para as duas bibliotecas, entretanto, a biblioteca “</w:t>
      </w:r>
      <w:proofErr w:type="spellStart"/>
      <w:r w:rsidRPr="00AA3B78">
        <w:rPr>
          <w:color w:val="FF0000"/>
        </w:rPr>
        <w:t>PWM.h</w:t>
      </w:r>
      <w:proofErr w:type="spellEnd"/>
      <w:r w:rsidRPr="00AA3B78">
        <w:rPr>
          <w:color w:val="FF0000"/>
        </w:rPr>
        <w:t xml:space="preserve">” tem um controle maior sobre os </w:t>
      </w:r>
      <w:proofErr w:type="spellStart"/>
      <w:r w:rsidRPr="00AA3B78">
        <w:rPr>
          <w:i/>
          <w:color w:val="FF0000"/>
        </w:rPr>
        <w:t>timers</w:t>
      </w:r>
      <w:proofErr w:type="spellEnd"/>
      <w:r w:rsidRPr="00AA3B78">
        <w:rPr>
          <w:color w:val="FF0000"/>
        </w:rPr>
        <w:t xml:space="preserve"> internos do </w:t>
      </w:r>
      <w:proofErr w:type="spellStart"/>
      <w:r w:rsidRPr="00AA3B78">
        <w:rPr>
          <w:color w:val="FF0000"/>
        </w:rPr>
        <w:t>Arduino</w:t>
      </w:r>
      <w:proofErr w:type="spellEnd"/>
      <w:r w:rsidRPr="00AA3B78">
        <w:rPr>
          <w:color w:val="FF0000"/>
        </w:rPr>
        <w:t>, e, portanto, surtiu melhores resultados.</w:t>
      </w:r>
    </w:p>
    <w:p w:rsidR="00AA3B78" w:rsidRDefault="00AA3B78" w:rsidP="00AA3B78">
      <w:pPr>
        <w:rPr>
          <w:color w:val="FF0000"/>
        </w:rPr>
      </w:pPr>
    </w:p>
    <w:p w:rsidR="00AA3B78" w:rsidRDefault="0038495D" w:rsidP="00AA3B78">
      <w:pPr>
        <w:keepNext/>
        <w:ind w:firstLine="0"/>
        <w:jc w:val="center"/>
      </w:pPr>
      <w:r>
        <w:rPr>
          <w:noProof/>
          <w:color w:val="FF0000"/>
        </w:rPr>
        <w:drawing>
          <wp:inline distT="0" distB="0" distL="0" distR="0">
            <wp:extent cx="5732780" cy="1635125"/>
            <wp:effectExtent l="19050" t="0" r="1270" b="0"/>
            <wp:docPr id="59" name="Imagem 1" descr="C:\Users\Guilherme\Documents\GitHub\CarPuter\TCC2\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Guilherme\Documents\GitHub\CarPuter\TCC2\comp.png"/>
                    <pic:cNvPicPr>
                      <a:picLocks noChangeAspect="1" noChangeArrowheads="1"/>
                    </pic:cNvPicPr>
                  </pic:nvPicPr>
                  <pic:blipFill>
                    <a:blip r:embed="rId26" cstate="print"/>
                    <a:srcRect/>
                    <a:stretch>
                      <a:fillRect/>
                    </a:stretch>
                  </pic:blipFill>
                  <pic:spPr bwMode="auto">
                    <a:xfrm>
                      <a:off x="0" y="0"/>
                      <a:ext cx="5732780" cy="1635125"/>
                    </a:xfrm>
                    <a:prstGeom prst="rect">
                      <a:avLst/>
                    </a:prstGeom>
                    <a:noFill/>
                    <a:ln w="9525">
                      <a:noFill/>
                      <a:miter lim="800000"/>
                      <a:headEnd/>
                      <a:tailEnd/>
                    </a:ln>
                  </pic:spPr>
                </pic:pic>
              </a:graphicData>
            </a:graphic>
          </wp:inline>
        </w:drawing>
      </w:r>
    </w:p>
    <w:p w:rsidR="00AA3B78" w:rsidRDefault="00AA3B78" w:rsidP="00AA3B78">
      <w:pPr>
        <w:pStyle w:val="Legenda"/>
        <w:jc w:val="center"/>
      </w:pPr>
      <w:bookmarkStart w:id="108" w:name="_Toc453532142"/>
      <w:r>
        <w:t xml:space="preserve">Gráfico </w:t>
      </w:r>
      <w:fldSimple w:instr=" SEQ Gráfico \* ARABIC ">
        <w:r w:rsidR="00FF2C98">
          <w:rPr>
            <w:noProof/>
          </w:rPr>
          <w:t>2</w:t>
        </w:r>
      </w:fldSimple>
      <w:r>
        <w:t xml:space="preserve">: </w:t>
      </w:r>
      <w:r w:rsidRPr="004115E6">
        <w:t xml:space="preserve">Comparação entre </w:t>
      </w:r>
      <w:r>
        <w:t>“</w:t>
      </w:r>
      <w:proofErr w:type="spellStart"/>
      <w:proofErr w:type="gramStart"/>
      <w:r w:rsidRPr="004115E6">
        <w:t>Servo.</w:t>
      </w:r>
      <w:proofErr w:type="gramEnd"/>
      <w:r w:rsidRPr="004115E6">
        <w:t>h</w:t>
      </w:r>
      <w:proofErr w:type="spellEnd"/>
      <w:r>
        <w:t>”</w:t>
      </w:r>
      <w:r w:rsidRPr="004115E6">
        <w:t xml:space="preserve"> e </w:t>
      </w:r>
      <w:r>
        <w:t>“</w:t>
      </w:r>
      <w:proofErr w:type="spellStart"/>
      <w:r w:rsidRPr="004115E6">
        <w:t>PWM.h</w:t>
      </w:r>
      <w:proofErr w:type="spellEnd"/>
      <w:r>
        <w:t>”</w:t>
      </w:r>
      <w:bookmarkEnd w:id="108"/>
    </w:p>
    <w:p w:rsidR="00AA3B78" w:rsidRPr="00FF2C98" w:rsidRDefault="00AA3B78" w:rsidP="00AA3B78">
      <w:pPr>
        <w:ind w:firstLine="708"/>
        <w:rPr>
          <w:color w:val="FF0000"/>
        </w:rPr>
      </w:pPr>
      <w:r w:rsidRPr="00AA3B78">
        <w:rPr>
          <w:color w:val="FF0000"/>
        </w:rPr>
        <w:t>Portanto com o uso da biblioteca “</w:t>
      </w:r>
      <w:proofErr w:type="spellStart"/>
      <w:proofErr w:type="gramStart"/>
      <w:r w:rsidRPr="00AA3B78">
        <w:rPr>
          <w:color w:val="FF0000"/>
        </w:rPr>
        <w:t>PWM.</w:t>
      </w:r>
      <w:proofErr w:type="gramEnd"/>
      <w:r w:rsidRPr="00AA3B78">
        <w:rPr>
          <w:color w:val="FF0000"/>
        </w:rPr>
        <w:t>h</w:t>
      </w:r>
      <w:proofErr w:type="spellEnd"/>
      <w:r w:rsidRPr="00AA3B78">
        <w:rPr>
          <w:color w:val="FF0000"/>
        </w:rPr>
        <w:t xml:space="preserve">” os testes no sistema corresponderam ao objetivo, mantendo uma mesma velocidade com um mesmo valor do PWM, como mostrado </w:t>
      </w:r>
      <w:r>
        <w:rPr>
          <w:color w:val="FF0000"/>
        </w:rPr>
        <w:t>no Gráfico 3</w:t>
      </w:r>
      <w:r w:rsidRPr="00AA3B78">
        <w:rPr>
          <w:color w:val="FF0000"/>
        </w:rPr>
        <w:t>.</w:t>
      </w:r>
    </w:p>
    <w:p w:rsidR="00AA3B78" w:rsidRPr="00FF2C98" w:rsidRDefault="0038495D" w:rsidP="00AA3B78">
      <w:pPr>
        <w:pStyle w:val="Legenda"/>
        <w:rPr>
          <w:noProof/>
          <w:color w:val="FF0000"/>
        </w:rPr>
      </w:pPr>
      <w:r>
        <w:rPr>
          <w:noProof/>
          <w:color w:val="FF0000"/>
        </w:rPr>
        <w:lastRenderedPageBreak/>
        <w:drawing>
          <wp:inline distT="0" distB="0" distL="0" distR="0">
            <wp:extent cx="4589780" cy="2752090"/>
            <wp:effectExtent l="19050" t="0" r="1270" b="0"/>
            <wp:docPr id="65"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2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AA3B78" w:rsidRPr="00FF2C98" w:rsidRDefault="00AA3B78" w:rsidP="00AA3B78">
      <w:pPr>
        <w:pStyle w:val="Legenda"/>
        <w:jc w:val="center"/>
        <w:rPr>
          <w:color w:val="FF0000"/>
        </w:rPr>
      </w:pPr>
      <w:bookmarkStart w:id="109" w:name="_Toc453532143"/>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3</w:t>
      </w:r>
      <w:r w:rsidR="00BE3D73" w:rsidRPr="00FF2C98">
        <w:rPr>
          <w:color w:val="FF0000"/>
        </w:rPr>
        <w:fldChar w:fldCharType="end"/>
      </w:r>
      <w:r w:rsidRPr="00FF2C98">
        <w:rPr>
          <w:color w:val="FF0000"/>
        </w:rPr>
        <w:t>: Teste do sistema com a biblioteca “</w:t>
      </w:r>
      <w:proofErr w:type="spellStart"/>
      <w:proofErr w:type="gramStart"/>
      <w:r w:rsidRPr="00FF2C98">
        <w:rPr>
          <w:color w:val="FF0000"/>
        </w:rPr>
        <w:t>PWM.</w:t>
      </w:r>
      <w:proofErr w:type="gramEnd"/>
      <w:r w:rsidRPr="00FF2C98">
        <w:rPr>
          <w:color w:val="FF0000"/>
        </w:rPr>
        <w:t>h</w:t>
      </w:r>
      <w:proofErr w:type="spellEnd"/>
      <w:r w:rsidRPr="00FF2C98">
        <w:rPr>
          <w:color w:val="FF0000"/>
        </w:rPr>
        <w:t>”</w:t>
      </w:r>
      <w:bookmarkEnd w:id="109"/>
    </w:p>
    <w:p w:rsidR="00AA3B78" w:rsidRPr="00FF2C98" w:rsidRDefault="00AA3B78" w:rsidP="00CF5284">
      <w:pPr>
        <w:pStyle w:val="Ttulo6"/>
        <w:ind w:firstLine="0"/>
        <w:rPr>
          <w:color w:val="FF0000"/>
        </w:rPr>
      </w:pPr>
      <w:r w:rsidRPr="00FF2C98">
        <w:rPr>
          <w:color w:val="FF0000"/>
        </w:rPr>
        <w:t>3.2.2.2.1</w:t>
      </w:r>
      <w:r w:rsidR="00CF5284" w:rsidRPr="00FF2C98">
        <w:rPr>
          <w:color w:val="FF0000"/>
        </w:rPr>
        <w:t xml:space="preserve"> Modificações no PID</w:t>
      </w:r>
    </w:p>
    <w:p w:rsidR="00CF5284" w:rsidRDefault="00CF5284" w:rsidP="00CF5284">
      <w:pPr>
        <w:rPr>
          <w:color w:val="FF0000"/>
        </w:rPr>
      </w:pPr>
      <w:r w:rsidRPr="00FF2C98">
        <w:rPr>
          <w:color w:val="FF0000"/>
        </w:rPr>
        <w:t>No desenvolvimento do PID, apenas o ajuste das constantes usadas no algoritmo (</w:t>
      </w:r>
      <w:proofErr w:type="spellStart"/>
      <w:r w:rsidRPr="00FF2C98">
        <w:rPr>
          <w:color w:val="FF0000"/>
        </w:rPr>
        <w:t>Kp</w:t>
      </w:r>
      <w:proofErr w:type="spellEnd"/>
      <w:r w:rsidRPr="00FF2C98">
        <w:rPr>
          <w:color w:val="FF0000"/>
        </w:rPr>
        <w:t xml:space="preserve">, Ki e </w:t>
      </w:r>
      <w:proofErr w:type="spellStart"/>
      <w:proofErr w:type="gramStart"/>
      <w:r w:rsidRPr="00FF2C98">
        <w:rPr>
          <w:color w:val="FF0000"/>
        </w:rPr>
        <w:t>Kd</w:t>
      </w:r>
      <w:proofErr w:type="spellEnd"/>
      <w:proofErr w:type="gramEnd"/>
      <w:r w:rsidRPr="00FF2C98">
        <w:rPr>
          <w:color w:val="FF0000"/>
        </w:rPr>
        <w:t xml:space="preserve">) não foram suficientes para que o sistema conseguisse controlar a velocidade adequadamente, pois na simulação com potenciômetro o servo-motor não conseguia responder em menos de 300ms sem erros e ia além do </w:t>
      </w:r>
      <w:proofErr w:type="spellStart"/>
      <w:r w:rsidRPr="00FF2C98">
        <w:rPr>
          <w:i/>
          <w:color w:val="FF0000"/>
        </w:rPr>
        <w:t>target</w:t>
      </w:r>
      <w:proofErr w:type="spellEnd"/>
      <w:r w:rsidRPr="00FF2C98">
        <w:rPr>
          <w:color w:val="FF0000"/>
        </w:rPr>
        <w:t xml:space="preserve"> estipulado, como mostrado no Gráfico 4. Por conta desse problema, foi </w:t>
      </w:r>
      <w:proofErr w:type="gramStart"/>
      <w:r w:rsidRPr="00FF2C98">
        <w:rPr>
          <w:color w:val="FF0000"/>
        </w:rPr>
        <w:t>implementa</w:t>
      </w:r>
      <w:r w:rsidR="00F3370E">
        <w:rPr>
          <w:color w:val="FF0000"/>
        </w:rPr>
        <w:t>da</w:t>
      </w:r>
      <w:proofErr w:type="gramEnd"/>
      <w:r w:rsidR="00F3370E">
        <w:rPr>
          <w:color w:val="FF0000"/>
        </w:rPr>
        <w:t xml:space="preserve"> uma nova componente do PID, a função</w:t>
      </w:r>
      <w:r w:rsidRPr="00FF2C98">
        <w:rPr>
          <w:color w:val="FF0000"/>
        </w:rPr>
        <w:t xml:space="preserve"> </w:t>
      </w:r>
      <w:r w:rsidR="00F3370E" w:rsidRPr="00FF2C98">
        <w:rPr>
          <w:color w:val="FF0000"/>
        </w:rPr>
        <w:t>Freio</w:t>
      </w:r>
      <w:r w:rsidRPr="00FF2C98">
        <w:rPr>
          <w:color w:val="FF0000"/>
        </w:rPr>
        <w:t>.</w:t>
      </w:r>
    </w:p>
    <w:p w:rsidR="00CF3F66" w:rsidRDefault="00CF3F66" w:rsidP="00CF5284">
      <w:pPr>
        <w:rPr>
          <w:color w:val="FF0000"/>
        </w:rPr>
      </w:pPr>
    </w:p>
    <w:p w:rsidR="00CF3F66" w:rsidRPr="00FF2C98" w:rsidRDefault="0038495D" w:rsidP="00CF3F66">
      <w:pPr>
        <w:jc w:val="center"/>
        <w:rPr>
          <w:color w:val="FF0000"/>
        </w:rPr>
      </w:pPr>
      <w:r>
        <w:rPr>
          <w:noProof/>
          <w:color w:val="FF0000"/>
        </w:rPr>
        <w:drawing>
          <wp:inline distT="0" distB="0" distL="0" distR="0">
            <wp:extent cx="4589780" cy="2752090"/>
            <wp:effectExtent l="19050" t="0" r="1270" b="0"/>
            <wp:docPr id="7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28"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CF3F66">
      <w:pPr>
        <w:pStyle w:val="Legenda"/>
        <w:jc w:val="center"/>
        <w:rPr>
          <w:color w:val="FF0000"/>
        </w:rPr>
      </w:pPr>
      <w:bookmarkStart w:id="110" w:name="_Toc453532144"/>
      <w:r w:rsidRPr="00FF2C98">
        <w:rPr>
          <w:color w:val="FF0000"/>
        </w:rPr>
        <w:lastRenderedPageBreak/>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4</w:t>
      </w:r>
      <w:r w:rsidR="00BE3D73" w:rsidRPr="00FF2C98">
        <w:rPr>
          <w:color w:val="FF0000"/>
        </w:rPr>
        <w:fldChar w:fldCharType="end"/>
      </w:r>
      <w:r w:rsidRPr="00FF2C98">
        <w:rPr>
          <w:color w:val="FF0000"/>
        </w:rPr>
        <w:t>: Curva de velocidade com PID simples</w:t>
      </w:r>
      <w:bookmarkEnd w:id="110"/>
    </w:p>
    <w:p w:rsidR="00CF5284" w:rsidRPr="00FF2C98" w:rsidRDefault="00CF5284" w:rsidP="00CF5284">
      <w:pPr>
        <w:rPr>
          <w:color w:val="FF0000"/>
        </w:rPr>
      </w:pPr>
      <w:r w:rsidRPr="00FF2C98">
        <w:rPr>
          <w:color w:val="FF0000"/>
        </w:rPr>
        <w:t>A primeira etapa (</w:t>
      </w:r>
      <w:proofErr w:type="spellStart"/>
      <w:proofErr w:type="gramStart"/>
      <w:r w:rsidRPr="00FF2C98">
        <w:rPr>
          <w:color w:val="FF0000"/>
        </w:rPr>
        <w:t>testePID</w:t>
      </w:r>
      <w:proofErr w:type="spellEnd"/>
      <w:proofErr w:type="gramEnd"/>
      <w:r w:rsidRPr="00FF2C98">
        <w:rPr>
          <w:color w:val="FF0000"/>
        </w:rPr>
        <w:t xml:space="preserve">), foi reajustar o PID para o servo-motor, alterando suas constantes e definindo limites de rotação do servo-motor, que varia de 0 a 180 graus. Com os dados coletados da leitura do potenciômetro (A0), devido à sensibilidade do servo-motor, apenas os ajustes nas constantes do PID não surtiram um resultado favorável, pois se os parâmetros de </w:t>
      </w:r>
      <w:proofErr w:type="spellStart"/>
      <w:r w:rsidRPr="00FF2C98">
        <w:rPr>
          <w:color w:val="FF0000"/>
        </w:rPr>
        <w:t>Kp</w:t>
      </w:r>
      <w:proofErr w:type="spellEnd"/>
      <w:r w:rsidRPr="00FF2C98">
        <w:rPr>
          <w:color w:val="FF0000"/>
        </w:rPr>
        <w:t xml:space="preserve"> e Ki forem incrementados para permitir uma rápida subida em direção ao </w:t>
      </w:r>
      <w:proofErr w:type="spellStart"/>
      <w:r w:rsidRPr="00FF2C98">
        <w:rPr>
          <w:i/>
          <w:color w:val="FF0000"/>
        </w:rPr>
        <w:t>target</w:t>
      </w:r>
      <w:proofErr w:type="spellEnd"/>
      <w:r w:rsidRPr="00FF2C98">
        <w:rPr>
          <w:color w:val="FF0000"/>
        </w:rPr>
        <w:t xml:space="preserve"> </w:t>
      </w:r>
      <w:proofErr w:type="gramStart"/>
      <w:r w:rsidRPr="00FF2C98">
        <w:rPr>
          <w:color w:val="FF0000"/>
        </w:rPr>
        <w:t>a</w:t>
      </w:r>
      <w:proofErr w:type="gramEnd"/>
      <w:r w:rsidRPr="00FF2C98">
        <w:rPr>
          <w:color w:val="FF0000"/>
        </w:rPr>
        <w:t xml:space="preserve"> curva de velocidade ultrapassa bastante seu </w:t>
      </w:r>
      <w:proofErr w:type="spellStart"/>
      <w:r w:rsidRPr="00FF2C98">
        <w:rPr>
          <w:i/>
          <w:color w:val="FF0000"/>
        </w:rPr>
        <w:t>target</w:t>
      </w:r>
      <w:proofErr w:type="spellEnd"/>
      <w:r w:rsidRPr="00FF2C98">
        <w:rPr>
          <w:color w:val="FF0000"/>
        </w:rPr>
        <w:t>, necessitando de um freio. Portanto, foi inserida uma nova componente, chamada de função Freio, que será detalhada na seção segui</w:t>
      </w:r>
      <w:r w:rsidR="00F3370E">
        <w:rPr>
          <w:color w:val="FF0000"/>
        </w:rPr>
        <w:t>nte</w:t>
      </w:r>
      <w:r w:rsidRPr="00FF2C98">
        <w:rPr>
          <w:color w:val="FF0000"/>
        </w:rPr>
        <w:t xml:space="preserve">. Esta função permite a utilização de maiores valores para esses parâmetros sem que a curva de velocidade ultrapasse significativamente o seu </w:t>
      </w:r>
      <w:proofErr w:type="spellStart"/>
      <w:r w:rsidRPr="00FF2C98">
        <w:rPr>
          <w:i/>
          <w:color w:val="FF0000"/>
        </w:rPr>
        <w:t>target</w:t>
      </w:r>
      <w:proofErr w:type="spellEnd"/>
      <w:r w:rsidRPr="00FF2C98">
        <w:rPr>
          <w:color w:val="FF0000"/>
        </w:rPr>
        <w:t xml:space="preserve">. </w:t>
      </w:r>
    </w:p>
    <w:p w:rsidR="00CF5284" w:rsidRDefault="00CF5284" w:rsidP="00CF5284">
      <w:pPr>
        <w:rPr>
          <w:color w:val="FF0000"/>
        </w:rPr>
      </w:pPr>
      <w:r w:rsidRPr="00FF2C98">
        <w:rPr>
          <w:color w:val="FF0000"/>
        </w:rPr>
        <w:t xml:space="preserve">Com a inserção do freio, quando a velocidade se aproxima do </w:t>
      </w:r>
      <w:proofErr w:type="spellStart"/>
      <w:r w:rsidRPr="00FF2C98">
        <w:rPr>
          <w:i/>
          <w:color w:val="FF0000"/>
        </w:rPr>
        <w:t>target</w:t>
      </w:r>
      <w:proofErr w:type="spellEnd"/>
      <w:r w:rsidRPr="00FF2C98">
        <w:rPr>
          <w:color w:val="FF0000"/>
        </w:rPr>
        <w:t xml:space="preserve"> o freio puxa com mais força a curva para respeitar o alvo e para de atuar assim que o </w:t>
      </w:r>
      <w:proofErr w:type="spellStart"/>
      <w:r w:rsidRPr="00FF2C98">
        <w:rPr>
          <w:i/>
          <w:color w:val="FF0000"/>
        </w:rPr>
        <w:t>target</w:t>
      </w:r>
      <w:proofErr w:type="spellEnd"/>
      <w:r w:rsidRPr="00FF2C98">
        <w:rPr>
          <w:color w:val="FF0000"/>
        </w:rPr>
        <w:t xml:space="preserve"> é alcançado, como mostrado no Gráfico </w:t>
      </w:r>
      <w:proofErr w:type="gramStart"/>
      <w:r w:rsidRPr="00FF2C98">
        <w:rPr>
          <w:color w:val="FF0000"/>
        </w:rPr>
        <w:t>5</w:t>
      </w:r>
      <w:proofErr w:type="gramEnd"/>
      <w:r w:rsidRPr="00FF2C98">
        <w:rPr>
          <w:color w:val="FF0000"/>
        </w:rPr>
        <w:t>. Com o novo PID (</w:t>
      </w:r>
      <w:proofErr w:type="spellStart"/>
      <w:proofErr w:type="gramStart"/>
      <w:r w:rsidRPr="00FF2C98">
        <w:rPr>
          <w:color w:val="FF0000"/>
        </w:rPr>
        <w:t>testePIDFreio</w:t>
      </w:r>
      <w:proofErr w:type="spellEnd"/>
      <w:proofErr w:type="gramEnd"/>
      <w:r w:rsidRPr="00FF2C98">
        <w:rPr>
          <w:color w:val="FF0000"/>
        </w:rPr>
        <w:t xml:space="preserve">), a curva da velocidade se manteve mais próxima da curva do </w:t>
      </w:r>
      <w:proofErr w:type="spellStart"/>
      <w:r w:rsidRPr="00FF2C98">
        <w:rPr>
          <w:i/>
          <w:color w:val="FF0000"/>
        </w:rPr>
        <w:t>target</w:t>
      </w:r>
      <w:proofErr w:type="spellEnd"/>
      <w:r w:rsidRPr="00FF2C98">
        <w:rPr>
          <w:color w:val="FF0000"/>
        </w:rPr>
        <w:t>.</w:t>
      </w:r>
    </w:p>
    <w:p w:rsidR="000F5D5F" w:rsidRPr="00FF2C98" w:rsidRDefault="0038495D" w:rsidP="000F5D5F">
      <w:pPr>
        <w:jc w:val="center"/>
        <w:rPr>
          <w:color w:val="FF0000"/>
        </w:rPr>
      </w:pPr>
      <w:r>
        <w:rPr>
          <w:noProof/>
          <w:color w:val="FF0000"/>
        </w:rPr>
        <w:drawing>
          <wp:inline distT="0" distB="0" distL="0" distR="0">
            <wp:extent cx="4589780" cy="2752090"/>
            <wp:effectExtent l="19050" t="0" r="1270" b="0"/>
            <wp:docPr id="78"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29"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0F5D5F">
      <w:pPr>
        <w:pStyle w:val="Legenda"/>
        <w:jc w:val="center"/>
        <w:rPr>
          <w:color w:val="FF0000"/>
        </w:rPr>
      </w:pPr>
      <w:bookmarkStart w:id="111" w:name="_Toc453532145"/>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5</w:t>
      </w:r>
      <w:r w:rsidR="00BE3D73" w:rsidRPr="00FF2C98">
        <w:rPr>
          <w:color w:val="FF0000"/>
        </w:rPr>
        <w:fldChar w:fldCharType="end"/>
      </w:r>
      <w:r w:rsidRPr="00FF2C98">
        <w:rPr>
          <w:color w:val="FF0000"/>
        </w:rPr>
        <w:t>: Curva de velocidade com controle do PID novo</w:t>
      </w:r>
      <w:bookmarkEnd w:id="111"/>
    </w:p>
    <w:p w:rsidR="00C625E2" w:rsidRPr="00FF2C98" w:rsidRDefault="00C625E2" w:rsidP="00C625E2">
      <w:pPr>
        <w:ind w:firstLine="708"/>
        <w:rPr>
          <w:color w:val="FF0000"/>
        </w:rPr>
      </w:pPr>
      <w:r w:rsidRPr="00FF2C98">
        <w:rPr>
          <w:color w:val="FF0000"/>
        </w:rPr>
        <w:t xml:space="preserve">Analisando os Gráficos </w:t>
      </w:r>
      <w:proofErr w:type="gramStart"/>
      <w:r w:rsidRPr="00FF2C98">
        <w:rPr>
          <w:color w:val="FF0000"/>
        </w:rPr>
        <w:t>4</w:t>
      </w:r>
      <w:proofErr w:type="gramEnd"/>
      <w:r w:rsidRPr="00FF2C98">
        <w:rPr>
          <w:color w:val="FF0000"/>
        </w:rPr>
        <w:t xml:space="preserve"> e 5, pode-se notar que o uso do freio no PID surtiu </w:t>
      </w:r>
      <w:r w:rsidR="004F5663">
        <w:rPr>
          <w:color w:val="FF0000"/>
        </w:rPr>
        <w:t>numa</w:t>
      </w:r>
      <w:r w:rsidRPr="00FF2C98">
        <w:rPr>
          <w:color w:val="FF0000"/>
        </w:rPr>
        <w:t xml:space="preserve">  melhora no objetivo de</w:t>
      </w:r>
      <w:r w:rsidR="004F5663">
        <w:rPr>
          <w:color w:val="FF0000"/>
        </w:rPr>
        <w:t xml:space="preserve"> chegar o mais rápido possível no alvo e</w:t>
      </w:r>
      <w:r w:rsidRPr="00FF2C98">
        <w:rPr>
          <w:color w:val="FF0000"/>
        </w:rPr>
        <w:t xml:space="preserve"> manter a curva de velocidade igual ao alvo definido.</w:t>
      </w:r>
    </w:p>
    <w:p w:rsidR="00CF5284" w:rsidRPr="00FF2C98" w:rsidRDefault="00CF5284" w:rsidP="00C625E2">
      <w:pPr>
        <w:ind w:firstLine="708"/>
        <w:rPr>
          <w:color w:val="FF0000"/>
        </w:rPr>
      </w:pPr>
      <w:r w:rsidRPr="00FF2C98">
        <w:rPr>
          <w:color w:val="FF0000"/>
        </w:rPr>
        <w:t>O freio é baseado n</w:t>
      </w:r>
      <w:r w:rsidR="00FF2C98">
        <w:rPr>
          <w:color w:val="FF0000"/>
        </w:rPr>
        <w:t>a</w:t>
      </w:r>
      <w:r w:rsidRPr="00FF2C98">
        <w:rPr>
          <w:color w:val="FF0000"/>
        </w:rPr>
        <w:t xml:space="preserve"> </w:t>
      </w:r>
      <w:r w:rsidR="002F064C">
        <w:rPr>
          <w:color w:val="FF0000"/>
        </w:rPr>
        <w:t xml:space="preserve">função </w:t>
      </w:r>
      <w:r w:rsidR="002F064C" w:rsidRPr="00FF2C98">
        <w:rPr>
          <w:color w:val="FF0000"/>
        </w:rPr>
        <w:t>matemática</w:t>
      </w:r>
      <w:r w:rsidR="002F064C">
        <w:rPr>
          <w:color w:val="FF0000"/>
        </w:rPr>
        <w:t xml:space="preserve"> da </w:t>
      </w:r>
      <w:r w:rsidR="00FF2C98">
        <w:rPr>
          <w:color w:val="FF0000"/>
        </w:rPr>
        <w:t xml:space="preserve">Equação </w:t>
      </w:r>
      <w:proofErr w:type="gramStart"/>
      <w:r w:rsidR="00FF2C98">
        <w:rPr>
          <w:color w:val="FF0000"/>
        </w:rPr>
        <w:t>1</w:t>
      </w:r>
      <w:proofErr w:type="gramEnd"/>
      <w:r w:rsidRPr="00FF2C98">
        <w:rPr>
          <w:color w:val="FF0000"/>
        </w:rPr>
        <w:t xml:space="preserve"> que é proporcional a inclinação da curva e inversamente proporcional ao quadrado do erro. </w:t>
      </w:r>
    </w:p>
    <w:p w:rsidR="00FF2C98" w:rsidRDefault="00FF2C98" w:rsidP="00FF2C98">
      <w:pPr>
        <w:pStyle w:val="Legenda"/>
        <w:keepNext/>
        <w:ind w:firstLine="0"/>
        <w:jc w:val="center"/>
      </w:pPr>
      <w:r>
        <w:lastRenderedPageBreak/>
        <w:t xml:space="preserve">Equação </w:t>
      </w:r>
      <w:fldSimple w:instr=" SEQ Equação \* ARABIC ">
        <w:r>
          <w:rPr>
            <w:noProof/>
          </w:rPr>
          <w:t>1</w:t>
        </w:r>
      </w:fldSimple>
      <w:r>
        <w:t>: Função Freio</w:t>
      </w:r>
    </w:p>
    <w:p w:rsidR="00C625E2" w:rsidRPr="00FF2C98" w:rsidRDefault="0038495D" w:rsidP="00C625E2">
      <w:pPr>
        <w:ind w:firstLine="0"/>
        <w:jc w:val="center"/>
        <w:rPr>
          <w:color w:val="FF0000"/>
        </w:rPr>
      </w:pPr>
      <w:r>
        <w:rPr>
          <w:noProof/>
          <w:color w:val="FF0000"/>
        </w:rPr>
        <w:drawing>
          <wp:inline distT="0" distB="0" distL="0" distR="0">
            <wp:extent cx="782320" cy="413385"/>
            <wp:effectExtent l="19050" t="0" r="0" b="0"/>
            <wp:docPr id="69" name="Imagem 69" desc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der"/>
                    <pic:cNvPicPr>
                      <a:picLocks noChangeAspect="1" noChangeArrowheads="1"/>
                    </pic:cNvPicPr>
                  </pic:nvPicPr>
                  <pic:blipFill>
                    <a:blip r:embed="rId30" cstate="print"/>
                    <a:srcRect/>
                    <a:stretch>
                      <a:fillRect/>
                    </a:stretch>
                  </pic:blipFill>
                  <pic:spPr bwMode="auto">
                    <a:xfrm>
                      <a:off x="0" y="0"/>
                      <a:ext cx="782320" cy="413385"/>
                    </a:xfrm>
                    <a:prstGeom prst="rect">
                      <a:avLst/>
                    </a:prstGeom>
                    <a:noFill/>
                    <a:ln w="9525">
                      <a:noFill/>
                      <a:miter lim="800000"/>
                      <a:headEnd/>
                      <a:tailEnd/>
                    </a:ln>
                  </pic:spPr>
                </pic:pic>
              </a:graphicData>
            </a:graphic>
          </wp:inline>
        </w:drawing>
      </w:r>
    </w:p>
    <w:p w:rsidR="00CF5284" w:rsidRPr="00FF2C98" w:rsidRDefault="00CF5284" w:rsidP="00CF5284">
      <w:pPr>
        <w:ind w:firstLine="0"/>
        <w:rPr>
          <w:color w:val="FF0000"/>
        </w:rPr>
      </w:pPr>
      <w:r w:rsidRPr="00FF2C98">
        <w:rPr>
          <w:color w:val="FF0000"/>
        </w:rPr>
        <w:tab/>
        <w:t xml:space="preserve">Para definir a função, é necessário entender o comportamento da curva de velocidade controlada pelo PID. Quando um </w:t>
      </w:r>
      <w:proofErr w:type="spellStart"/>
      <w:r w:rsidRPr="00FF2C98">
        <w:rPr>
          <w:i/>
          <w:color w:val="FF0000"/>
        </w:rPr>
        <w:t>target</w:t>
      </w:r>
      <w:proofErr w:type="spellEnd"/>
      <w:r w:rsidRPr="00FF2C98">
        <w:rPr>
          <w:color w:val="FF0000"/>
        </w:rPr>
        <w:t xml:space="preserve"> é definido, o erro entre a velocidade atual e o </w:t>
      </w:r>
      <w:proofErr w:type="spellStart"/>
      <w:r w:rsidRPr="00FF2C98">
        <w:rPr>
          <w:i/>
          <w:color w:val="FF0000"/>
        </w:rPr>
        <w:t>target</w:t>
      </w:r>
      <w:proofErr w:type="spellEnd"/>
      <w:r w:rsidRPr="00FF2C98">
        <w:rPr>
          <w:color w:val="FF0000"/>
        </w:rPr>
        <w:t xml:space="preserve"> é </w:t>
      </w:r>
      <w:proofErr w:type="gramStart"/>
      <w:r w:rsidRPr="00FF2C98">
        <w:rPr>
          <w:color w:val="FF0000"/>
        </w:rPr>
        <w:t>máxima</w:t>
      </w:r>
      <w:proofErr w:type="gramEnd"/>
      <w:r w:rsidRPr="00FF2C98">
        <w:rPr>
          <w:color w:val="FF0000"/>
        </w:rPr>
        <w:t xml:space="preserve">. Com a contínua correção do PID, a curva vai diminuindo o erro conforme chega perto do </w:t>
      </w:r>
      <w:proofErr w:type="spellStart"/>
      <w:r w:rsidRPr="00FF2C98">
        <w:rPr>
          <w:i/>
          <w:color w:val="FF0000"/>
        </w:rPr>
        <w:t>target</w:t>
      </w:r>
      <w:proofErr w:type="spellEnd"/>
      <w:r w:rsidRPr="00FF2C98">
        <w:rPr>
          <w:color w:val="FF0000"/>
        </w:rPr>
        <w:t>, até o erro ser mínimo.</w:t>
      </w:r>
    </w:p>
    <w:p w:rsidR="00CF5284" w:rsidRPr="00FF2C98" w:rsidRDefault="00CF5284" w:rsidP="00CF5284">
      <w:pPr>
        <w:ind w:firstLine="708"/>
        <w:rPr>
          <w:color w:val="FF0000"/>
        </w:rPr>
      </w:pPr>
      <w:r w:rsidRPr="00FF2C98">
        <w:rPr>
          <w:color w:val="FF0000"/>
        </w:rPr>
        <w:t xml:space="preserve">Para que a função atue contra a variação provocada pelos fatores proporcional e integrativo, o sinal do delta é alterado para o </w:t>
      </w:r>
      <w:r w:rsidR="004F5663">
        <w:rPr>
          <w:color w:val="FF0000"/>
        </w:rPr>
        <w:t>inverso</w:t>
      </w:r>
      <w:r w:rsidRPr="00FF2C98">
        <w:rPr>
          <w:color w:val="FF0000"/>
        </w:rPr>
        <w:t xml:space="preserve"> e o erro é quadrático.</w:t>
      </w:r>
    </w:p>
    <w:p w:rsidR="00CF5284" w:rsidRPr="00FF2C98" w:rsidRDefault="00CF5284" w:rsidP="00CF5284">
      <w:pPr>
        <w:ind w:firstLine="708"/>
        <w:rPr>
          <w:color w:val="FF0000"/>
        </w:rPr>
      </w:pPr>
      <w:r w:rsidRPr="00FF2C98">
        <w:rPr>
          <w:color w:val="FF0000"/>
        </w:rPr>
        <w:t xml:space="preserve">Quanto maior a inclinação da curva, mais ela deve ser freada, ou seja, se a curva está subindo muito rápido, ela precisa ser freada com mais força, para que não ultrapasse muito o </w:t>
      </w:r>
      <w:proofErr w:type="spellStart"/>
      <w:r w:rsidRPr="00FF2C98">
        <w:rPr>
          <w:i/>
          <w:color w:val="FF0000"/>
        </w:rPr>
        <w:t>target</w:t>
      </w:r>
      <w:proofErr w:type="spellEnd"/>
      <w:r w:rsidRPr="00FF2C98">
        <w:rPr>
          <w:color w:val="FF0000"/>
        </w:rPr>
        <w:t xml:space="preserve">, por isso a função é proporcional ao delta e inversamente proporcional ao erro, pois assim os dois fatores contribuem com o movimento no início, mas atrapalham quando chega mais perto do </w:t>
      </w:r>
      <w:proofErr w:type="spellStart"/>
      <w:r w:rsidRPr="00FF2C98">
        <w:rPr>
          <w:i/>
          <w:color w:val="FF0000"/>
        </w:rPr>
        <w:t>target</w:t>
      </w:r>
      <w:proofErr w:type="spellEnd"/>
      <w:r w:rsidRPr="00FF2C98">
        <w:rPr>
          <w:color w:val="FF0000"/>
        </w:rPr>
        <w:t>, atuando assim, como um freio.</w:t>
      </w:r>
      <w:r w:rsidR="004F5663">
        <w:rPr>
          <w:color w:val="FF0000"/>
        </w:rPr>
        <w:t xml:space="preserve"> A função é desligada assim que o valor medido ultrapassa ou se iguala ao alvo.</w:t>
      </w:r>
    </w:p>
    <w:p w:rsidR="00CF5284" w:rsidRDefault="00CF5284" w:rsidP="00CF5284">
      <w:pPr>
        <w:pStyle w:val="Ttulo5"/>
        <w:ind w:firstLine="0"/>
      </w:pPr>
      <w:r>
        <w:t>3.2.2.3 Teste da IA</w:t>
      </w:r>
    </w:p>
    <w:p w:rsidR="00CF5284" w:rsidRDefault="002B75EB" w:rsidP="00CF5284">
      <w:pPr>
        <w:rPr>
          <w:color w:val="FF0000"/>
        </w:rPr>
      </w:pPr>
      <w:r w:rsidRPr="00FF2C98">
        <w:rPr>
          <w:color w:val="FF0000"/>
        </w:rPr>
        <w:t>A partir da correção da biblioteca de PWM e com a inserção do freio, a função de IA pôde ser implementada (</w:t>
      </w:r>
      <w:proofErr w:type="spellStart"/>
      <w:proofErr w:type="gramStart"/>
      <w:r w:rsidRPr="00FF2C98">
        <w:rPr>
          <w:color w:val="FF0000"/>
        </w:rPr>
        <w:t>testeIA</w:t>
      </w:r>
      <w:proofErr w:type="spellEnd"/>
      <w:proofErr w:type="gramEnd"/>
      <w:r w:rsidRPr="00FF2C98">
        <w:rPr>
          <w:color w:val="FF0000"/>
        </w:rPr>
        <w:t xml:space="preserve">), e novos testes foram realizados, necessitando apenas de mais um potenciômetro (A1) para simular a posição do pedal do acelerador, excluindo assim a entrada via serial para definir o </w:t>
      </w:r>
      <w:proofErr w:type="spellStart"/>
      <w:r w:rsidRPr="00FF2C98">
        <w:rPr>
          <w:i/>
          <w:color w:val="FF0000"/>
        </w:rPr>
        <w:t>target</w:t>
      </w:r>
      <w:proofErr w:type="spellEnd"/>
      <w:r w:rsidRPr="00FF2C98">
        <w:rPr>
          <w:color w:val="FF0000"/>
        </w:rPr>
        <w:t xml:space="preserve"> da velocidade. Na simulação, a leitura de A1 é uma entrada do sistema, enquanto a leitura de A0 é uma entrada de controle do sistema (a velocidade atual do veículo, ou seja, o alvo escolhido para ser mantido). As Figuras 12, 13 e 14 mostram o sistema construído para simular a atuação do controlador no veículo.</w:t>
      </w:r>
    </w:p>
    <w:p w:rsidR="000F5D5F" w:rsidRPr="00FF2C98" w:rsidRDefault="0038495D" w:rsidP="000F5D5F">
      <w:pPr>
        <w:ind w:firstLine="0"/>
        <w:jc w:val="center"/>
        <w:rPr>
          <w:color w:val="FF0000"/>
        </w:rPr>
      </w:pPr>
      <w:r>
        <w:rPr>
          <w:noProof/>
          <w:color w:val="FF0000"/>
        </w:rPr>
        <w:lastRenderedPageBreak/>
        <w:drawing>
          <wp:inline distT="0" distB="0" distL="0" distR="0">
            <wp:extent cx="4835525" cy="2716530"/>
            <wp:effectExtent l="19050" t="0" r="3175" b="0"/>
            <wp:docPr id="79" name="Imagem 79" descr="C:\Users\Guilherme\Desktop\documents-export-2016-06-12\IMG_20160609_14514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ilherme\Desktop\documents-export-2016-06-12\IMG_20160609_145149380.jpg"/>
                    <pic:cNvPicPr>
                      <a:picLocks noChangeAspect="1" noChangeArrowheads="1"/>
                    </pic:cNvPicPr>
                  </pic:nvPicPr>
                  <pic:blipFill>
                    <a:blip r:embed="rId31" cstate="print"/>
                    <a:srcRect/>
                    <a:stretch>
                      <a:fillRect/>
                    </a:stretch>
                  </pic:blipFill>
                  <pic:spPr bwMode="auto">
                    <a:xfrm>
                      <a:off x="0" y="0"/>
                      <a:ext cx="4835525" cy="271653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2" w:name="_Toc453532138"/>
      <w:r w:rsidRPr="00FF2C98">
        <w:rPr>
          <w:color w:val="FF0000"/>
        </w:rPr>
        <w:t xml:space="preserve">Figura </w:t>
      </w:r>
      <w:r w:rsidR="00BE3D73" w:rsidRPr="00FF2C98">
        <w:rPr>
          <w:color w:val="FF0000"/>
        </w:rPr>
        <w:fldChar w:fldCharType="begin"/>
      </w:r>
      <w:r w:rsidRPr="00FF2C98">
        <w:rPr>
          <w:color w:val="FF0000"/>
        </w:rPr>
        <w:instrText xml:space="preserve"> SEQ Figura \* ARABIC </w:instrText>
      </w:r>
      <w:r w:rsidR="00BE3D73" w:rsidRPr="00FF2C98">
        <w:rPr>
          <w:color w:val="FF0000"/>
        </w:rPr>
        <w:fldChar w:fldCharType="separate"/>
      </w:r>
      <w:r w:rsidRPr="00FF2C98">
        <w:rPr>
          <w:noProof/>
          <w:color w:val="FF0000"/>
        </w:rPr>
        <w:t>12</w:t>
      </w:r>
      <w:r w:rsidR="00BE3D73" w:rsidRPr="00FF2C98">
        <w:rPr>
          <w:color w:val="FF0000"/>
        </w:rPr>
        <w:fldChar w:fldCharType="end"/>
      </w:r>
      <w:r w:rsidRPr="00FF2C98">
        <w:rPr>
          <w:color w:val="FF0000"/>
        </w:rPr>
        <w:t>: Circuito montado para a simulação do PID</w:t>
      </w:r>
      <w:bookmarkEnd w:id="112"/>
    </w:p>
    <w:p w:rsidR="000F5D5F" w:rsidRPr="000F5D5F" w:rsidRDefault="0038495D" w:rsidP="000F5D5F">
      <w:pPr>
        <w:ind w:firstLine="0"/>
        <w:jc w:val="center"/>
      </w:pPr>
      <w:r>
        <w:rPr>
          <w:noProof/>
        </w:rPr>
        <w:drawing>
          <wp:inline distT="0" distB="0" distL="0" distR="0">
            <wp:extent cx="4457700" cy="2505710"/>
            <wp:effectExtent l="19050" t="0" r="0" b="0"/>
            <wp:docPr id="85" name="Imagem 85" descr="C:\Users\Guilherme\Desktop\documents-export-2016-06-12\IMG_20160609_14534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Desktop\documents-export-2016-06-12\IMG_20160609_145349085.jpg"/>
                    <pic:cNvPicPr>
                      <a:picLocks noChangeAspect="1" noChangeArrowheads="1"/>
                    </pic:cNvPicPr>
                  </pic:nvPicPr>
                  <pic:blipFill>
                    <a:blip r:embed="rId32" cstate="print"/>
                    <a:srcRect/>
                    <a:stretch>
                      <a:fillRect/>
                    </a:stretch>
                  </pic:blipFill>
                  <pic:spPr bwMode="auto">
                    <a:xfrm>
                      <a:off x="0" y="0"/>
                      <a:ext cx="4457700" cy="250571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3" w:name="_Toc453532139"/>
      <w:r w:rsidRPr="00FF2C98">
        <w:rPr>
          <w:color w:val="FF0000"/>
        </w:rPr>
        <w:t xml:space="preserve">Figura </w:t>
      </w:r>
      <w:r w:rsidR="00BE3D73" w:rsidRPr="00FF2C98">
        <w:rPr>
          <w:color w:val="FF0000"/>
        </w:rPr>
        <w:fldChar w:fldCharType="begin"/>
      </w:r>
      <w:r w:rsidRPr="00FF2C98">
        <w:rPr>
          <w:color w:val="FF0000"/>
        </w:rPr>
        <w:instrText xml:space="preserve"> SEQ Figura \* ARABIC </w:instrText>
      </w:r>
      <w:r w:rsidR="00BE3D73" w:rsidRPr="00FF2C98">
        <w:rPr>
          <w:color w:val="FF0000"/>
        </w:rPr>
        <w:fldChar w:fldCharType="separate"/>
      </w:r>
      <w:r w:rsidRPr="00FF2C98">
        <w:rPr>
          <w:noProof/>
          <w:color w:val="FF0000"/>
        </w:rPr>
        <w:t>13</w:t>
      </w:r>
      <w:r w:rsidR="00BE3D73" w:rsidRPr="00FF2C98">
        <w:rPr>
          <w:color w:val="FF0000"/>
        </w:rPr>
        <w:fldChar w:fldCharType="end"/>
      </w:r>
      <w:r w:rsidRPr="00FF2C98">
        <w:rPr>
          <w:color w:val="FF0000"/>
        </w:rPr>
        <w:t>: Circuito montado para a simulação do PID com IA</w:t>
      </w:r>
      <w:bookmarkEnd w:id="113"/>
    </w:p>
    <w:p w:rsidR="000F5D5F" w:rsidRPr="000F5D5F" w:rsidRDefault="0038495D" w:rsidP="005B4DBE">
      <w:pPr>
        <w:ind w:firstLine="0"/>
        <w:jc w:val="center"/>
      </w:pPr>
      <w:r>
        <w:rPr>
          <w:noProof/>
        </w:rPr>
        <w:lastRenderedPageBreak/>
        <w:drawing>
          <wp:inline distT="0" distB="0" distL="0" distR="0">
            <wp:extent cx="4413885" cy="2884170"/>
            <wp:effectExtent l="19050" t="0" r="5715" b="0"/>
            <wp:docPr id="89" name="Imagem 89" descr="C:\Users\Guilherme\Downloads\IMG_20160610_15221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ilherme\Downloads\IMG_20160610_152211981.jpg"/>
                    <pic:cNvPicPr>
                      <a:picLocks noChangeAspect="1" noChangeArrowheads="1"/>
                    </pic:cNvPicPr>
                  </pic:nvPicPr>
                  <pic:blipFill>
                    <a:blip r:embed="rId33" cstate="print"/>
                    <a:srcRect/>
                    <a:stretch>
                      <a:fillRect/>
                    </a:stretch>
                  </pic:blipFill>
                  <pic:spPr bwMode="auto">
                    <a:xfrm>
                      <a:off x="0" y="0"/>
                      <a:ext cx="4413885" cy="2884170"/>
                    </a:xfrm>
                    <a:prstGeom prst="rect">
                      <a:avLst/>
                    </a:prstGeom>
                    <a:noFill/>
                    <a:ln w="9525">
                      <a:noFill/>
                      <a:miter lim="800000"/>
                      <a:headEnd/>
                      <a:tailEnd/>
                    </a:ln>
                  </pic:spPr>
                </pic:pic>
              </a:graphicData>
            </a:graphic>
          </wp:inline>
        </w:drawing>
      </w:r>
    </w:p>
    <w:p w:rsidR="002B75EB" w:rsidRPr="00FF2C98" w:rsidRDefault="002B75EB" w:rsidP="000F5D5F">
      <w:pPr>
        <w:pStyle w:val="Legenda"/>
        <w:jc w:val="center"/>
        <w:rPr>
          <w:color w:val="FF0000"/>
        </w:rPr>
      </w:pPr>
      <w:bookmarkStart w:id="114" w:name="_Toc453532140"/>
      <w:r w:rsidRPr="00FF2C98">
        <w:rPr>
          <w:color w:val="FF0000"/>
        </w:rPr>
        <w:t xml:space="preserve">Figura </w:t>
      </w:r>
      <w:r w:rsidR="00BE3D73" w:rsidRPr="00FF2C98">
        <w:rPr>
          <w:color w:val="FF0000"/>
        </w:rPr>
        <w:fldChar w:fldCharType="begin"/>
      </w:r>
      <w:r w:rsidRPr="00FF2C98">
        <w:rPr>
          <w:color w:val="FF0000"/>
        </w:rPr>
        <w:instrText xml:space="preserve"> SEQ Figura \* ARABIC </w:instrText>
      </w:r>
      <w:r w:rsidR="00BE3D73" w:rsidRPr="00FF2C98">
        <w:rPr>
          <w:color w:val="FF0000"/>
        </w:rPr>
        <w:fldChar w:fldCharType="separate"/>
      </w:r>
      <w:r w:rsidRPr="00FF2C98">
        <w:rPr>
          <w:noProof/>
          <w:color w:val="FF0000"/>
        </w:rPr>
        <w:t>14</w:t>
      </w:r>
      <w:r w:rsidR="00BE3D73" w:rsidRPr="00FF2C98">
        <w:rPr>
          <w:color w:val="FF0000"/>
        </w:rPr>
        <w:fldChar w:fldCharType="end"/>
      </w:r>
      <w:r w:rsidRPr="00FF2C98">
        <w:rPr>
          <w:color w:val="FF0000"/>
        </w:rPr>
        <w:t>: Circuito montado para o teste no veículo</w:t>
      </w:r>
      <w:bookmarkEnd w:id="114"/>
    </w:p>
    <w:p w:rsidR="002B75EB" w:rsidRDefault="002B75EB" w:rsidP="002B75EB">
      <w:pPr>
        <w:rPr>
          <w:color w:val="FF0000"/>
        </w:rPr>
      </w:pPr>
      <w:r w:rsidRPr="00FF2C98">
        <w:rPr>
          <w:color w:val="FF0000"/>
        </w:rPr>
        <w:t>Para este ambiente simulado, foram feitos diversos testes: o constante uso do PID para controlar o servo; o uso do PID após o motorista soltar o pedal do acelerador; e o uso do PID após a velocidade ser mantida por 4 segundos (</w:t>
      </w:r>
      <w:proofErr w:type="gramStart"/>
      <w:r w:rsidRPr="00FF2C98">
        <w:rPr>
          <w:color w:val="FF0000"/>
        </w:rPr>
        <w:t>testeIA1</w:t>
      </w:r>
      <w:proofErr w:type="gramEnd"/>
      <w:r w:rsidRPr="00FF2C98">
        <w:rPr>
          <w:color w:val="FF0000"/>
        </w:rPr>
        <w:t xml:space="preserve">,2,3). </w:t>
      </w:r>
      <w:proofErr w:type="gramStart"/>
      <w:r w:rsidRPr="00FF2C98">
        <w:rPr>
          <w:color w:val="FF0000"/>
        </w:rPr>
        <w:t>Os Gráficos 6, 7 e 8</w:t>
      </w:r>
      <w:proofErr w:type="gramEnd"/>
      <w:r w:rsidRPr="00FF2C98">
        <w:rPr>
          <w:color w:val="FF0000"/>
        </w:rPr>
        <w:t xml:space="preserve"> demonstram a evolução do sistema.</w:t>
      </w:r>
    </w:p>
    <w:p w:rsidR="005B4DBE" w:rsidRPr="00FF2C98" w:rsidRDefault="0038495D" w:rsidP="005B4DBE">
      <w:pPr>
        <w:ind w:firstLine="0"/>
        <w:jc w:val="center"/>
        <w:rPr>
          <w:color w:val="FF0000"/>
        </w:rPr>
      </w:pPr>
      <w:r>
        <w:rPr>
          <w:noProof/>
          <w:color w:val="FF0000"/>
        </w:rPr>
        <w:drawing>
          <wp:inline distT="0" distB="0" distL="0" distR="0">
            <wp:extent cx="5635625" cy="2655570"/>
            <wp:effectExtent l="19050" t="0" r="3175" b="0"/>
            <wp:docPr id="98"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34" cstate="print"/>
                    <a:srcRect b="-96"/>
                    <a:stretch>
                      <a:fillRect/>
                    </a:stretch>
                  </pic:blipFill>
                  <pic:spPr bwMode="auto">
                    <a:xfrm>
                      <a:off x="0" y="0"/>
                      <a:ext cx="5635625" cy="265557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5" w:name="_Toc453532146"/>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6</w:t>
      </w:r>
      <w:r w:rsidR="00BE3D73" w:rsidRPr="00FF2C98">
        <w:rPr>
          <w:color w:val="FF0000"/>
        </w:rPr>
        <w:fldChar w:fldCharType="end"/>
      </w:r>
      <w:r w:rsidRPr="00FF2C98">
        <w:rPr>
          <w:color w:val="FF0000"/>
        </w:rPr>
        <w:t>: Curva de velocidade com IA e PID constante</w:t>
      </w:r>
      <w:bookmarkEnd w:id="115"/>
    </w:p>
    <w:p w:rsidR="002B75EB" w:rsidRDefault="002B75EB" w:rsidP="002B75EB">
      <w:pPr>
        <w:rPr>
          <w:color w:val="FF0000"/>
        </w:rPr>
      </w:pPr>
      <w:r w:rsidRPr="00FF2C98">
        <w:rPr>
          <w:color w:val="FF0000"/>
        </w:rPr>
        <w:t xml:space="preserve">O teste com o PID constantemente ativo do Gráfico </w:t>
      </w:r>
      <w:proofErr w:type="gramStart"/>
      <w:r w:rsidRPr="00FF2C98">
        <w:rPr>
          <w:color w:val="FF0000"/>
        </w:rPr>
        <w:t>6</w:t>
      </w:r>
      <w:proofErr w:type="gramEnd"/>
      <w:r w:rsidRPr="00FF2C98">
        <w:rPr>
          <w:color w:val="FF0000"/>
        </w:rPr>
        <w:t xml:space="preserve"> foi feito a fim de analisar seu comportamento em longo prazo devido aos acúmulos de erro. Não foi feito com a intenção de ser utilizado, apenas para fins de teste.</w:t>
      </w:r>
      <w:r w:rsidR="004F5663">
        <w:rPr>
          <w:color w:val="FF0000"/>
        </w:rPr>
        <w:t xml:space="preserve"> **Explicar Melhor**</w:t>
      </w:r>
    </w:p>
    <w:p w:rsidR="005B4DBE" w:rsidRPr="00FF2C98" w:rsidRDefault="0038495D" w:rsidP="005B4DBE">
      <w:pPr>
        <w:ind w:firstLine="0"/>
        <w:jc w:val="center"/>
        <w:rPr>
          <w:color w:val="FF0000"/>
        </w:rPr>
      </w:pPr>
      <w:r>
        <w:rPr>
          <w:noProof/>
          <w:color w:val="FF0000"/>
        </w:rPr>
        <w:lastRenderedPageBreak/>
        <w:drawing>
          <wp:inline distT="0" distB="0" distL="0" distR="0">
            <wp:extent cx="4589780" cy="2752090"/>
            <wp:effectExtent l="19050" t="0" r="1270" b="0"/>
            <wp:docPr id="99" name="Gráfic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9"/>
                    <pic:cNvPicPr>
                      <a:picLocks noChangeArrowheads="1"/>
                    </pic:cNvPicPr>
                  </pic:nvPicPr>
                  <pic:blipFill>
                    <a:blip r:embed="rId35"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6" w:name="_Toc453532147"/>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7</w:t>
      </w:r>
      <w:r w:rsidR="00BE3D73" w:rsidRPr="00FF2C98">
        <w:rPr>
          <w:color w:val="FF0000"/>
        </w:rPr>
        <w:fldChar w:fldCharType="end"/>
      </w:r>
      <w:r w:rsidRPr="00FF2C98">
        <w:rPr>
          <w:color w:val="FF0000"/>
        </w:rPr>
        <w:t>: Curva de velocidade com IA e PID atuando após o motorista soltar o pedal</w:t>
      </w:r>
      <w:bookmarkEnd w:id="116"/>
    </w:p>
    <w:p w:rsidR="002B75EB" w:rsidRPr="00FF2C98" w:rsidRDefault="002B75EB" w:rsidP="002B75EB">
      <w:pPr>
        <w:rPr>
          <w:color w:val="FF0000"/>
        </w:rPr>
      </w:pPr>
      <w:r w:rsidRPr="00FF2C98">
        <w:rPr>
          <w:color w:val="FF0000"/>
        </w:rPr>
        <w:t xml:space="preserve">O teste com o PID sendo ativado apenas quando o motorista soltasse o pedal do acelerador foi </w:t>
      </w:r>
      <w:proofErr w:type="gramStart"/>
      <w:r w:rsidRPr="00FF2C98">
        <w:rPr>
          <w:color w:val="FF0000"/>
        </w:rPr>
        <w:t>a</w:t>
      </w:r>
      <w:proofErr w:type="gramEnd"/>
      <w:r w:rsidRPr="00FF2C98">
        <w:rPr>
          <w:color w:val="FF0000"/>
        </w:rPr>
        <w:t xml:space="preserve"> primeira ideia de sistema, pois como pode</w:t>
      </w:r>
      <w:r w:rsidR="004F5663">
        <w:rPr>
          <w:color w:val="FF0000"/>
        </w:rPr>
        <w:t xml:space="preserve"> ser visto no Gráfico 7, entre a</w:t>
      </w:r>
      <w:r w:rsidRPr="00FF2C98">
        <w:rPr>
          <w:color w:val="FF0000"/>
        </w:rPr>
        <w:t>s</w:t>
      </w:r>
      <w:r w:rsidR="004F5663">
        <w:rPr>
          <w:color w:val="FF0000"/>
        </w:rPr>
        <w:t xml:space="preserve"> iterações</w:t>
      </w:r>
      <w:r w:rsidRPr="00FF2C98">
        <w:rPr>
          <w:color w:val="FF0000"/>
        </w:rPr>
        <w:t xml:space="preserve"> </w:t>
      </w:r>
      <w:r w:rsidR="005F4CC5">
        <w:rPr>
          <w:color w:val="FF0000"/>
        </w:rPr>
        <w:t>400</w:t>
      </w:r>
      <w:r w:rsidRPr="00FF2C98">
        <w:rPr>
          <w:color w:val="FF0000"/>
        </w:rPr>
        <w:t>-</w:t>
      </w:r>
      <w:r w:rsidR="005F4CC5">
        <w:rPr>
          <w:color w:val="FF0000"/>
        </w:rPr>
        <w:t>700 e 1800-2000</w:t>
      </w:r>
      <w:r w:rsidRPr="00FF2C98">
        <w:rPr>
          <w:color w:val="FF0000"/>
        </w:rPr>
        <w:t xml:space="preserve">, assim que a curva do </w:t>
      </w:r>
      <w:proofErr w:type="spellStart"/>
      <w:r w:rsidRPr="00FF2C98">
        <w:rPr>
          <w:i/>
          <w:color w:val="FF0000"/>
        </w:rPr>
        <w:t>throttle</w:t>
      </w:r>
      <w:proofErr w:type="spellEnd"/>
      <w:r w:rsidRPr="00FF2C98">
        <w:rPr>
          <w:color w:val="FF0000"/>
        </w:rPr>
        <w:t xml:space="preserve"> despenca, simulando o motorista soltando o pedal, a curva da velocidade se mantém com o controle do PID. Caso o motorista não solte o pedal, o control</w:t>
      </w:r>
      <w:r w:rsidR="005F4CC5">
        <w:rPr>
          <w:color w:val="FF0000"/>
        </w:rPr>
        <w:t>e continua manual, como visto nos pontos 800 e 2100</w:t>
      </w:r>
      <w:r w:rsidRPr="00FF2C98">
        <w:rPr>
          <w:color w:val="FF0000"/>
        </w:rPr>
        <w:t>.</w:t>
      </w:r>
    </w:p>
    <w:p w:rsidR="002B75EB" w:rsidRDefault="002B75EB" w:rsidP="002B75EB">
      <w:pPr>
        <w:rPr>
          <w:color w:val="FF0000"/>
        </w:rPr>
      </w:pPr>
      <w:r w:rsidRPr="00FF2C98">
        <w:rPr>
          <w:color w:val="FF0000"/>
        </w:rPr>
        <w:t>Um problema desse modelo para simular o ambiente real era que o servo precisava seguir constantemente o controle manual, pois a leitura do potenciômetro A0 depende da rotação do servo, enquanto que em um ambiente real, o servo deveria estar em repouso para não atrapalhar o controle manual</w:t>
      </w:r>
      <w:r w:rsidR="00CD42DE">
        <w:rPr>
          <w:color w:val="FF0000"/>
        </w:rPr>
        <w:t>. Isso acontece porque no caso real, quando o servo atua no acelerador, a leitura do valor da aceleração depende do valor que o servo estiver mantendo e não pode ser medido se o motorista soltar o acelerador</w:t>
      </w:r>
      <w:r w:rsidRPr="00FF2C98">
        <w:rPr>
          <w:color w:val="FF0000"/>
        </w:rPr>
        <w:t>. Por este motivo foi definido outro modelo, o de que o controle do PID fosse ativado assim que a velocidade fosse mantida por 4 segundos, só deixando de atuar quando o motorista ultrapassasse a velocidade mantida.</w:t>
      </w:r>
    </w:p>
    <w:p w:rsidR="00076763" w:rsidRPr="00FF2C98" w:rsidRDefault="0038495D" w:rsidP="00076763">
      <w:pPr>
        <w:ind w:firstLine="0"/>
        <w:rPr>
          <w:color w:val="FF0000"/>
        </w:rPr>
      </w:pPr>
      <w:r>
        <w:rPr>
          <w:noProof/>
          <w:color w:val="FF0000"/>
        </w:rPr>
        <w:lastRenderedPageBreak/>
        <w:drawing>
          <wp:inline distT="0" distB="0" distL="0" distR="0">
            <wp:extent cx="5574030" cy="2593975"/>
            <wp:effectExtent l="19050" t="0" r="7620" b="0"/>
            <wp:docPr id="100"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36" cstate="print"/>
                    <a:srcRect b="-24"/>
                    <a:stretch>
                      <a:fillRect/>
                    </a:stretch>
                  </pic:blipFill>
                  <pic:spPr bwMode="auto">
                    <a:xfrm>
                      <a:off x="0" y="0"/>
                      <a:ext cx="5574030" cy="2593975"/>
                    </a:xfrm>
                    <a:prstGeom prst="rect">
                      <a:avLst/>
                    </a:prstGeom>
                    <a:noFill/>
                    <a:ln w="9525">
                      <a:noFill/>
                      <a:miter lim="800000"/>
                      <a:headEnd/>
                      <a:tailEnd/>
                    </a:ln>
                  </pic:spPr>
                </pic:pic>
              </a:graphicData>
            </a:graphic>
          </wp:inline>
        </w:drawing>
      </w:r>
    </w:p>
    <w:p w:rsidR="002B75EB" w:rsidRPr="00FF2C98" w:rsidRDefault="002B75EB" w:rsidP="002B75EB">
      <w:pPr>
        <w:pStyle w:val="Legenda"/>
        <w:rPr>
          <w:color w:val="FF0000"/>
        </w:rPr>
      </w:pPr>
      <w:bookmarkStart w:id="117" w:name="_Toc453532148"/>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8</w:t>
      </w:r>
      <w:r w:rsidR="00BE3D73" w:rsidRPr="00FF2C98">
        <w:rPr>
          <w:color w:val="FF0000"/>
        </w:rPr>
        <w:fldChar w:fldCharType="end"/>
      </w:r>
      <w:r w:rsidRPr="00FF2C98">
        <w:rPr>
          <w:color w:val="FF0000"/>
        </w:rPr>
        <w:t>: Curva de velocidade com IA e PID atuando após o motorista manter a velocidade</w:t>
      </w:r>
      <w:bookmarkEnd w:id="117"/>
    </w:p>
    <w:p w:rsidR="002B75EB" w:rsidRPr="00FF2C98" w:rsidRDefault="00076763" w:rsidP="002B75EB">
      <w:pPr>
        <w:rPr>
          <w:color w:val="FF0000"/>
        </w:rPr>
      </w:pPr>
      <w:r>
        <w:rPr>
          <w:color w:val="FF0000"/>
        </w:rPr>
        <w:t xml:space="preserve">Como mostrado no Gráfico </w:t>
      </w:r>
      <w:proofErr w:type="gramStart"/>
      <w:r>
        <w:rPr>
          <w:color w:val="FF0000"/>
        </w:rPr>
        <w:t>8</w:t>
      </w:r>
      <w:proofErr w:type="gramEnd"/>
      <w:r w:rsidR="002B75EB" w:rsidRPr="00FF2C98">
        <w:rPr>
          <w:color w:val="FF0000"/>
        </w:rPr>
        <w:t xml:space="preserve"> </w:t>
      </w:r>
      <w:r>
        <w:rPr>
          <w:color w:val="FF0000"/>
        </w:rPr>
        <w:t>a partir do ponto 185 a velocidade foi mantida por 4 segundos e o PID assumiu o controle</w:t>
      </w:r>
      <w:r w:rsidR="002B75EB" w:rsidRPr="00FF2C98">
        <w:rPr>
          <w:color w:val="FF0000"/>
        </w:rPr>
        <w:t>.</w:t>
      </w:r>
    </w:p>
    <w:p w:rsidR="002B75EB" w:rsidRDefault="002B75EB" w:rsidP="002B75EB">
      <w:pPr>
        <w:rPr>
          <w:color w:val="FF0000"/>
        </w:rPr>
      </w:pPr>
      <w:r w:rsidRPr="00FF2C98">
        <w:rPr>
          <w:color w:val="FF0000"/>
        </w:rPr>
        <w:t>Com os resultados obtidos no ambiente simulado, os testes no veículo foram possíveis</w:t>
      </w:r>
      <w:r w:rsidR="00CD42DE">
        <w:rPr>
          <w:color w:val="FF0000"/>
        </w:rPr>
        <w:t xml:space="preserve"> de se realizar com mais segurança</w:t>
      </w:r>
      <w:r w:rsidRPr="00FF2C98">
        <w:rPr>
          <w:color w:val="FF0000"/>
        </w:rPr>
        <w:t>.</w:t>
      </w:r>
    </w:p>
    <w:p w:rsidR="005F3A96" w:rsidRPr="00FF2C98" w:rsidRDefault="005F3A96" w:rsidP="002B75EB">
      <w:pPr>
        <w:rPr>
          <w:color w:val="FF0000"/>
        </w:rPr>
      </w:pPr>
    </w:p>
    <w:p w:rsidR="002B75EB" w:rsidRDefault="002B75EB" w:rsidP="002B75EB">
      <w:pPr>
        <w:pStyle w:val="Ttulo5"/>
        <w:ind w:firstLine="0"/>
      </w:pPr>
      <w:r>
        <w:t>3.2.2.3 Teste no veículo</w:t>
      </w:r>
    </w:p>
    <w:p w:rsidR="00FF2C98" w:rsidRPr="00FF2C98" w:rsidRDefault="00FF2C98" w:rsidP="00FF2C98">
      <w:pPr>
        <w:pStyle w:val="Ttulo4"/>
        <w:ind w:firstLine="708"/>
        <w:rPr>
          <w:rFonts w:ascii="Times New Roman" w:hAnsi="Times New Roman"/>
          <w:b w:val="0"/>
          <w:bCs w:val="0"/>
          <w:color w:val="FF0000"/>
          <w:sz w:val="24"/>
          <w:szCs w:val="20"/>
        </w:rPr>
      </w:pPr>
      <w:r w:rsidRPr="00FF2C98">
        <w:rPr>
          <w:rFonts w:ascii="Times New Roman" w:hAnsi="Times New Roman"/>
          <w:b w:val="0"/>
          <w:bCs w:val="0"/>
          <w:color w:val="FF0000"/>
          <w:sz w:val="24"/>
          <w:szCs w:val="20"/>
        </w:rPr>
        <w:t xml:space="preserve">Para iniciar os testes no veículo, as leituras dos potenciômetros A0 (pedal do acelerador) e A1 (velocidade) foram substituídas respectivamente por leitura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 xml:space="preserve"> e RPM. Foi utilizada a leitura de RPM inicialmente por ser possível fazê-la com o veículo parado e por ela corresponder proporcionalmente à velocidade real</w:t>
      </w:r>
      <w:r w:rsidR="00CD42DE">
        <w:rPr>
          <w:rFonts w:ascii="Times New Roman" w:hAnsi="Times New Roman"/>
          <w:b w:val="0"/>
          <w:bCs w:val="0"/>
          <w:color w:val="FF0000"/>
          <w:sz w:val="24"/>
          <w:szCs w:val="20"/>
        </w:rPr>
        <w:t xml:space="preserve"> uma vez que o veículo utilizado possui câmbio manual e que os testes foram realizados em quita marcha</w:t>
      </w:r>
      <w:r w:rsidRPr="00FF2C98">
        <w:rPr>
          <w:rFonts w:ascii="Times New Roman" w:hAnsi="Times New Roman"/>
          <w:b w:val="0"/>
          <w:bCs w:val="0"/>
          <w:color w:val="FF0000"/>
          <w:sz w:val="24"/>
          <w:szCs w:val="20"/>
        </w:rPr>
        <w:t>.</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Devido aos valores de RPM estarem numa faixa diferente da faixa de valores do potenciômetro, foi necessário mapear os valores de 0-8000 de RPM para 0-180 dos ângulos do potenciômetro, pois os valores do PID ficam desproporcionais aos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Logo no início dos testes houve problemas de perda de conexão com o Bluetooth. Após diversas observações em testes, foi constatado que o eletromagnetismo gerado pelo servo cortava o sinal do Bluetooth quando estes estavam próximos, o que foi solucionado </w:t>
      </w:r>
      <w:r w:rsidRPr="00FF2C98">
        <w:rPr>
          <w:rFonts w:ascii="Times New Roman" w:hAnsi="Times New Roman"/>
          <w:b w:val="0"/>
          <w:bCs w:val="0"/>
          <w:color w:val="FF0000"/>
          <w:sz w:val="24"/>
          <w:szCs w:val="20"/>
        </w:rPr>
        <w:lastRenderedPageBreak/>
        <w:t xml:space="preserve">com o posicionamento do servo dentro do capô do veículo, conectando-o através de um longo </w:t>
      </w:r>
      <w:r w:rsidR="00CD42DE">
        <w:rPr>
          <w:rFonts w:ascii="Times New Roman" w:hAnsi="Times New Roman"/>
          <w:b w:val="0"/>
          <w:bCs w:val="0"/>
          <w:color w:val="FF0000"/>
          <w:sz w:val="24"/>
          <w:szCs w:val="20"/>
        </w:rPr>
        <w:t>cabo</w:t>
      </w:r>
      <w:r w:rsidRPr="00FF2C98">
        <w:rPr>
          <w:rFonts w:ascii="Times New Roman" w:hAnsi="Times New Roman"/>
          <w:b w:val="0"/>
          <w:bCs w:val="0"/>
          <w:color w:val="FF0000"/>
          <w:sz w:val="24"/>
          <w:szCs w:val="20"/>
        </w:rPr>
        <w:t xml:space="preserve"> até o interior do veículo, onde fica o </w:t>
      </w:r>
      <w:proofErr w:type="spellStart"/>
      <w:r w:rsidRPr="00FF2C98">
        <w:rPr>
          <w:rFonts w:ascii="Times New Roman" w:hAnsi="Times New Roman"/>
          <w:b w:val="0"/>
          <w:bCs w:val="0"/>
          <w:color w:val="FF0000"/>
          <w:sz w:val="24"/>
          <w:szCs w:val="20"/>
        </w:rPr>
        <w:t>Arduino</w:t>
      </w:r>
      <w:proofErr w:type="spellEnd"/>
      <w:r w:rsidRPr="00FF2C98">
        <w:rPr>
          <w:rFonts w:ascii="Times New Roman" w:hAnsi="Times New Roman"/>
          <w:b w:val="0"/>
          <w:bCs w:val="0"/>
          <w:color w:val="FF0000"/>
          <w:sz w:val="24"/>
          <w:szCs w:val="20"/>
        </w:rPr>
        <w:t xml:space="preserve"> e </w:t>
      </w:r>
      <w:r w:rsidR="00CD42DE">
        <w:rPr>
          <w:rFonts w:ascii="Times New Roman" w:hAnsi="Times New Roman"/>
          <w:b w:val="0"/>
          <w:bCs w:val="0"/>
          <w:color w:val="FF0000"/>
          <w:sz w:val="24"/>
          <w:szCs w:val="20"/>
        </w:rPr>
        <w:t xml:space="preserve">o </w:t>
      </w:r>
      <w:r w:rsidRPr="00FF2C98">
        <w:rPr>
          <w:rFonts w:ascii="Times New Roman" w:hAnsi="Times New Roman"/>
          <w:b w:val="0"/>
          <w:bCs w:val="0"/>
          <w:color w:val="FF0000"/>
          <w:sz w:val="24"/>
          <w:szCs w:val="20"/>
        </w:rPr>
        <w:t>Bluetooth.</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Os testes para ajustar o PID com o veículo parado não foram possíveis, pois estando </w:t>
      </w:r>
      <w:proofErr w:type="gramStart"/>
      <w:r w:rsidRPr="00FF2C98">
        <w:rPr>
          <w:rFonts w:ascii="Times New Roman" w:hAnsi="Times New Roman"/>
          <w:b w:val="0"/>
          <w:bCs w:val="0"/>
          <w:color w:val="FF0000"/>
          <w:sz w:val="24"/>
          <w:szCs w:val="20"/>
        </w:rPr>
        <w:t>desengatado, uma pequena alteração no servo</w:t>
      </w:r>
      <w:proofErr w:type="gramEnd"/>
      <w:r w:rsidRPr="00FF2C98">
        <w:rPr>
          <w:rFonts w:ascii="Times New Roman" w:hAnsi="Times New Roman"/>
          <w:b w:val="0"/>
          <w:bCs w:val="0"/>
          <w:color w:val="FF0000"/>
          <w:sz w:val="24"/>
          <w:szCs w:val="20"/>
        </w:rPr>
        <w:t xml:space="preserve"> causa grande impacto na RPM</w:t>
      </w:r>
      <w:r w:rsidR="00CD42DE">
        <w:rPr>
          <w:rFonts w:ascii="Times New Roman" w:hAnsi="Times New Roman"/>
          <w:b w:val="0"/>
          <w:bCs w:val="0"/>
          <w:color w:val="FF0000"/>
          <w:sz w:val="24"/>
          <w:szCs w:val="20"/>
        </w:rPr>
        <w:t>, ultrapassando a zona de segurança de 6000 RPM</w:t>
      </w:r>
      <w:r w:rsidRPr="00FF2C98">
        <w:rPr>
          <w:rFonts w:ascii="Times New Roman" w:hAnsi="Times New Roman"/>
          <w:b w:val="0"/>
          <w:bCs w:val="0"/>
          <w:color w:val="FF0000"/>
          <w:sz w:val="24"/>
          <w:szCs w:val="20"/>
        </w:rPr>
        <w:t xml:space="preserve">. Como o servo necessita de pelo menos 5 graus de correção para </w:t>
      </w:r>
      <w:proofErr w:type="spellStart"/>
      <w:r w:rsidRPr="00FF2C98">
        <w:rPr>
          <w:rFonts w:ascii="Times New Roman" w:hAnsi="Times New Roman"/>
          <w:b w:val="0"/>
          <w:bCs w:val="0"/>
          <w:color w:val="FF0000"/>
          <w:sz w:val="24"/>
          <w:szCs w:val="20"/>
        </w:rPr>
        <w:t>rotacionar</w:t>
      </w:r>
      <w:proofErr w:type="spellEnd"/>
      <w:r w:rsidRPr="00FF2C98">
        <w:rPr>
          <w:rFonts w:ascii="Times New Roman" w:hAnsi="Times New Roman"/>
          <w:b w:val="0"/>
          <w:bCs w:val="0"/>
          <w:color w:val="FF0000"/>
          <w:sz w:val="24"/>
          <w:szCs w:val="20"/>
        </w:rPr>
        <w:t xml:space="preserve">, se o PID envia 1 grau de correção, o que seria suficiente para fazer a RPM chegar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xml:space="preserve">, não surte efeito nenhum na RPM, então o PID aumenta a correção até chegar aos 5 graus e quando envia esta correção ao servo, a RPM sobe muito, tendo que enviar uma correção muito maior para o servo voltar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Por isso foi necessário, a fim de ajustar o PID, fazer o teste do software com o veículo em movimento, o que não era o objetivo, pois por segurança, o sistema deveria estar totalmente ajustado e testado antes de ser testado em movimento.</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Tomando as devidas precauções de fazer os testes em um ambiente pouco movimentado e com acostamento, foi testado o PID com o carro em movimento engatado na segunda marcha. Porém o problema do servo causar grande impacto na RPM se mantinha com a velocidade baixa. Necessitando assim fazer o teste com uma velocidade maior. </w:t>
      </w:r>
      <w:r w:rsidRPr="00FF2C98">
        <w:rPr>
          <w:rFonts w:ascii="Times New Roman" w:hAnsi="Times New Roman"/>
          <w:b w:val="0"/>
          <w:bCs w:val="0"/>
          <w:color w:val="FF0000"/>
          <w:sz w:val="24"/>
          <w:szCs w:val="20"/>
        </w:rPr>
        <w:tab/>
        <w:t xml:space="preserve">Por precaução, foi </w:t>
      </w:r>
      <w:proofErr w:type="gramStart"/>
      <w:r w:rsidRPr="00FF2C98">
        <w:rPr>
          <w:rFonts w:ascii="Times New Roman" w:hAnsi="Times New Roman"/>
          <w:b w:val="0"/>
          <w:bCs w:val="0"/>
          <w:color w:val="FF0000"/>
          <w:sz w:val="24"/>
          <w:szCs w:val="20"/>
        </w:rPr>
        <w:t>implementada</w:t>
      </w:r>
      <w:proofErr w:type="gramEnd"/>
      <w:r w:rsidRPr="00FF2C98">
        <w:rPr>
          <w:rFonts w:ascii="Times New Roman" w:hAnsi="Times New Roman"/>
          <w:b w:val="0"/>
          <w:bCs w:val="0"/>
          <w:color w:val="FF0000"/>
          <w:sz w:val="24"/>
          <w:szCs w:val="20"/>
        </w:rPr>
        <w:t xml:space="preserve"> uma função de pânico que libera totalmente o controle do servo a fim de evitar acidentes e uma heurística limitando os limites de atuação do servo para que a sua oscilação diminua quanto mais perto ele estiver do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Com as devidas precauções tomadas, pôde-se testar o sistema final na estrada, com apenas o fator proporcional do PID ligado e mantendo o veículo em quinta marcha, pois o servo necessita de um torque maior, diminuindo assim sua influência brusca na RPM.</w:t>
      </w:r>
    </w:p>
    <w:p w:rsidR="00FF2C98" w:rsidRPr="00FF2C98" w:rsidRDefault="00FF2C98" w:rsidP="00FF2C98"/>
    <w:p w:rsidR="00A46B33" w:rsidRDefault="00A46B33" w:rsidP="00362BBC">
      <w:pPr>
        <w:pStyle w:val="Ttulo2"/>
      </w:pPr>
      <w:bookmarkStart w:id="118" w:name="_Toc223175068"/>
      <w:bookmarkStart w:id="119" w:name="_Toc223880347"/>
      <w:bookmarkStart w:id="120" w:name="_Toc238540350"/>
      <w:bookmarkStart w:id="121" w:name="_Toc240449907"/>
      <w:bookmarkStart w:id="122" w:name="_Toc240451402"/>
      <w:bookmarkStart w:id="123" w:name="_Toc240451565"/>
      <w:bookmarkStart w:id="124" w:name="_Toc453532179"/>
      <w:r>
        <w:t>3.4. Resultados Obtidos</w:t>
      </w:r>
      <w:bookmarkEnd w:id="118"/>
      <w:bookmarkEnd w:id="119"/>
      <w:bookmarkEnd w:id="120"/>
      <w:bookmarkEnd w:id="121"/>
      <w:bookmarkEnd w:id="122"/>
      <w:bookmarkEnd w:id="123"/>
      <w:bookmarkEnd w:id="124"/>
    </w:p>
    <w:p w:rsidR="00FF2C98" w:rsidRPr="00FF2C98" w:rsidRDefault="00FF2C98" w:rsidP="00FF2C98">
      <w:pPr>
        <w:ind w:firstLine="708"/>
        <w:rPr>
          <w:color w:val="FF0000"/>
        </w:rPr>
      </w:pPr>
      <w:r w:rsidRPr="00FF2C98">
        <w:rPr>
          <w:color w:val="FF0000"/>
        </w:rPr>
        <w:t xml:space="preserve">Com a integração dos sistemas de controle de velocidade e o módulo pervasivo, para que fosse possível sua execução em um veículo real, foi necessário um ambiente simulado a fim de evitar acidentes. Este ambiente simulado gerou um refinamento no controlador PID, devido </w:t>
      </w:r>
      <w:r w:rsidR="00CD42DE" w:rsidRPr="00FF2C98">
        <w:rPr>
          <w:color w:val="FF0000"/>
        </w:rPr>
        <w:t>à</w:t>
      </w:r>
      <w:r w:rsidRPr="00FF2C98">
        <w:rPr>
          <w:color w:val="FF0000"/>
        </w:rPr>
        <w:t xml:space="preserve"> sensibilidade das leituras dos potenciômetros utilizados. Entretanto, para o teste no veículo, este refinamento não foi necessário, pois os tempos de </w:t>
      </w:r>
      <w:r w:rsidRPr="00FF2C98">
        <w:rPr>
          <w:color w:val="FF0000"/>
        </w:rPr>
        <w:lastRenderedPageBreak/>
        <w:t xml:space="preserve">resposta do sistema de aceleração do veículo em relação à tração do servo são bem lentos, portanto o uso de um PID apenas com fator proporcional e uma heurística de controle foram suficientes para calibrar o sistema. Com isso, o ciclo geral foi fechado e o teste do sistema completo no veículo foi realizado. </w:t>
      </w:r>
      <w:r w:rsidR="00CD42DE">
        <w:rPr>
          <w:color w:val="FF0000"/>
        </w:rPr>
        <w:t xml:space="preserve">**Definir </w:t>
      </w:r>
      <w:proofErr w:type="spellStart"/>
      <w:r w:rsidR="00CD42DE">
        <w:rPr>
          <w:color w:val="FF0000"/>
        </w:rPr>
        <w:t>Euristica</w:t>
      </w:r>
      <w:proofErr w:type="spellEnd"/>
      <w:r w:rsidR="00CD42DE">
        <w:rPr>
          <w:color w:val="FF0000"/>
        </w:rPr>
        <w:t xml:space="preserve"> de controle**</w:t>
      </w:r>
    </w:p>
    <w:p w:rsidR="00577CFF" w:rsidRDefault="00FF2C98" w:rsidP="00FF2C98">
      <w:pPr>
        <w:ind w:firstLine="708"/>
        <w:rPr>
          <w:color w:val="FF0000"/>
        </w:rPr>
      </w:pPr>
      <w:r w:rsidRPr="00FF2C98">
        <w:rPr>
          <w:color w:val="FF0000"/>
        </w:rPr>
        <w:t xml:space="preserve">Os testes foram muito bem sucedidos, pois o sistema conseguiu manter a velocidade constante durante todo o trajeto, </w:t>
      </w:r>
      <w:r w:rsidR="0038495D">
        <w:rPr>
          <w:color w:val="FF0000"/>
        </w:rPr>
        <w:t xml:space="preserve">variando apenas </w:t>
      </w:r>
      <w:proofErr w:type="gramStart"/>
      <w:r w:rsidR="005F1252">
        <w:rPr>
          <w:color w:val="FF0000"/>
        </w:rPr>
        <w:t>8</w:t>
      </w:r>
      <w:proofErr w:type="gramEnd"/>
      <w:r w:rsidR="0038495D">
        <w:rPr>
          <w:color w:val="FF0000"/>
        </w:rPr>
        <w:t xml:space="preserve"> km/h nas</w:t>
      </w:r>
      <w:r w:rsidRPr="00FF2C98">
        <w:rPr>
          <w:color w:val="FF0000"/>
        </w:rPr>
        <w:t xml:space="preserve"> su</w:t>
      </w:r>
      <w:r>
        <w:rPr>
          <w:color w:val="FF0000"/>
        </w:rPr>
        <w:t>bidas e descidas da estrada. O G</w:t>
      </w:r>
      <w:r w:rsidRPr="00FF2C98">
        <w:rPr>
          <w:color w:val="FF0000"/>
        </w:rPr>
        <w:t xml:space="preserve">ráfico </w:t>
      </w:r>
      <w:proofErr w:type="gramStart"/>
      <w:r w:rsidR="00076763">
        <w:rPr>
          <w:color w:val="FF0000"/>
        </w:rPr>
        <w:t>9</w:t>
      </w:r>
      <w:proofErr w:type="gramEnd"/>
      <w:r>
        <w:rPr>
          <w:color w:val="FF0000"/>
        </w:rPr>
        <w:t xml:space="preserve"> </w:t>
      </w:r>
      <w:r w:rsidRPr="00FF2C98">
        <w:rPr>
          <w:color w:val="FF0000"/>
        </w:rPr>
        <w:t>mostra os dados do trajeto todo de teste do software final no am</w:t>
      </w:r>
      <w:r w:rsidR="00076763">
        <w:rPr>
          <w:color w:val="FF0000"/>
        </w:rPr>
        <w:t xml:space="preserve">biente real. Os vídeos do </w:t>
      </w:r>
      <w:proofErr w:type="spellStart"/>
      <w:r w:rsidR="00076763" w:rsidRPr="00076763">
        <w:rPr>
          <w:i/>
          <w:color w:val="FF0000"/>
        </w:rPr>
        <w:t>Github</w:t>
      </w:r>
      <w:proofErr w:type="spellEnd"/>
      <w:r w:rsidR="00076763">
        <w:rPr>
          <w:color w:val="FF0000"/>
        </w:rPr>
        <w:t xml:space="preserve"> (link)</w:t>
      </w:r>
      <w:r w:rsidRPr="00FF2C98">
        <w:rPr>
          <w:color w:val="FF0000"/>
        </w:rPr>
        <w:t xml:space="preserve"> mostram a execução de alguns testes e o vídeo “Teste Final” mostra a execuç</w:t>
      </w:r>
      <w:r w:rsidR="00076763">
        <w:rPr>
          <w:color w:val="FF0000"/>
        </w:rPr>
        <w:t>ão do teste em que os dados do G</w:t>
      </w:r>
      <w:r w:rsidRPr="00FF2C98">
        <w:rPr>
          <w:color w:val="FF0000"/>
        </w:rPr>
        <w:t xml:space="preserve">ráfico </w:t>
      </w:r>
      <w:proofErr w:type="gramStart"/>
      <w:r w:rsidR="00076763">
        <w:rPr>
          <w:color w:val="FF0000"/>
        </w:rPr>
        <w:t>9</w:t>
      </w:r>
      <w:proofErr w:type="gramEnd"/>
      <w:r w:rsidRPr="00FF2C98">
        <w:rPr>
          <w:color w:val="FF0000"/>
        </w:rPr>
        <w:t xml:space="preserve"> foram obtidos.</w:t>
      </w:r>
    </w:p>
    <w:p w:rsidR="00076763" w:rsidRDefault="00076763" w:rsidP="00FF2C98">
      <w:pPr>
        <w:ind w:firstLine="708"/>
        <w:rPr>
          <w:color w:val="FF0000"/>
        </w:rPr>
      </w:pPr>
    </w:p>
    <w:p w:rsidR="00076763" w:rsidRDefault="0038495D" w:rsidP="00076763">
      <w:pPr>
        <w:ind w:firstLine="0"/>
        <w:jc w:val="center"/>
        <w:rPr>
          <w:color w:val="FF0000"/>
        </w:rPr>
      </w:pPr>
      <w:r>
        <w:rPr>
          <w:noProof/>
          <w:color w:val="FF0000"/>
        </w:rPr>
        <w:drawing>
          <wp:inline distT="0" distB="0" distL="0" distR="0">
            <wp:extent cx="4589780" cy="2752090"/>
            <wp:effectExtent l="19050" t="0" r="1270" b="0"/>
            <wp:docPr id="10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3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577CFF" w:rsidRDefault="00FF2C98" w:rsidP="00076763">
      <w:pPr>
        <w:pStyle w:val="Legenda"/>
        <w:jc w:val="center"/>
      </w:pPr>
      <w:bookmarkStart w:id="125" w:name="_Toc453532149"/>
      <w:r>
        <w:t xml:space="preserve">Gráfico </w:t>
      </w:r>
      <w:fldSimple w:instr=" SEQ Gráfico \* ARABIC ">
        <w:r>
          <w:rPr>
            <w:noProof/>
          </w:rPr>
          <w:t>9</w:t>
        </w:r>
      </w:fldSimple>
      <w:r>
        <w:t xml:space="preserve">: </w:t>
      </w:r>
      <w:r w:rsidRPr="00FF2C98">
        <w:t xml:space="preserve">Curva de </w:t>
      </w:r>
      <w:r w:rsidR="00076763">
        <w:t>velocidade</w:t>
      </w:r>
      <w:r w:rsidRPr="00FF2C98">
        <w:t xml:space="preserve"> do veículo com o software final</w:t>
      </w:r>
      <w:bookmarkEnd w:id="125"/>
    </w:p>
    <w:p w:rsidR="005F3A96" w:rsidRPr="005F3A96" w:rsidRDefault="005F3A96" w:rsidP="005F3A96"/>
    <w:p w:rsidR="00A46B33" w:rsidRDefault="006B2146" w:rsidP="00362BBC">
      <w:pPr>
        <w:pStyle w:val="Ttulo2"/>
      </w:pPr>
      <w:bookmarkStart w:id="126" w:name="_Toc238540351"/>
      <w:bookmarkStart w:id="127" w:name="_Toc240449908"/>
      <w:bookmarkStart w:id="128" w:name="_Toc240451403"/>
      <w:bookmarkStart w:id="129" w:name="_Toc240451566"/>
      <w:bookmarkStart w:id="130" w:name="_Toc453532180"/>
      <w:r>
        <w:t>3.5. Dificuldades,</w:t>
      </w:r>
      <w:r w:rsidR="00A46B33">
        <w:t xml:space="preserve"> Limitações</w:t>
      </w:r>
      <w:bookmarkEnd w:id="126"/>
      <w:r>
        <w:t xml:space="preserve"> e Trabalhos </w:t>
      </w:r>
      <w:proofErr w:type="gramStart"/>
      <w:r>
        <w:t>Futuros</w:t>
      </w:r>
      <w:bookmarkEnd w:id="127"/>
      <w:bookmarkEnd w:id="128"/>
      <w:bookmarkEnd w:id="129"/>
      <w:bookmarkEnd w:id="130"/>
      <w:proofErr w:type="gramEnd"/>
    </w:p>
    <w:p w:rsidR="002F064C" w:rsidRPr="005F3A96" w:rsidRDefault="002F064C" w:rsidP="005F3A96">
      <w:bookmarkStart w:id="131" w:name="_Toc223175069"/>
      <w:bookmarkStart w:id="132" w:name="_Toc223880348"/>
      <w:bookmarkStart w:id="133" w:name="_Toc238540352"/>
      <w:bookmarkStart w:id="134" w:name="_Toc240449909"/>
      <w:bookmarkStart w:id="135" w:name="_Toc240451404"/>
      <w:bookmarkStart w:id="136" w:name="_Toc240451567"/>
      <w:r w:rsidRPr="005F3A96">
        <w:t xml:space="preserve">Das dificuldades do desenvolvimento do trabalho, pode-se considerar o difícil acesso no Brasil de componentes eletrônicos, o que fez com que parte do projeto tivesse que ser construído e testado de forma improvisada até a chegada dos componentes necessários. Além da falta de componentes, a documentação dos mesmos é precária e até mesmo incorreta, como no caso do manual dos </w:t>
      </w:r>
      <w:proofErr w:type="gramStart"/>
      <w:r w:rsidRPr="005F3A96">
        <w:t>módulos Bluetooth</w:t>
      </w:r>
      <w:proofErr w:type="gramEnd"/>
      <w:r w:rsidRPr="005F3A96">
        <w:t xml:space="preserve"> que continham comandos que não existiam ou com muito pouca documentação. Isso acontece porque </w:t>
      </w:r>
      <w:r w:rsidRPr="005F3A96">
        <w:lastRenderedPageBreak/>
        <w:t xml:space="preserve">esses dispositivos são </w:t>
      </w:r>
      <w:proofErr w:type="gramStart"/>
      <w:r w:rsidRPr="005F3A96">
        <w:t>implementados</w:t>
      </w:r>
      <w:proofErr w:type="gramEnd"/>
      <w:r w:rsidRPr="005F3A96">
        <w:t xml:space="preserve"> na China e a documentação disponível muitas vezes é uma tradução precária do Chinês para o Inglês.</w:t>
      </w:r>
    </w:p>
    <w:p w:rsidR="002F064C" w:rsidRPr="005F3A96" w:rsidRDefault="002F064C" w:rsidP="005F3A96">
      <w:r w:rsidRPr="005F3A96">
        <w:t>Das limitações para o desenvolvimento, pode-se considerar a falta de recursos para a aquisição de um componente, como o cabo serial/OBD-II que facilitaria o desenvolvimento do projeto. Sendo assim, o seu alto custo (R$ 150,00) limitou o desenvolvimento do trabalho.</w:t>
      </w:r>
    </w:p>
    <w:p w:rsidR="002F064C" w:rsidRPr="005F3A96" w:rsidRDefault="002F064C" w:rsidP="005F3A96">
      <w:r w:rsidRPr="005F3A96">
        <w:t xml:space="preserve">Como trabalho futuro, pode-se aprimorar o sistema com o uso de um cabo de interface serial/OBD-II (padrão RS232 para CAN), assim as vantagens dessa implementação seriam: a diminuição do ruído causado tanto na leitura dos dados do veículo, como no circuito eletrônico; e principalmente a diminuição do tempo entre as iterações de 300 </w:t>
      </w:r>
      <w:proofErr w:type="spellStart"/>
      <w:proofErr w:type="gramStart"/>
      <w:r w:rsidRPr="005F3A96">
        <w:t>ms</w:t>
      </w:r>
      <w:proofErr w:type="spellEnd"/>
      <w:proofErr w:type="gramEnd"/>
      <w:r w:rsidRPr="005F3A96">
        <w:t xml:space="preserve"> para 15 </w:t>
      </w:r>
      <w:proofErr w:type="spellStart"/>
      <w:r w:rsidRPr="005F3A96">
        <w:t>ms</w:t>
      </w:r>
      <w:proofErr w:type="spellEnd"/>
      <w:r w:rsidRPr="005F3A96">
        <w:t xml:space="preserve">, fazendo com que o PID atue bem mais rápido. Isso deve diminuir muito a variação da velocidade a ser mantida. Outra possibilidade é integrar as informações do sistema com a Internet, ou seja, integrando o veículo ao </w:t>
      </w:r>
      <w:proofErr w:type="spellStart"/>
      <w:proofErr w:type="gramStart"/>
      <w:r w:rsidRPr="005F3A96">
        <w:t>IoT</w:t>
      </w:r>
      <w:proofErr w:type="spellEnd"/>
      <w:proofErr w:type="gramEnd"/>
      <w:r w:rsidRPr="005F3A96">
        <w:t xml:space="preserve"> (Internet </w:t>
      </w:r>
      <w:proofErr w:type="spellStart"/>
      <w:r w:rsidRPr="005F3A96">
        <w:t>of</w:t>
      </w:r>
      <w:proofErr w:type="spellEnd"/>
      <w:r w:rsidRPr="005F3A96">
        <w:t xml:space="preserve"> </w:t>
      </w:r>
      <w:proofErr w:type="spellStart"/>
      <w:r w:rsidRPr="005F3A96">
        <w:t>Things</w:t>
      </w:r>
      <w:proofErr w:type="spellEnd"/>
      <w:r w:rsidRPr="005F3A96">
        <w:t xml:space="preserve">) e as aplicações disso são muitas, por exemplo: integrar informações de GPS, mapas e aplicativos de trânsito como o </w:t>
      </w:r>
      <w:proofErr w:type="spellStart"/>
      <w:r w:rsidRPr="005F3A96">
        <w:t>Waze</w:t>
      </w:r>
      <w:proofErr w:type="spellEnd"/>
      <w:r w:rsidRPr="005F3A96">
        <w:t xml:space="preserve"> (WAZE, 2015), utilizando recursos de trânsito para regular a velocidade do veículo e evitar infrações, considerando a sinalização de trânsito; ou usar as informações de taxa de combustível do veículo para alertar o motorista de um posto de combustível próximo com preços mais baixos.</w:t>
      </w:r>
    </w:p>
    <w:p w:rsidR="005F3A96" w:rsidRPr="005F3A96" w:rsidRDefault="005F3A96" w:rsidP="005F3A96"/>
    <w:p w:rsidR="00A46B33" w:rsidRDefault="00A46B33" w:rsidP="002F064C">
      <w:pPr>
        <w:pStyle w:val="Ttulo2"/>
      </w:pPr>
      <w:bookmarkStart w:id="137" w:name="_Toc453532181"/>
      <w:r>
        <w:t>3.6. Considerações Finais</w:t>
      </w:r>
      <w:bookmarkEnd w:id="131"/>
      <w:bookmarkEnd w:id="132"/>
      <w:bookmarkEnd w:id="133"/>
      <w:bookmarkEnd w:id="134"/>
      <w:bookmarkEnd w:id="135"/>
      <w:bookmarkEnd w:id="136"/>
      <w:bookmarkEnd w:id="137"/>
    </w:p>
    <w:p w:rsidR="00A46B33" w:rsidRPr="002F064C" w:rsidRDefault="002F064C" w:rsidP="00362BBC">
      <w:r w:rsidRPr="002F064C">
        <w:t xml:space="preserve">O ciclo do sistema de controle foi fechado com a integração dos sistemas de controle de velocidade e pervasivo, o que possibilitou a realização dos testes no veículo. Mesmo com algumas limitações e problemas no desenvolvimento, o sistema final proposto foi concebido e operou como esperado. O sistema foi capaz de manter o controle da velocidade do veículo dentro de uma variação de </w:t>
      </w:r>
      <w:proofErr w:type="gramStart"/>
      <w:r w:rsidRPr="002F064C">
        <w:t>3</w:t>
      </w:r>
      <w:proofErr w:type="gramEnd"/>
      <w:r w:rsidRPr="002F064C">
        <w:t xml:space="preserve"> km/h e trabalhou de forma </w:t>
      </w:r>
      <w:proofErr w:type="spellStart"/>
      <w:r w:rsidRPr="002F064C">
        <w:t>pervasiva</w:t>
      </w:r>
      <w:proofErr w:type="spellEnd"/>
      <w:r w:rsidRPr="002F064C">
        <w:t>, permitindo que o usuário se concentrasse melhor na atividade de conduzir o veículo. O próximo capítulo aborda a conclusão do trabalho.</w:t>
      </w:r>
    </w:p>
    <w:p w:rsidR="00A46B33" w:rsidRDefault="00A46B33" w:rsidP="00362BBC">
      <w:pPr>
        <w:pStyle w:val="Ttulo1"/>
        <w:jc w:val="both"/>
      </w:pPr>
    </w:p>
    <w:p w:rsidR="00A46B33" w:rsidRDefault="00A46B33" w:rsidP="00362BBC">
      <w:pPr>
        <w:pStyle w:val="Ttulo1"/>
        <w:jc w:val="both"/>
      </w:pPr>
    </w:p>
    <w:p w:rsidR="00A46B33" w:rsidRDefault="00A46B33" w:rsidP="00362BBC">
      <w:pPr>
        <w:pStyle w:val="Ttulo1"/>
        <w:jc w:val="both"/>
      </w:pPr>
      <w:r>
        <w:br w:type="page"/>
      </w:r>
      <w:bookmarkStart w:id="138" w:name="_Toc223175070"/>
      <w:bookmarkStart w:id="139" w:name="_Toc223880349"/>
      <w:bookmarkStart w:id="140" w:name="_Toc238540353"/>
      <w:bookmarkStart w:id="141" w:name="_Toc240449910"/>
      <w:bookmarkStart w:id="142" w:name="_Toc240451405"/>
      <w:bookmarkStart w:id="143" w:name="_Toc240451568"/>
      <w:bookmarkStart w:id="144" w:name="_Toc453532182"/>
      <w:bookmarkEnd w:id="98"/>
      <w:r>
        <w:lastRenderedPageBreak/>
        <w:t xml:space="preserve">CAPÍTULO </w:t>
      </w:r>
      <w:r w:rsidRPr="00736FB1">
        <w:t>4</w:t>
      </w:r>
      <w:r>
        <w:t>: CONCLUSÃO</w:t>
      </w:r>
      <w:bookmarkEnd w:id="138"/>
      <w:bookmarkEnd w:id="139"/>
      <w:bookmarkEnd w:id="140"/>
      <w:bookmarkEnd w:id="141"/>
      <w:bookmarkEnd w:id="142"/>
      <w:bookmarkEnd w:id="143"/>
      <w:bookmarkEnd w:id="144"/>
    </w:p>
    <w:p w:rsidR="002F064C" w:rsidRPr="002F064C" w:rsidRDefault="002F064C" w:rsidP="005F3A96">
      <w:pPr>
        <w:rPr>
          <w:b/>
          <w:bCs/>
          <w:iCs/>
        </w:rPr>
      </w:pPr>
      <w:bookmarkStart w:id="145" w:name="_Toc223880351"/>
      <w:bookmarkStart w:id="146" w:name="_Toc238540354"/>
      <w:bookmarkStart w:id="147" w:name="_Toc240449911"/>
      <w:bookmarkStart w:id="148" w:name="_Toc240451406"/>
      <w:bookmarkStart w:id="149" w:name="_Toc240451569"/>
      <w:r w:rsidRPr="002F064C">
        <w:t xml:space="preserve">O </w:t>
      </w:r>
      <w:proofErr w:type="spellStart"/>
      <w:proofErr w:type="gramStart"/>
      <w:r w:rsidRPr="002F064C">
        <w:rPr>
          <w:i/>
        </w:rPr>
        <w:t>cruise</w:t>
      </w:r>
      <w:proofErr w:type="spellEnd"/>
      <w:proofErr w:type="gramEnd"/>
      <w:r w:rsidRPr="002F064C">
        <w:rPr>
          <w:i/>
        </w:rPr>
        <w:t xml:space="preserve"> </w:t>
      </w:r>
      <w:proofErr w:type="spellStart"/>
      <w:r w:rsidRPr="002F064C">
        <w:rPr>
          <w:i/>
        </w:rPr>
        <w:t>control</w:t>
      </w:r>
      <w:proofErr w:type="spellEnd"/>
      <w:r w:rsidRPr="002F064C">
        <w:t xml:space="preserve"> é um sistema simples e viável de ser reproduzido com materiais de baixo custo. A utilização desses materiais para o desenvolvimento do sistema de piloto automático é muito mais viável economicamente do que a implantação do sistema oficial instalado pela concessionária.</w:t>
      </w:r>
    </w:p>
    <w:p w:rsidR="002F064C" w:rsidRPr="002F064C" w:rsidRDefault="002F064C" w:rsidP="005F3A96">
      <w:pPr>
        <w:rPr>
          <w:b/>
          <w:bCs/>
          <w:iCs/>
        </w:rPr>
      </w:pPr>
      <w:r w:rsidRPr="002F064C">
        <w:t xml:space="preserve">Com os testes realizados de calibração das constantes do PID para um ambiente simulado, gerou-se a criação de uma nova componente, o Freio, que pode contribuir muito para os mais diversos sistemas que utilizam PID; dos testes em ambiente real, gerou-se conhecimento sobre a manipulação de componentes e sua integração com o sistema veicular. </w:t>
      </w:r>
    </w:p>
    <w:p w:rsidR="002F064C" w:rsidRPr="002F064C" w:rsidRDefault="002F064C" w:rsidP="005F3A96">
      <w:pPr>
        <w:rPr>
          <w:b/>
          <w:bCs/>
          <w:iCs/>
        </w:rPr>
      </w:pPr>
      <w:r w:rsidRPr="002F064C">
        <w:t xml:space="preserve">Para que o sistema seja </w:t>
      </w:r>
      <w:proofErr w:type="gramStart"/>
      <w:r w:rsidRPr="002F064C">
        <w:t>implementado</w:t>
      </w:r>
      <w:proofErr w:type="gramEnd"/>
      <w:r w:rsidRPr="002F064C">
        <w:t xml:space="preserve"> em outro veículo, pequenas modificações devem ser feitas, pois para cada veículo pode haver alteração nos tempos de resposta, força de torque da alavanca do cabo do acelerador, entre outras, bem como no padrão OBD</w:t>
      </w:r>
      <w:r>
        <w:t>-</w:t>
      </w:r>
      <w:r w:rsidRPr="002F064C">
        <w:t xml:space="preserve">II para aquisição de dados da </w:t>
      </w:r>
      <w:r>
        <w:t>CPU</w:t>
      </w:r>
      <w:r w:rsidRPr="002F064C">
        <w:t xml:space="preserve"> do veículo.</w:t>
      </w:r>
    </w:p>
    <w:p w:rsidR="002F064C" w:rsidRPr="002F064C" w:rsidRDefault="002F064C" w:rsidP="005F3A96">
      <w:pPr>
        <w:rPr>
          <w:b/>
          <w:bCs/>
          <w:iCs/>
        </w:rPr>
      </w:pPr>
      <w:r w:rsidRPr="002F064C">
        <w:t>Para o desenvolvimento completo do trabalho, não foram o bastante os conhecimentos inicialmente previstos, foi necessária muita pesquisa para resolução de problemas, dado que não há material de referência que tenha sido testado em ambiente real e de fato controlado um veículo sem o controle da ECU.</w:t>
      </w:r>
    </w:p>
    <w:p w:rsidR="002F064C" w:rsidRPr="002F064C" w:rsidRDefault="002F064C" w:rsidP="005F3A96">
      <w:pPr>
        <w:rPr>
          <w:b/>
          <w:bCs/>
          <w:iCs/>
        </w:rPr>
      </w:pPr>
      <w:r w:rsidRPr="002F064C">
        <w:t>Após a realização dessas considerações, pode-se afirmar que o sistema cumpriu o objetivo proposto, além de ser uma opção mais viável economicamente do que o sistema disponível na concessionária.</w:t>
      </w:r>
    </w:p>
    <w:p w:rsidR="002F064C" w:rsidRDefault="002F064C" w:rsidP="005F3A96">
      <w:pPr>
        <w:rPr>
          <w:b/>
          <w:bCs/>
          <w:iCs/>
        </w:rPr>
      </w:pPr>
      <w:r w:rsidRPr="002F064C">
        <w:t>Para este trabalho, diferente do TCC1, não houve colaboração externa, pois todos os problemas do TCC1 foram resolvidos devido à documentação disponível de pessoas que fizeram partes do sistema, entretanto os problemas surgidos quando implantado em ambiente real foram solucionados apenas com conhecimento teórico e experiência de trabalho do orientador.</w:t>
      </w:r>
    </w:p>
    <w:p w:rsidR="005F3A96" w:rsidRPr="005F3A96" w:rsidRDefault="005F3A96" w:rsidP="005F3A96"/>
    <w:p w:rsidR="00A46B33" w:rsidRDefault="00A46B33" w:rsidP="002F064C">
      <w:pPr>
        <w:pStyle w:val="Ttulo2"/>
      </w:pPr>
      <w:bookmarkStart w:id="150" w:name="_Toc453532183"/>
      <w:r>
        <w:lastRenderedPageBreak/>
        <w:t>4.1. Contribuições</w:t>
      </w:r>
      <w:bookmarkEnd w:id="145"/>
      <w:bookmarkEnd w:id="146"/>
      <w:bookmarkEnd w:id="147"/>
      <w:bookmarkEnd w:id="148"/>
      <w:bookmarkEnd w:id="149"/>
      <w:bookmarkEnd w:id="150"/>
    </w:p>
    <w:p w:rsidR="002F064C" w:rsidRDefault="002F064C" w:rsidP="005F3A96">
      <w:pPr>
        <w:rPr>
          <w:b/>
          <w:bCs/>
          <w:iCs/>
        </w:rPr>
      </w:pPr>
      <w:bookmarkStart w:id="151" w:name="_Toc238540355"/>
      <w:bookmarkStart w:id="152" w:name="_Toc240449912"/>
      <w:bookmarkStart w:id="153" w:name="_Toc240451407"/>
      <w:bookmarkStart w:id="154" w:name="_Toc240451570"/>
      <w:r w:rsidRPr="002F064C">
        <w:t xml:space="preserve">Este projeto produziu um protótipo de sistema de controle automático de velocidade de veículos, caracterizando-se por ter fechado o laço de controle responsável por ler a velocidade atual do veículo a partir da interface de diagnóstico OBD-II e controlar o cabo do acelerador do motor do veículo para manter a velocidade desejada. O processo de desenvolvimento descrito abordou problemas com a manipulação dos componentes, tanto em ambiente simulado como no ambiente real, servindo de material de apoio e solução para quem trabalhe com tais componentes e tenha as mesmas dificuldades ou problemas.  Além disso, as alterações propostas no PID com a inclusão do fator freio podem contribuir para outras aplicações deste tipo de estratégia de controle em diversos sistemas, não apenas para o controle de velocidade de veículos. As informações contidas neste trabalho devem servir de ponto de partida para que em trabalhos futuros uma versão mais robusta das partes eletrônicas e mecânicas do sistema possam ser </w:t>
      </w:r>
      <w:proofErr w:type="gramStart"/>
      <w:r w:rsidRPr="002F064C">
        <w:t>implementadas</w:t>
      </w:r>
      <w:proofErr w:type="gramEnd"/>
      <w:r w:rsidRPr="002F064C">
        <w:t xml:space="preserve"> e então testadas com mais segurança no veículo em movimento.</w:t>
      </w:r>
    </w:p>
    <w:p w:rsidR="002F064C" w:rsidRDefault="002F064C" w:rsidP="008045B3">
      <w:pPr>
        <w:pStyle w:val="Ttulo2"/>
        <w:rPr>
          <w:rFonts w:ascii="Times New Roman" w:hAnsi="Times New Roman" w:cs="Times New Roman"/>
          <w:b w:val="0"/>
          <w:bCs w:val="0"/>
          <w:iCs w:val="0"/>
          <w:sz w:val="24"/>
          <w:szCs w:val="24"/>
        </w:rPr>
      </w:pPr>
    </w:p>
    <w:p w:rsidR="00A46B33" w:rsidRDefault="00A46B33" w:rsidP="008045B3">
      <w:pPr>
        <w:pStyle w:val="Ttulo2"/>
      </w:pPr>
      <w:bookmarkStart w:id="155" w:name="_Toc453532184"/>
      <w:r>
        <w:t>4.2. Considerações sobre o Curso de Graduação</w:t>
      </w:r>
      <w:bookmarkEnd w:id="151"/>
      <w:bookmarkEnd w:id="152"/>
      <w:bookmarkEnd w:id="153"/>
      <w:bookmarkEnd w:id="154"/>
      <w:bookmarkEnd w:id="155"/>
    </w:p>
    <w:p w:rsidR="008045B3" w:rsidRDefault="008045B3" w:rsidP="00362BBC">
      <w:pPr>
        <w:rPr>
          <w:szCs w:val="24"/>
        </w:rPr>
      </w:pPr>
      <w:r>
        <w:rPr>
          <w:szCs w:val="24"/>
        </w:rPr>
        <w:t xml:space="preserve">Este trabalho não aborda assuntos restritos à Ciência da Computação, por se tratar de um projeto </w:t>
      </w:r>
      <w:r w:rsidR="00F440E6">
        <w:rPr>
          <w:szCs w:val="24"/>
        </w:rPr>
        <w:t>mecânico,</w:t>
      </w:r>
      <w:r>
        <w:rPr>
          <w:szCs w:val="24"/>
        </w:rPr>
        <w:t xml:space="preserve"> eletrônico</w:t>
      </w:r>
      <w:r w:rsidR="00F440E6">
        <w:rPr>
          <w:szCs w:val="24"/>
        </w:rPr>
        <w:t xml:space="preserve"> e de computação </w:t>
      </w:r>
      <w:r>
        <w:rPr>
          <w:szCs w:val="24"/>
        </w:rPr>
        <w:t>aplicado a</w:t>
      </w:r>
      <w:r w:rsidR="00F440E6">
        <w:rPr>
          <w:szCs w:val="24"/>
        </w:rPr>
        <w:t>o controle de</w:t>
      </w:r>
      <w:r>
        <w:rPr>
          <w:szCs w:val="24"/>
        </w:rPr>
        <w:t xml:space="preserve"> veículos</w:t>
      </w:r>
      <w:r w:rsidR="00F440E6">
        <w:rPr>
          <w:szCs w:val="24"/>
        </w:rPr>
        <w:t xml:space="preserve"> automotivos.</w:t>
      </w:r>
      <w:r>
        <w:rPr>
          <w:szCs w:val="24"/>
        </w:rPr>
        <w:t xml:space="preserve"> </w:t>
      </w:r>
      <w:r w:rsidR="00F440E6">
        <w:rPr>
          <w:szCs w:val="24"/>
        </w:rPr>
        <w:t xml:space="preserve">O </w:t>
      </w:r>
      <w:r>
        <w:rPr>
          <w:szCs w:val="24"/>
        </w:rPr>
        <w:t>uso do</w:t>
      </w:r>
      <w:r w:rsidR="00F440E6">
        <w:rPr>
          <w:szCs w:val="24"/>
        </w:rPr>
        <w:t xml:space="preserve"> </w:t>
      </w:r>
      <w:proofErr w:type="spellStart"/>
      <w:r w:rsidR="00F440E6">
        <w:rPr>
          <w:szCs w:val="24"/>
        </w:rPr>
        <w:t>microcontrolador</w:t>
      </w:r>
      <w:proofErr w:type="spellEnd"/>
      <w:r>
        <w:rPr>
          <w:szCs w:val="24"/>
        </w:rPr>
        <w:t xml:space="preserve"> </w:t>
      </w:r>
      <w:proofErr w:type="spellStart"/>
      <w:r>
        <w:rPr>
          <w:szCs w:val="24"/>
        </w:rPr>
        <w:t>Arduino</w:t>
      </w:r>
      <w:proofErr w:type="spellEnd"/>
      <w:r>
        <w:rPr>
          <w:szCs w:val="24"/>
        </w:rPr>
        <w:t xml:space="preserve"> necessita da programação em linguagem C, que é uma especialidade da abordagem do </w:t>
      </w:r>
      <w:r w:rsidRPr="008045B3">
        <w:rPr>
          <w:szCs w:val="24"/>
        </w:rPr>
        <w:t>curso de Bacharelado em Ciências de Computação</w:t>
      </w:r>
      <w:r>
        <w:rPr>
          <w:szCs w:val="24"/>
        </w:rPr>
        <w:t xml:space="preserve"> e, portanto, sem esse conhecimento, o processo de desenvolvimento do sistema seria mais complexo. Apesar de o foco do curso não ser a eletrônica, algumas matérias de início do curso abordaram o tema, algumas delas ministradas pelo orientador deste trabalho, que foram de essencial importância para o embasamento teórico e prático deste trabalho.</w:t>
      </w:r>
    </w:p>
    <w:p w:rsidR="00A46B33" w:rsidRDefault="008045B3" w:rsidP="00362BBC">
      <w:pPr>
        <w:rPr>
          <w:szCs w:val="24"/>
        </w:rPr>
      </w:pPr>
      <w:r>
        <w:rPr>
          <w:szCs w:val="24"/>
        </w:rPr>
        <w:t xml:space="preserve">Considerando que um Bacharel em </w:t>
      </w:r>
      <w:r w:rsidRPr="008045B3">
        <w:rPr>
          <w:szCs w:val="24"/>
        </w:rPr>
        <w:t>Ciências de Computação</w:t>
      </w:r>
      <w:r>
        <w:rPr>
          <w:szCs w:val="24"/>
        </w:rPr>
        <w:t xml:space="preserve"> tem uma gama de possibilidades de trabalho nas mais diversas áreas, </w:t>
      </w:r>
      <w:r w:rsidR="006726D2">
        <w:rPr>
          <w:szCs w:val="24"/>
        </w:rPr>
        <w:t xml:space="preserve">o foco maior em desenvolvimento de software desanima alguns alunos que tem afinidade por hardware. Além de que o desenvolvimento voltado a hardware tem sido cada vez menor, devido </w:t>
      </w:r>
      <w:r w:rsidR="00C656B1">
        <w:rPr>
          <w:szCs w:val="24"/>
        </w:rPr>
        <w:t>à</w:t>
      </w:r>
      <w:r w:rsidR="006726D2">
        <w:rPr>
          <w:szCs w:val="24"/>
        </w:rPr>
        <w:t xml:space="preserve"> facilidade e </w:t>
      </w:r>
      <w:r w:rsidR="00C656B1">
        <w:rPr>
          <w:szCs w:val="24"/>
        </w:rPr>
        <w:t xml:space="preserve">ao </w:t>
      </w:r>
      <w:r w:rsidR="006726D2">
        <w:rPr>
          <w:szCs w:val="24"/>
        </w:rPr>
        <w:t xml:space="preserve">baixo custo de se obter circuitos complexos prontos do exterior. Uma universidade como a </w:t>
      </w:r>
      <w:r w:rsidR="006726D2">
        <w:rPr>
          <w:szCs w:val="24"/>
        </w:rPr>
        <w:lastRenderedPageBreak/>
        <w:t xml:space="preserve">USP, ainda mais </w:t>
      </w:r>
      <w:r w:rsidR="00C656B1">
        <w:rPr>
          <w:szCs w:val="24"/>
        </w:rPr>
        <w:t>n</w:t>
      </w:r>
      <w:r w:rsidR="006726D2">
        <w:rPr>
          <w:szCs w:val="24"/>
        </w:rPr>
        <w:t xml:space="preserve">o campus de São Carlos, com tanta produção científica voltada </w:t>
      </w:r>
      <w:r w:rsidR="00C656B1">
        <w:rPr>
          <w:szCs w:val="24"/>
        </w:rPr>
        <w:t>à</w:t>
      </w:r>
      <w:r w:rsidR="006726D2">
        <w:rPr>
          <w:szCs w:val="24"/>
        </w:rPr>
        <w:t xml:space="preserve"> tecnologia</w:t>
      </w:r>
      <w:r w:rsidR="00C656B1">
        <w:rPr>
          <w:szCs w:val="24"/>
        </w:rPr>
        <w:t>,</w:t>
      </w:r>
      <w:r w:rsidR="006726D2">
        <w:rPr>
          <w:szCs w:val="24"/>
        </w:rPr>
        <w:t xml:space="preserve"> deveria investir mais em manter o aprendizado voltado </w:t>
      </w:r>
      <w:r w:rsidR="00C656B1">
        <w:rPr>
          <w:szCs w:val="24"/>
        </w:rPr>
        <w:t>também à área de</w:t>
      </w:r>
      <w:r w:rsidR="006726D2">
        <w:rPr>
          <w:szCs w:val="24"/>
        </w:rPr>
        <w:t xml:space="preserve"> hardware.</w:t>
      </w:r>
    </w:p>
    <w:p w:rsidR="008677C9" w:rsidRDefault="00A46B33" w:rsidP="008677C9">
      <w:pPr>
        <w:pStyle w:val="Ttulo1"/>
        <w:jc w:val="both"/>
      </w:pPr>
      <w:r>
        <w:rPr>
          <w:sz w:val="24"/>
          <w:szCs w:val="24"/>
        </w:rPr>
        <w:br w:type="page"/>
      </w:r>
      <w:bookmarkStart w:id="156" w:name="_Toc453532185"/>
      <w:r w:rsidR="008677C9">
        <w:lastRenderedPageBreak/>
        <w:t>REFERÊNCIAS</w:t>
      </w:r>
      <w:bookmarkEnd w:id="156"/>
    </w:p>
    <w:p w:rsidR="0069015E" w:rsidRDefault="0069015E" w:rsidP="0069015E">
      <w:pPr>
        <w:ind w:firstLine="0"/>
      </w:pPr>
      <w:r w:rsidRPr="0069015E">
        <w:t xml:space="preserve">(78M33, 2003) 78M33. </w:t>
      </w:r>
      <w:proofErr w:type="gramStart"/>
      <w:r w:rsidRPr="0069015E">
        <w:t>78M33</w:t>
      </w:r>
      <w:proofErr w:type="gramEnd"/>
      <w:r w:rsidRPr="0069015E">
        <w:t xml:space="preserve"> </w:t>
      </w:r>
      <w:proofErr w:type="spellStart"/>
      <w:r w:rsidRPr="0069015E">
        <w:t>Datasheet</w:t>
      </w:r>
      <w:proofErr w:type="spellEnd"/>
      <w:r w:rsidRPr="0069015E">
        <w:t xml:space="preserve">. </w:t>
      </w:r>
      <w:r w:rsidRPr="0069015E">
        <w:rPr>
          <w:b/>
        </w:rPr>
        <w:t xml:space="preserve">Site da </w:t>
      </w:r>
      <w:proofErr w:type="spellStart"/>
      <w:r w:rsidRPr="0069015E">
        <w:rPr>
          <w:b/>
        </w:rPr>
        <w:t>All</w:t>
      </w:r>
      <w:proofErr w:type="spellEnd"/>
      <w:r w:rsidRPr="0069015E">
        <w:rPr>
          <w:b/>
        </w:rPr>
        <w:t xml:space="preserve"> </w:t>
      </w:r>
      <w:proofErr w:type="spellStart"/>
      <w:r w:rsidRPr="0069015E">
        <w:rPr>
          <w:b/>
        </w:rPr>
        <w:t>Datasheet</w:t>
      </w:r>
      <w:proofErr w:type="spellEnd"/>
      <w:r w:rsidRPr="0069015E">
        <w:t xml:space="preserve">, 2003. </w:t>
      </w:r>
      <w:proofErr w:type="spellStart"/>
      <w:r w:rsidRPr="0069015E">
        <w:t>Disponivel</w:t>
      </w:r>
      <w:proofErr w:type="spellEnd"/>
      <w:r w:rsidRPr="0069015E">
        <w:t xml:space="preserve"> em: &lt;</w:t>
      </w:r>
      <w:proofErr w:type="gramStart"/>
      <w:r w:rsidRPr="0069015E">
        <w:t>http://www.alldatasheet.com/view.</w:t>
      </w:r>
      <w:proofErr w:type="gramEnd"/>
      <w:r w:rsidRPr="0069015E">
        <w:t xml:space="preserve">jsp?Searchword=78M33&gt;. Acesso em: </w:t>
      </w:r>
      <w:proofErr w:type="gramStart"/>
      <w:r w:rsidRPr="0069015E">
        <w:t>4</w:t>
      </w:r>
      <w:proofErr w:type="gramEnd"/>
      <w:r w:rsidRPr="0069015E">
        <w:t xml:space="preserve"> Maio 2016.</w:t>
      </w:r>
    </w:p>
    <w:p w:rsidR="0069015E" w:rsidRPr="0069015E" w:rsidRDefault="0069015E" w:rsidP="0069015E">
      <w:pPr>
        <w:ind w:firstLine="0"/>
      </w:pPr>
      <w:r w:rsidRPr="0069015E">
        <w:t xml:space="preserve">(ARAUJO, 2015) ARAUJO, R. B. </w:t>
      </w:r>
      <w:r w:rsidRPr="0069015E">
        <w:rPr>
          <w:b/>
        </w:rPr>
        <w:t>Computação Ubíqua: Princípios, Tecnologias e Desafios</w:t>
      </w:r>
      <w:r w:rsidRPr="0069015E">
        <w:t>. São Carlos: [s.n.], 2015.</w:t>
      </w:r>
    </w:p>
    <w:p w:rsidR="008677C9" w:rsidRDefault="001E1EC1" w:rsidP="008677C9">
      <w:pPr>
        <w:pStyle w:val="Bibliografia"/>
        <w:ind w:firstLine="0"/>
        <w:rPr>
          <w:noProof/>
        </w:rPr>
      </w:pPr>
      <w:r>
        <w:rPr>
          <w:noProof/>
        </w:rPr>
        <w:t xml:space="preserve"> </w:t>
      </w:r>
      <w:r w:rsidR="008677C9">
        <w:rPr>
          <w:noProof/>
        </w:rPr>
        <w:t xml:space="preserve">(ARDUINO, 2015) ARDUINO. Arduino. </w:t>
      </w:r>
      <w:r w:rsidR="008677C9">
        <w:rPr>
          <w:b/>
          <w:bCs/>
          <w:noProof/>
        </w:rPr>
        <w:t>Site do Arduino</w:t>
      </w:r>
      <w:r w:rsidR="008677C9">
        <w:rPr>
          <w:noProof/>
        </w:rPr>
        <w:t>, 2015. Disponivel em: &lt;https://www.arduino.cc/&gt;. Acesso em: 4 Novembro 2015.</w:t>
      </w:r>
    </w:p>
    <w:p w:rsidR="008677C9" w:rsidRDefault="008677C9" w:rsidP="008677C9">
      <w:pPr>
        <w:pStyle w:val="Bibliografia"/>
        <w:ind w:firstLine="0"/>
        <w:rPr>
          <w:noProof/>
        </w:rPr>
      </w:pPr>
      <w:r>
        <w:rPr>
          <w:noProof/>
        </w:rPr>
        <w:t xml:space="preserve">(ATMEGA328, 2015) ATMEGA328. ATmega328. </w:t>
      </w:r>
      <w:r>
        <w:rPr>
          <w:b/>
          <w:bCs/>
          <w:noProof/>
        </w:rPr>
        <w:t>Site da Atmel</w:t>
      </w:r>
      <w:r>
        <w:rPr>
          <w:noProof/>
        </w:rPr>
        <w:t>, 2015. Disponivel em: &lt;http://www.atmel.com/pt/br/devices/ATMEGA328.aspx&gt;. Acesso em: 4 Novembro 2015.</w:t>
      </w:r>
    </w:p>
    <w:p w:rsidR="0069015E" w:rsidRPr="00F3370E" w:rsidRDefault="0069015E" w:rsidP="0069015E">
      <w:pPr>
        <w:ind w:firstLine="0"/>
        <w:rPr>
          <w:lang w:val="en-US"/>
        </w:rPr>
      </w:pPr>
      <w:r w:rsidRPr="0069015E">
        <w:t xml:space="preserve">(BILEKI, 2015) BILEKI, G. A. </w:t>
      </w:r>
      <w:proofErr w:type="gramStart"/>
      <w:r w:rsidRPr="0069015E">
        <w:rPr>
          <w:b/>
        </w:rPr>
        <w:t>Implementação</w:t>
      </w:r>
      <w:proofErr w:type="gramEnd"/>
      <w:r w:rsidRPr="0069015E">
        <w:rPr>
          <w:b/>
        </w:rPr>
        <w:t xml:space="preserve"> de um sistema de controle inteligente de velocidade para veículos</w:t>
      </w:r>
      <w:r w:rsidRPr="0069015E">
        <w:t xml:space="preserve">. </w:t>
      </w:r>
      <w:r w:rsidRPr="00F3370E">
        <w:rPr>
          <w:lang w:val="en-US"/>
        </w:rPr>
        <w:t>São Carlos: [</w:t>
      </w:r>
      <w:proofErr w:type="spellStart"/>
      <w:r w:rsidRPr="00F3370E">
        <w:rPr>
          <w:lang w:val="en-US"/>
        </w:rPr>
        <w:t>s.n</w:t>
      </w:r>
      <w:proofErr w:type="spellEnd"/>
      <w:r w:rsidRPr="00F3370E">
        <w:rPr>
          <w:lang w:val="en-US"/>
        </w:rPr>
        <w:t>], 2015.</w:t>
      </w:r>
    </w:p>
    <w:p w:rsidR="008677C9" w:rsidRPr="00E22CAE" w:rsidRDefault="008677C9" w:rsidP="008677C9">
      <w:pPr>
        <w:pStyle w:val="Bibliografia"/>
        <w:ind w:firstLine="0"/>
        <w:rPr>
          <w:noProof/>
          <w:lang w:val="en-US"/>
        </w:rPr>
      </w:pPr>
      <w:r w:rsidRPr="00E22CAE">
        <w:rPr>
          <w:noProof/>
          <w:lang w:val="en-US"/>
        </w:rPr>
        <w:t>(BOUGAKOV, 2013) BOUGAKOV. Adding a bit of Ardui</w:t>
      </w:r>
      <w:bookmarkStart w:id="157" w:name="_GoBack"/>
      <w:bookmarkEnd w:id="157"/>
      <w:r w:rsidRPr="00E22CAE">
        <w:rPr>
          <w:noProof/>
          <w:lang w:val="en-US"/>
        </w:rPr>
        <w:t xml:space="preserve">no to my old Toyota RAV4. </w:t>
      </w:r>
      <w:r>
        <w:rPr>
          <w:b/>
          <w:bCs/>
          <w:noProof/>
        </w:rPr>
        <w:t>Site do Bougakov</w:t>
      </w:r>
      <w:r>
        <w:rPr>
          <w:noProof/>
        </w:rPr>
        <w:t xml:space="preserve">, 2013. Disponivel em: &lt;http://arduino.bougakov.com/post/43975903095/inventory-bluetooth-module-bth-07&gt;.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(BTH-07, 2015) BTH-07, M. Bluetooth Modem - Minimum pass-through module BTH-07. </w:t>
      </w:r>
      <w:r w:rsidRPr="00E22CAE">
        <w:rPr>
          <w:b/>
          <w:bCs/>
          <w:noProof/>
          <w:lang w:val="en-US"/>
        </w:rPr>
        <w:t>Elecfreaks</w:t>
      </w:r>
      <w:r w:rsidRPr="00E22CAE">
        <w:rPr>
          <w:noProof/>
          <w:lang w:val="en-US"/>
        </w:rPr>
        <w:t xml:space="preserve">, 2015. </w:t>
      </w:r>
      <w:r>
        <w:rPr>
          <w:noProof/>
        </w:rPr>
        <w:t>Disponivel em: &lt;http://www.elecfreaks.com/store/bluetooth-modem-minimum-passthrough-module-bth07-p-229.html&gt;. Acesso em: 4 Novembro 2015.</w:t>
      </w:r>
    </w:p>
    <w:p w:rsidR="008677C9" w:rsidRDefault="008677C9" w:rsidP="008677C9">
      <w:pPr>
        <w:pStyle w:val="Bibliografia"/>
        <w:ind w:firstLine="0"/>
        <w:rPr>
          <w:noProof/>
        </w:rPr>
      </w:pPr>
      <w:r>
        <w:rPr>
          <w:noProof/>
        </w:rPr>
        <w:t xml:space="preserve">(CARINA2, 2015) CARINA2. Projeto CaRINA 2. </w:t>
      </w:r>
      <w:r>
        <w:rPr>
          <w:b/>
          <w:bCs/>
          <w:noProof/>
        </w:rPr>
        <w:t>Site do LRM</w:t>
      </w:r>
      <w:r>
        <w:rPr>
          <w:noProof/>
        </w:rPr>
        <w:t>, 2015. Disponivel em: &lt;http://lrm.icmc.usp.br/web/index.php?n=Port.ProjCarina2Info&gt;. Acesso em: 4 Novembro 2015.</w:t>
      </w:r>
    </w:p>
    <w:p w:rsidR="008677C9" w:rsidRDefault="008677C9" w:rsidP="008677C9">
      <w:pPr>
        <w:pStyle w:val="Bibliografia"/>
        <w:ind w:firstLine="0"/>
        <w:rPr>
          <w:noProof/>
        </w:rPr>
      </w:pPr>
      <w:r>
        <w:rPr>
          <w:noProof/>
        </w:rPr>
        <w:t xml:space="preserve">(CERQUEIRA, BEZERRA, </w:t>
      </w:r>
      <w:r>
        <w:rPr>
          <w:i/>
          <w:iCs/>
          <w:noProof/>
        </w:rPr>
        <w:t>et al.</w:t>
      </w:r>
      <w:r>
        <w:rPr>
          <w:noProof/>
        </w:rPr>
        <w:t xml:space="preserve">, 2009) CERQUEIRA, A. D. et al. Sistema De Diagnóstico Para Veículos que Utilizam Os Protocolos ISO 9141 e ISO 14230 Através De Uma Plataforma em Labview. </w:t>
      </w:r>
      <w:r>
        <w:rPr>
          <w:b/>
          <w:bCs/>
          <w:noProof/>
        </w:rPr>
        <w:t>Site da FATEC SAnto André</w:t>
      </w:r>
      <w:r>
        <w:rPr>
          <w:noProof/>
        </w:rPr>
        <w:t>, 2009. Disponivel em: &lt;http://www.fatecsantoandre.com.br/sdpv.pdf&gt;. Acesso em: 4 Novembro 2015.</w:t>
      </w:r>
    </w:p>
    <w:p w:rsidR="008677C9" w:rsidRDefault="0069015E" w:rsidP="008677C9">
      <w:pPr>
        <w:pStyle w:val="Bibliografia"/>
        <w:ind w:firstLine="0"/>
        <w:rPr>
          <w:noProof/>
        </w:rPr>
      </w:pPr>
      <w:r>
        <w:rPr>
          <w:noProof/>
        </w:rPr>
        <w:lastRenderedPageBreak/>
        <w:t xml:space="preserve"> </w:t>
      </w:r>
      <w:r w:rsidR="008677C9">
        <w:rPr>
          <w:noProof/>
        </w:rPr>
        <w:t xml:space="preserve">(ELM327, 2014) ELM327. ELM327 OBD to RS232 Interpreter. </w:t>
      </w:r>
      <w:r w:rsidR="008677C9">
        <w:rPr>
          <w:b/>
          <w:bCs/>
          <w:noProof/>
        </w:rPr>
        <w:t>Elmelectronics</w:t>
      </w:r>
      <w:r w:rsidR="008677C9">
        <w:rPr>
          <w:noProof/>
        </w:rPr>
        <w:t>, 2014. Disponivel em: &lt;http://elmelectronics.com/DSheets/ELM327DS.pdf&gt;. Acesso em: 4 Novembro 2015.</w:t>
      </w:r>
    </w:p>
    <w:p w:rsidR="008677C9" w:rsidRDefault="008677C9" w:rsidP="008677C9">
      <w:pPr>
        <w:pStyle w:val="Bibliografia"/>
        <w:ind w:firstLine="0"/>
        <w:rPr>
          <w:noProof/>
        </w:rPr>
      </w:pPr>
      <w:r>
        <w:rPr>
          <w:noProof/>
        </w:rPr>
        <w:t xml:space="preserve">(FLATOUT, 2015) FLATOUT. Como transfromar seu smartphone em um computador de bordo. </w:t>
      </w:r>
      <w:r>
        <w:rPr>
          <w:b/>
          <w:bCs/>
          <w:noProof/>
        </w:rPr>
        <w:t>Site do FlatOut!</w:t>
      </w:r>
      <w:r>
        <w:rPr>
          <w:noProof/>
        </w:rPr>
        <w:t>, 2015. Disponivel em: &lt;http://www.flatout.com.br/como-transformar-seu-smartphone-em-um-computador-de-bordo/&gt;. Acesso em: 4 Novembro 2015.</w:t>
      </w:r>
    </w:p>
    <w:p w:rsidR="008677C9" w:rsidRPr="00E22CAE" w:rsidRDefault="008677C9" w:rsidP="008677C9">
      <w:pPr>
        <w:pStyle w:val="Bibliografia"/>
        <w:ind w:firstLine="0"/>
        <w:rPr>
          <w:noProof/>
          <w:lang w:val="en-US"/>
        </w:rPr>
      </w:pPr>
      <w:r>
        <w:rPr>
          <w:noProof/>
        </w:rPr>
        <w:t xml:space="preserve">(GIZMODO, 2015) GIZMODO. Novo carro do Google não tem volante e dirige sozinho. </w:t>
      </w:r>
      <w:r>
        <w:rPr>
          <w:b/>
          <w:bCs/>
          <w:noProof/>
        </w:rPr>
        <w:t>Site do Gizmodo</w:t>
      </w:r>
      <w:r>
        <w:rPr>
          <w:noProof/>
        </w:rPr>
        <w:t xml:space="preserve">, 2015. Disponivel em: &lt;http://gizmodo.uol.com.br/prototipo-carro-google/&gt;.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(GOOGLE, 2015) GOOGLE. Google Self-Driving Car Project. </w:t>
      </w:r>
      <w:r w:rsidRPr="00E22CAE">
        <w:rPr>
          <w:b/>
          <w:bCs/>
          <w:noProof/>
          <w:lang w:val="en-US"/>
        </w:rPr>
        <w:t>Site do Google Self-Driving Car Project</w:t>
      </w:r>
      <w:r w:rsidRPr="00E22CAE">
        <w:rPr>
          <w:noProof/>
          <w:lang w:val="en-US"/>
        </w:rPr>
        <w:t xml:space="preserve">, 2015. </w:t>
      </w:r>
      <w:r>
        <w:rPr>
          <w:noProof/>
        </w:rPr>
        <w:t>Disponivel em: &lt;https://www.google.com/selfdrivingcar/&gt;. Acesso em: 4 Novembro 2015.</w:t>
      </w:r>
    </w:p>
    <w:p w:rsidR="008677C9" w:rsidRDefault="008677C9" w:rsidP="008677C9">
      <w:pPr>
        <w:pStyle w:val="Bibliografia"/>
        <w:ind w:firstLine="0"/>
        <w:rPr>
          <w:noProof/>
        </w:rPr>
      </w:pPr>
      <w:r>
        <w:rPr>
          <w:noProof/>
        </w:rPr>
        <w:t xml:space="preserve">(GRCBYTE, 2014) GRCBYTE. OBDII HC-05. </w:t>
      </w:r>
      <w:r>
        <w:rPr>
          <w:b/>
          <w:bCs/>
          <w:noProof/>
        </w:rPr>
        <w:t>Site do Grcbyte</w:t>
      </w:r>
      <w:r>
        <w:rPr>
          <w:noProof/>
        </w:rPr>
        <w:t>, 2014. Disponivel em: &lt;https://sites.google.com/site/grcbyte/electronica/arduino/obdii-bluetooth&gt;. Acesso em: 4 Novembro 2015.</w:t>
      </w:r>
    </w:p>
    <w:p w:rsidR="008677C9" w:rsidRPr="00F3370E" w:rsidRDefault="0069015E" w:rsidP="008677C9">
      <w:pPr>
        <w:pStyle w:val="Bibliografia"/>
        <w:ind w:firstLine="0"/>
        <w:rPr>
          <w:noProof/>
          <w:lang w:val="en-US"/>
        </w:rPr>
      </w:pPr>
      <w:r>
        <w:rPr>
          <w:noProof/>
        </w:rPr>
        <w:t xml:space="preserve"> </w:t>
      </w:r>
      <w:r w:rsidR="008677C9">
        <w:rPr>
          <w:noProof/>
        </w:rPr>
        <w:t xml:space="preserve">(KONCHA, 2014) KONCHA. http://konchatech.blogspot.com.br/2014/02/obd-ii-arduino-car-information-display.html. </w:t>
      </w:r>
      <w:r w:rsidR="008677C9">
        <w:rPr>
          <w:b/>
          <w:bCs/>
          <w:noProof/>
        </w:rPr>
        <w:t>Site do Koncha Tech</w:t>
      </w:r>
      <w:r w:rsidR="008677C9">
        <w:rPr>
          <w:noProof/>
        </w:rPr>
        <w:t xml:space="preserve">, 2014. Disponivel em: &lt;http://konchatech.blogspot.com.br/2014/02/obd-ii-arduino-car-information-display.html&gt;. </w:t>
      </w:r>
      <w:r w:rsidR="008677C9" w:rsidRPr="00F3370E">
        <w:rPr>
          <w:noProof/>
          <w:lang w:val="en-US"/>
        </w:rPr>
        <w:t>Acesso em: 4 Novembro 2015.</w:t>
      </w:r>
    </w:p>
    <w:p w:rsidR="008677C9" w:rsidRDefault="0069015E" w:rsidP="008208E3">
      <w:pPr>
        <w:pStyle w:val="Bibliografia"/>
        <w:ind w:firstLine="0"/>
        <w:rPr>
          <w:noProof/>
        </w:rPr>
      </w:pPr>
      <w:r w:rsidRPr="00E22CAE">
        <w:rPr>
          <w:noProof/>
          <w:lang w:val="en-US"/>
        </w:rPr>
        <w:t xml:space="preserve"> </w:t>
      </w:r>
      <w:r w:rsidR="008208E3" w:rsidRPr="00E22CAE">
        <w:rPr>
          <w:noProof/>
          <w:lang w:val="en-US"/>
        </w:rPr>
        <w:t xml:space="preserve">(MILLER e VALASEK, 2015) </w:t>
      </w:r>
      <w:r w:rsidR="008677C9" w:rsidRPr="00E22CAE">
        <w:rPr>
          <w:noProof/>
          <w:lang w:val="en-US"/>
        </w:rPr>
        <w:t xml:space="preserve">MILLER, C.; VALASEK, C. Guide to Remote Car Hacking by Charlie Miller and Chris Valasek. </w:t>
      </w:r>
      <w:r w:rsidR="008677C9">
        <w:rPr>
          <w:b/>
          <w:bCs/>
          <w:noProof/>
        </w:rPr>
        <w:t>Site do SecurityZap</w:t>
      </w:r>
      <w:r w:rsidR="008677C9">
        <w:rPr>
          <w:noProof/>
        </w:rPr>
        <w:t>, 2015. Disponivel em: &lt;http://securityzap.com/remote-car-hacking-charlie-miller-chris-valasek/&gt;. Acesso em: 4 Novembro 2015.</w:t>
      </w:r>
    </w:p>
    <w:p w:rsidR="008677C9" w:rsidRDefault="008208E3" w:rsidP="008208E3">
      <w:pPr>
        <w:pStyle w:val="Bibliografia"/>
        <w:ind w:firstLine="0"/>
        <w:rPr>
          <w:noProof/>
        </w:rPr>
      </w:pPr>
      <w:r>
        <w:rPr>
          <w:noProof/>
        </w:rPr>
        <w:t xml:space="preserve">(MITSUBISHI, 2015) </w:t>
      </w:r>
      <w:r w:rsidR="008677C9">
        <w:rPr>
          <w:noProof/>
        </w:rPr>
        <w:t xml:space="preserve">MITSUBISHI. Mitsubishi Cruise Controls. </w:t>
      </w:r>
      <w:r w:rsidR="008677C9">
        <w:rPr>
          <w:b/>
          <w:bCs/>
          <w:noProof/>
        </w:rPr>
        <w:t>Site The Cruise Control Store</w:t>
      </w:r>
      <w:r w:rsidR="008677C9">
        <w:rPr>
          <w:noProof/>
        </w:rPr>
        <w:t>, 2015. Disponivel em: &lt;http://www.thecruisecontrolstore.com/mitsubishi/&gt;. Acesso em: 4 Novembro 2015.</w:t>
      </w:r>
    </w:p>
    <w:p w:rsidR="008677C9" w:rsidRDefault="008208E3" w:rsidP="008208E3">
      <w:pPr>
        <w:pStyle w:val="Bibliografia"/>
        <w:ind w:firstLine="0"/>
        <w:rPr>
          <w:noProof/>
        </w:rPr>
      </w:pPr>
      <w:r w:rsidRPr="00E22CAE">
        <w:rPr>
          <w:noProof/>
          <w:lang w:val="en-US"/>
        </w:rPr>
        <w:t xml:space="preserve">(OBD, 2015) </w:t>
      </w:r>
      <w:r w:rsidR="008677C9" w:rsidRPr="00E22CAE">
        <w:rPr>
          <w:noProof/>
          <w:lang w:val="en-US"/>
        </w:rPr>
        <w:t xml:space="preserve">OBD. On-board diagnostics. </w:t>
      </w:r>
      <w:r w:rsidR="008677C9">
        <w:rPr>
          <w:b/>
          <w:bCs/>
          <w:noProof/>
        </w:rPr>
        <w:t>Site da Wikipedia</w:t>
      </w:r>
      <w:r w:rsidR="008677C9">
        <w:rPr>
          <w:noProof/>
        </w:rPr>
        <w:t>, 2015. Disponivel em: &lt;https://en.wikipedia.org/wiki/On-board_diagnostics&gt;. Acesso em: 4 Novembro 2015.</w:t>
      </w:r>
    </w:p>
    <w:p w:rsidR="008677C9" w:rsidRDefault="008208E3" w:rsidP="008208E3">
      <w:pPr>
        <w:pStyle w:val="Bibliografia"/>
        <w:ind w:firstLine="0"/>
        <w:rPr>
          <w:noProof/>
        </w:rPr>
      </w:pPr>
      <w:r>
        <w:rPr>
          <w:noProof/>
        </w:rPr>
        <w:lastRenderedPageBreak/>
        <w:t xml:space="preserve">(OLIVEIRA, 2013) </w:t>
      </w:r>
      <w:r w:rsidR="008677C9">
        <w:rPr>
          <w:noProof/>
        </w:rPr>
        <w:t xml:space="preserve">OLIVEIRA, M. Carro sem motorista. </w:t>
      </w:r>
      <w:r w:rsidR="008677C9">
        <w:rPr>
          <w:b/>
          <w:bCs/>
          <w:noProof/>
        </w:rPr>
        <w:t>Site da Revista pesquisa FAPESP</w:t>
      </w:r>
      <w:r w:rsidR="008677C9">
        <w:rPr>
          <w:noProof/>
        </w:rPr>
        <w:t>, 2013. Disponivel em: &lt;http://revistapesquisa.fapesp.br/2013/11/18/carro-sem-motorista/&gt;. Acesso em: 4 Novembro 2015.</w:t>
      </w:r>
    </w:p>
    <w:p w:rsidR="008677C9" w:rsidRDefault="008208E3" w:rsidP="008208E3">
      <w:pPr>
        <w:pStyle w:val="Bibliografia"/>
        <w:ind w:firstLine="0"/>
        <w:rPr>
          <w:noProof/>
        </w:rPr>
      </w:pPr>
      <w:r w:rsidRPr="00E22CAE">
        <w:rPr>
          <w:noProof/>
          <w:lang w:val="en-US"/>
        </w:rPr>
        <w:t xml:space="preserve">(OPENSOURCE, 2015) </w:t>
      </w:r>
      <w:r w:rsidR="008677C9" w:rsidRPr="00E22CAE">
        <w:rPr>
          <w:noProof/>
          <w:lang w:val="en-US"/>
        </w:rPr>
        <w:t xml:space="preserve">OPENSOURCE. Open Source Initiative. </w:t>
      </w:r>
      <w:r w:rsidR="008677C9" w:rsidRPr="00E22CAE">
        <w:rPr>
          <w:b/>
          <w:bCs/>
          <w:noProof/>
          <w:lang w:val="en-US"/>
        </w:rPr>
        <w:t>Site da Open Source Initiative</w:t>
      </w:r>
      <w:r w:rsidR="008677C9" w:rsidRPr="00E22CAE">
        <w:rPr>
          <w:noProof/>
          <w:lang w:val="en-US"/>
        </w:rPr>
        <w:t xml:space="preserve">, 2015. </w:t>
      </w:r>
      <w:r w:rsidR="008677C9">
        <w:rPr>
          <w:noProof/>
        </w:rPr>
        <w:t>Disponivel em: &lt;http://opensource.org/&gt;. Acesso em: 4 Novembro 2015.</w:t>
      </w:r>
    </w:p>
    <w:p w:rsidR="008677C9" w:rsidRDefault="008208E3" w:rsidP="008208E3">
      <w:pPr>
        <w:pStyle w:val="Bibliografia"/>
        <w:ind w:firstLine="0"/>
        <w:rPr>
          <w:noProof/>
        </w:rPr>
      </w:pPr>
      <w:r>
        <w:rPr>
          <w:noProof/>
        </w:rPr>
        <w:t xml:space="preserve">(PID, 2015) </w:t>
      </w:r>
      <w:r w:rsidR="008677C9">
        <w:rPr>
          <w:noProof/>
        </w:rPr>
        <w:t xml:space="preserve">PID. PID controller. </w:t>
      </w:r>
      <w:r w:rsidR="008677C9">
        <w:rPr>
          <w:b/>
          <w:bCs/>
          <w:noProof/>
        </w:rPr>
        <w:t>Site da Wikipedia</w:t>
      </w:r>
      <w:r w:rsidR="008677C9">
        <w:rPr>
          <w:noProof/>
        </w:rPr>
        <w:t>, 2015. Disponivel em: &lt;https://en.wikipedia.org/wiki/PID_controller&gt;. Acesso em: 4 Novembro 2015.</w:t>
      </w:r>
    </w:p>
    <w:p w:rsidR="008677C9" w:rsidRDefault="0069015E" w:rsidP="008208E3">
      <w:pPr>
        <w:pStyle w:val="Bibliografia"/>
        <w:ind w:firstLine="0"/>
        <w:rPr>
          <w:noProof/>
        </w:rPr>
      </w:pPr>
      <w:r>
        <w:rPr>
          <w:noProof/>
        </w:rPr>
        <w:t xml:space="preserve"> </w:t>
      </w:r>
      <w:r w:rsidR="008208E3">
        <w:rPr>
          <w:noProof/>
        </w:rPr>
        <w:t xml:space="preserve">(RODAS, 2015) </w:t>
      </w:r>
      <w:r w:rsidR="008677C9">
        <w:rPr>
          <w:noProof/>
        </w:rPr>
        <w:t xml:space="preserve">RODAS. Relaxe.O piloto Assumiu. </w:t>
      </w:r>
      <w:r w:rsidR="008677C9">
        <w:rPr>
          <w:b/>
          <w:bCs/>
          <w:noProof/>
        </w:rPr>
        <w:t>Site da Revista Quatro Rodas</w:t>
      </w:r>
      <w:r w:rsidR="008677C9">
        <w:rPr>
          <w:noProof/>
        </w:rPr>
        <w:t>, 2015. Disponivel em: &lt;http://quatrorodas.abril.com.br/reportagens/novastecnologias/conteudo_143946.shtml&gt;. Acesso em: 4 Novembro 2015.</w:t>
      </w:r>
    </w:p>
    <w:p w:rsidR="008677C9" w:rsidRPr="00E22CAE" w:rsidRDefault="008208E3" w:rsidP="008208E3">
      <w:pPr>
        <w:pStyle w:val="Bibliografia"/>
        <w:ind w:firstLine="0"/>
        <w:rPr>
          <w:noProof/>
          <w:lang w:val="en-US"/>
        </w:rPr>
      </w:pPr>
      <w:r>
        <w:rPr>
          <w:noProof/>
        </w:rPr>
        <w:t xml:space="preserve">(TECNOLOGIA, 2012) </w:t>
      </w:r>
      <w:r w:rsidR="008677C9">
        <w:rPr>
          <w:noProof/>
        </w:rPr>
        <w:t xml:space="preserve">TECNOLOGIA. A tecnologia a serviço da eficiência, do conforto e da segurança. </w:t>
      </w:r>
      <w:r w:rsidR="008677C9">
        <w:rPr>
          <w:b/>
          <w:bCs/>
          <w:noProof/>
        </w:rPr>
        <w:t>Blog dO Mundo em Movimento</w:t>
      </w:r>
      <w:r w:rsidR="008677C9">
        <w:rPr>
          <w:noProof/>
        </w:rPr>
        <w:t xml:space="preserve">, 2012. Disponivel em: &lt;http://omundoemmovimento.blogosfera.uol.com.br/2012/12/21/a-tecnologia-a-servico-da-eficiencia-do-conforto-e-da-seguranca/&gt;.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(TEETOR, 1950) </w:t>
      </w:r>
      <w:r w:rsidR="008677C9" w:rsidRPr="00E22CAE">
        <w:rPr>
          <w:noProof/>
          <w:lang w:val="en-US"/>
        </w:rPr>
        <w:t xml:space="preserve">TEETOR, R. R. </w:t>
      </w:r>
      <w:r w:rsidR="008677C9" w:rsidRPr="00E22CAE">
        <w:rPr>
          <w:b/>
          <w:bCs/>
          <w:noProof/>
          <w:lang w:val="en-US"/>
        </w:rPr>
        <w:t>Speed Control Device for Resisting Operation of the Accelerator</w:t>
      </w:r>
      <w:r w:rsidR="008677C9" w:rsidRPr="00E22CAE">
        <w:rPr>
          <w:noProof/>
          <w:lang w:val="en-US"/>
        </w:rPr>
        <w:t xml:space="preserve">. </w:t>
      </w:r>
      <w:r w:rsidR="008677C9">
        <w:rPr>
          <w:noProof/>
        </w:rPr>
        <w:t>2519859, 22 August 1950.</w:t>
      </w:r>
    </w:p>
    <w:p w:rsidR="008677C9" w:rsidRDefault="0069015E" w:rsidP="008208E3">
      <w:pPr>
        <w:pStyle w:val="Bibliografia"/>
        <w:ind w:firstLine="0"/>
        <w:rPr>
          <w:noProof/>
        </w:rPr>
      </w:pPr>
      <w:r>
        <w:rPr>
          <w:noProof/>
        </w:rPr>
        <w:t xml:space="preserve"> </w:t>
      </w:r>
      <w:r w:rsidR="008208E3">
        <w:rPr>
          <w:noProof/>
        </w:rPr>
        <w:t xml:space="preserve">(WAZE, 2015) </w:t>
      </w:r>
      <w:r w:rsidR="008677C9">
        <w:rPr>
          <w:noProof/>
        </w:rPr>
        <w:t xml:space="preserve">WAZE. Waze Mobile. </w:t>
      </w:r>
      <w:r w:rsidR="008677C9">
        <w:rPr>
          <w:b/>
          <w:bCs/>
          <w:noProof/>
        </w:rPr>
        <w:t>Site do Waze Mobile</w:t>
      </w:r>
      <w:r w:rsidR="008677C9">
        <w:rPr>
          <w:noProof/>
        </w:rPr>
        <w:t>, 2015. Disponivel em: &lt;https://www.waze.com/pt-BR&gt;. Acesso em: 4 Novembro 2015.</w:t>
      </w:r>
    </w:p>
    <w:p w:rsidR="00894E6B" w:rsidRDefault="00894E6B" w:rsidP="00362BBC"/>
    <w:sectPr w:rsidR="00894E6B" w:rsidSect="00C256F0">
      <w:headerReference w:type="default" r:id="rId38"/>
      <w:pgSz w:w="11907" w:h="16840" w:code="9"/>
      <w:pgMar w:top="1701" w:right="1418"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E0B" w:rsidRDefault="000C3E0B">
      <w:r>
        <w:separator/>
      </w:r>
    </w:p>
  </w:endnote>
  <w:endnote w:type="continuationSeparator" w:id="0">
    <w:p w:rsidR="000C3E0B" w:rsidRDefault="000C3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Lucida Grande">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70E" w:rsidRDefault="00F3370E">
    <w:pPr>
      <w:pStyle w:val="Rodap"/>
      <w:jc w:val="right"/>
    </w:pPr>
  </w:p>
  <w:p w:rsidR="00F3370E" w:rsidRDefault="00F3370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70E" w:rsidRDefault="00F3370E">
    <w:pPr>
      <w:pStyle w:val="Rodap"/>
      <w:jc w:val="right"/>
    </w:pPr>
    <w:r>
      <w:fldChar w:fldCharType="begin"/>
    </w:r>
    <w:r>
      <w:instrText xml:space="preserve"> PAGE   \* MERGEFORMAT </w:instrText>
    </w:r>
    <w:r>
      <w:fldChar w:fldCharType="separate"/>
    </w:r>
    <w:r w:rsidR="005F1252">
      <w:rPr>
        <w:noProof/>
      </w:rPr>
      <w:t>41</w:t>
    </w:r>
    <w:r>
      <w:rPr>
        <w:noProof/>
      </w:rPr>
      <w:fldChar w:fldCharType="end"/>
    </w:r>
  </w:p>
  <w:p w:rsidR="00F3370E" w:rsidRDefault="00F3370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E0B" w:rsidRDefault="000C3E0B">
      <w:r>
        <w:separator/>
      </w:r>
    </w:p>
  </w:footnote>
  <w:footnote w:type="continuationSeparator" w:id="0">
    <w:p w:rsidR="000C3E0B" w:rsidRDefault="000C3E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70E" w:rsidRDefault="00F3370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3370E" w:rsidRDefault="00F3370E">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70E" w:rsidRDefault="00F3370E">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70E" w:rsidRDefault="00F3370E">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BF8B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15A0AB5"/>
    <w:multiLevelType w:val="multilevel"/>
    <w:tmpl w:val="FBE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1039E8"/>
    <w:multiLevelType w:val="hybridMultilevel"/>
    <w:tmpl w:val="7CBA93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9A3A30"/>
    <w:multiLevelType w:val="hybridMultilevel"/>
    <w:tmpl w:val="1478B5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nsid w:val="1EE333D1"/>
    <w:multiLevelType w:val="singleLevel"/>
    <w:tmpl w:val="0416000F"/>
    <w:lvl w:ilvl="0">
      <w:start w:val="1"/>
      <w:numFmt w:val="decimal"/>
      <w:lvlText w:val="%1."/>
      <w:lvlJc w:val="left"/>
      <w:pPr>
        <w:tabs>
          <w:tab w:val="num" w:pos="360"/>
        </w:tabs>
        <w:ind w:left="360" w:hanging="360"/>
      </w:pPr>
    </w:lvl>
  </w:abstractNum>
  <w:abstractNum w:abstractNumId="1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2535182C"/>
    <w:multiLevelType w:val="multilevel"/>
    <w:tmpl w:val="F3A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C0CB0"/>
    <w:multiLevelType w:val="singleLevel"/>
    <w:tmpl w:val="0416000F"/>
    <w:lvl w:ilvl="0">
      <w:start w:val="1"/>
      <w:numFmt w:val="decimal"/>
      <w:lvlText w:val="%1."/>
      <w:lvlJc w:val="left"/>
      <w:pPr>
        <w:tabs>
          <w:tab w:val="num" w:pos="360"/>
        </w:tabs>
        <w:ind w:left="360" w:hanging="360"/>
      </w:pPr>
    </w:lvl>
  </w:abstractNum>
  <w:abstractNum w:abstractNumId="13">
    <w:nsid w:val="2E773B54"/>
    <w:multiLevelType w:val="hybridMultilevel"/>
    <w:tmpl w:val="A9FA5C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5">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7">
    <w:nsid w:val="4B8147E7"/>
    <w:multiLevelType w:val="hybridMultilevel"/>
    <w:tmpl w:val="75EEAA2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42D13BB"/>
    <w:multiLevelType w:val="hybridMultilevel"/>
    <w:tmpl w:val="3E247DA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5527988"/>
    <w:multiLevelType w:val="multilevel"/>
    <w:tmpl w:val="633C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BB0850"/>
    <w:multiLevelType w:val="hybridMultilevel"/>
    <w:tmpl w:val="405216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3">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24">
    <w:nsid w:val="6B07385C"/>
    <w:multiLevelType w:val="multilevel"/>
    <w:tmpl w:val="C032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436E9"/>
    <w:multiLevelType w:val="hybridMultilevel"/>
    <w:tmpl w:val="719CEB5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8">
    <w:nsid w:val="754C2B7D"/>
    <w:multiLevelType w:val="singleLevel"/>
    <w:tmpl w:val="0416000F"/>
    <w:lvl w:ilvl="0">
      <w:start w:val="1"/>
      <w:numFmt w:val="decimal"/>
      <w:lvlText w:val="%1."/>
      <w:lvlJc w:val="left"/>
      <w:pPr>
        <w:tabs>
          <w:tab w:val="num" w:pos="360"/>
        </w:tabs>
        <w:ind w:left="360" w:hanging="360"/>
      </w:pPr>
    </w:lvl>
  </w:abstractNum>
  <w:abstractNum w:abstractNumId="29">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8"/>
  </w:num>
  <w:num w:numId="2">
    <w:abstractNumId w:val="9"/>
  </w:num>
  <w:num w:numId="3">
    <w:abstractNumId w:val="12"/>
  </w:num>
  <w:num w:numId="4">
    <w:abstractNumId w:val="27"/>
  </w:num>
  <w:num w:numId="5">
    <w:abstractNumId w:val="8"/>
  </w:num>
  <w:num w:numId="6">
    <w:abstractNumId w:val="29"/>
  </w:num>
  <w:num w:numId="7">
    <w:abstractNumId w:val="22"/>
  </w:num>
  <w:num w:numId="8">
    <w:abstractNumId w:val="10"/>
  </w:num>
  <w:num w:numId="9">
    <w:abstractNumId w:val="23"/>
  </w:num>
  <w:num w:numId="10">
    <w:abstractNumId w:val="19"/>
  </w:num>
  <w:num w:numId="11">
    <w:abstractNumId w:val="15"/>
  </w:num>
  <w:num w:numId="12">
    <w:abstractNumId w:val="5"/>
  </w:num>
  <w:num w:numId="13">
    <w:abstractNumId w:val="16"/>
  </w:num>
  <w:num w:numId="14">
    <w:abstractNumId w:val="14"/>
  </w:num>
  <w:num w:numId="15">
    <w:abstractNumId w:val="2"/>
  </w:num>
  <w:num w:numId="16">
    <w:abstractNumId w:val="26"/>
  </w:num>
  <w:num w:numId="17">
    <w:abstractNumId w:val="1"/>
  </w:num>
  <w:num w:numId="18">
    <w:abstractNumId w:val="3"/>
  </w:num>
  <w:num w:numId="19">
    <w:abstractNumId w:val="11"/>
  </w:num>
  <w:num w:numId="20">
    <w:abstractNumId w:val="24"/>
  </w:num>
  <w:num w:numId="21">
    <w:abstractNumId w:val="4"/>
  </w:num>
  <w:num w:numId="22">
    <w:abstractNumId w:val="20"/>
  </w:num>
  <w:num w:numId="23">
    <w:abstractNumId w:val="0"/>
  </w:num>
  <w:num w:numId="24">
    <w:abstractNumId w:val="17"/>
  </w:num>
  <w:num w:numId="25">
    <w:abstractNumId w:val="18"/>
  </w:num>
  <w:num w:numId="26">
    <w:abstractNumId w:val="6"/>
  </w:num>
  <w:num w:numId="27">
    <w:abstractNumId w:val="21"/>
  </w:num>
  <w:num w:numId="28">
    <w:abstractNumId w:val="7"/>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862EEB"/>
    <w:rsid w:val="00001CA2"/>
    <w:rsid w:val="00005EFC"/>
    <w:rsid w:val="000237B7"/>
    <w:rsid w:val="00032A2C"/>
    <w:rsid w:val="00041097"/>
    <w:rsid w:val="0004211A"/>
    <w:rsid w:val="00057286"/>
    <w:rsid w:val="00065A14"/>
    <w:rsid w:val="00076452"/>
    <w:rsid w:val="00076763"/>
    <w:rsid w:val="00086DDB"/>
    <w:rsid w:val="0009051E"/>
    <w:rsid w:val="000C3E0B"/>
    <w:rsid w:val="000C50F4"/>
    <w:rsid w:val="000C7433"/>
    <w:rsid w:val="000C7946"/>
    <w:rsid w:val="000D0CAF"/>
    <w:rsid w:val="000D7987"/>
    <w:rsid w:val="000E1B19"/>
    <w:rsid w:val="000F0576"/>
    <w:rsid w:val="000F0BEF"/>
    <w:rsid w:val="000F5D5F"/>
    <w:rsid w:val="000F7B67"/>
    <w:rsid w:val="00111BF8"/>
    <w:rsid w:val="00112837"/>
    <w:rsid w:val="001330FD"/>
    <w:rsid w:val="00136AA5"/>
    <w:rsid w:val="00156FAB"/>
    <w:rsid w:val="00170E07"/>
    <w:rsid w:val="00171F32"/>
    <w:rsid w:val="00175A9C"/>
    <w:rsid w:val="00177B91"/>
    <w:rsid w:val="00180C34"/>
    <w:rsid w:val="00190B9C"/>
    <w:rsid w:val="001930FA"/>
    <w:rsid w:val="001B0E76"/>
    <w:rsid w:val="001B1ACD"/>
    <w:rsid w:val="001E1EC1"/>
    <w:rsid w:val="001F182B"/>
    <w:rsid w:val="001F6E5D"/>
    <w:rsid w:val="00212658"/>
    <w:rsid w:val="00235561"/>
    <w:rsid w:val="00240F23"/>
    <w:rsid w:val="00241CDD"/>
    <w:rsid w:val="0024207C"/>
    <w:rsid w:val="00243FD4"/>
    <w:rsid w:val="00261BAD"/>
    <w:rsid w:val="00262A80"/>
    <w:rsid w:val="0026468A"/>
    <w:rsid w:val="00267C50"/>
    <w:rsid w:val="002729A2"/>
    <w:rsid w:val="00275AC2"/>
    <w:rsid w:val="00281FDE"/>
    <w:rsid w:val="002865BC"/>
    <w:rsid w:val="00286DA1"/>
    <w:rsid w:val="00291F9E"/>
    <w:rsid w:val="00295821"/>
    <w:rsid w:val="00296BC3"/>
    <w:rsid w:val="002A0EB4"/>
    <w:rsid w:val="002A5B0A"/>
    <w:rsid w:val="002A789D"/>
    <w:rsid w:val="002B2E82"/>
    <w:rsid w:val="002B33A1"/>
    <w:rsid w:val="002B75EB"/>
    <w:rsid w:val="002C569A"/>
    <w:rsid w:val="002D5510"/>
    <w:rsid w:val="002D656A"/>
    <w:rsid w:val="002F064C"/>
    <w:rsid w:val="002F47AE"/>
    <w:rsid w:val="0031062B"/>
    <w:rsid w:val="00317F05"/>
    <w:rsid w:val="00320A88"/>
    <w:rsid w:val="00323167"/>
    <w:rsid w:val="00343157"/>
    <w:rsid w:val="00346A17"/>
    <w:rsid w:val="00350917"/>
    <w:rsid w:val="0035104E"/>
    <w:rsid w:val="003510C5"/>
    <w:rsid w:val="003514CA"/>
    <w:rsid w:val="00354F00"/>
    <w:rsid w:val="00356DB0"/>
    <w:rsid w:val="00362BBC"/>
    <w:rsid w:val="0038495D"/>
    <w:rsid w:val="003A69F3"/>
    <w:rsid w:val="003A7AB1"/>
    <w:rsid w:val="003B222C"/>
    <w:rsid w:val="003C18B0"/>
    <w:rsid w:val="003C1BCD"/>
    <w:rsid w:val="003C2F8F"/>
    <w:rsid w:val="003C349C"/>
    <w:rsid w:val="003C5DEC"/>
    <w:rsid w:val="003D1FD7"/>
    <w:rsid w:val="003D4C96"/>
    <w:rsid w:val="003E4650"/>
    <w:rsid w:val="004168A5"/>
    <w:rsid w:val="00417295"/>
    <w:rsid w:val="00431B73"/>
    <w:rsid w:val="00437590"/>
    <w:rsid w:val="004408F2"/>
    <w:rsid w:val="004525D2"/>
    <w:rsid w:val="00453BE7"/>
    <w:rsid w:val="00456040"/>
    <w:rsid w:val="004561BF"/>
    <w:rsid w:val="004666CB"/>
    <w:rsid w:val="00474C40"/>
    <w:rsid w:val="004811A9"/>
    <w:rsid w:val="004A21FC"/>
    <w:rsid w:val="004A3291"/>
    <w:rsid w:val="004C190B"/>
    <w:rsid w:val="004C72D2"/>
    <w:rsid w:val="004D0AA0"/>
    <w:rsid w:val="004E0F5E"/>
    <w:rsid w:val="004F0C65"/>
    <w:rsid w:val="004F49C9"/>
    <w:rsid w:val="004F5663"/>
    <w:rsid w:val="00520462"/>
    <w:rsid w:val="00523A95"/>
    <w:rsid w:val="00525B2F"/>
    <w:rsid w:val="00526CBE"/>
    <w:rsid w:val="00540495"/>
    <w:rsid w:val="005457A6"/>
    <w:rsid w:val="00545C41"/>
    <w:rsid w:val="00545C98"/>
    <w:rsid w:val="005537BE"/>
    <w:rsid w:val="00560E85"/>
    <w:rsid w:val="0056151C"/>
    <w:rsid w:val="005715A8"/>
    <w:rsid w:val="00577CFF"/>
    <w:rsid w:val="00585A40"/>
    <w:rsid w:val="005A2AAE"/>
    <w:rsid w:val="005A4448"/>
    <w:rsid w:val="005B4DBE"/>
    <w:rsid w:val="005D0127"/>
    <w:rsid w:val="005D01D8"/>
    <w:rsid w:val="005E0C2B"/>
    <w:rsid w:val="005E155D"/>
    <w:rsid w:val="005F1252"/>
    <w:rsid w:val="005F3A96"/>
    <w:rsid w:val="005F45F8"/>
    <w:rsid w:val="005F4CC5"/>
    <w:rsid w:val="00623EB9"/>
    <w:rsid w:val="00633295"/>
    <w:rsid w:val="00641A80"/>
    <w:rsid w:val="00661096"/>
    <w:rsid w:val="006726D2"/>
    <w:rsid w:val="0067450C"/>
    <w:rsid w:val="006773A8"/>
    <w:rsid w:val="0069015E"/>
    <w:rsid w:val="006A3830"/>
    <w:rsid w:val="006A417B"/>
    <w:rsid w:val="006B2146"/>
    <w:rsid w:val="006B388D"/>
    <w:rsid w:val="006B68FB"/>
    <w:rsid w:val="006C02BD"/>
    <w:rsid w:val="006C4930"/>
    <w:rsid w:val="006C5BF2"/>
    <w:rsid w:val="006D6C80"/>
    <w:rsid w:val="006F02B6"/>
    <w:rsid w:val="00706A62"/>
    <w:rsid w:val="0071287E"/>
    <w:rsid w:val="00716CA6"/>
    <w:rsid w:val="007227BE"/>
    <w:rsid w:val="00732777"/>
    <w:rsid w:val="00736FB1"/>
    <w:rsid w:val="007402DD"/>
    <w:rsid w:val="007460DE"/>
    <w:rsid w:val="0075678A"/>
    <w:rsid w:val="00762C4F"/>
    <w:rsid w:val="00767B67"/>
    <w:rsid w:val="00773A10"/>
    <w:rsid w:val="0077537D"/>
    <w:rsid w:val="007806C7"/>
    <w:rsid w:val="00785EBE"/>
    <w:rsid w:val="00794933"/>
    <w:rsid w:val="0079618E"/>
    <w:rsid w:val="007B49FB"/>
    <w:rsid w:val="007C3C47"/>
    <w:rsid w:val="007C4776"/>
    <w:rsid w:val="007C56ED"/>
    <w:rsid w:val="007D3E07"/>
    <w:rsid w:val="007D5573"/>
    <w:rsid w:val="007D782A"/>
    <w:rsid w:val="007E2338"/>
    <w:rsid w:val="007E28D4"/>
    <w:rsid w:val="007E362C"/>
    <w:rsid w:val="007E4205"/>
    <w:rsid w:val="007E4809"/>
    <w:rsid w:val="008045B3"/>
    <w:rsid w:val="00807AA0"/>
    <w:rsid w:val="00812DCF"/>
    <w:rsid w:val="008208E3"/>
    <w:rsid w:val="0082558E"/>
    <w:rsid w:val="00834D3F"/>
    <w:rsid w:val="008441BF"/>
    <w:rsid w:val="00844834"/>
    <w:rsid w:val="00850B80"/>
    <w:rsid w:val="00850E62"/>
    <w:rsid w:val="00857FC1"/>
    <w:rsid w:val="00862EEB"/>
    <w:rsid w:val="00863D83"/>
    <w:rsid w:val="008677C9"/>
    <w:rsid w:val="008761C9"/>
    <w:rsid w:val="00894E6B"/>
    <w:rsid w:val="008A0FF2"/>
    <w:rsid w:val="008A44BF"/>
    <w:rsid w:val="008A516B"/>
    <w:rsid w:val="008A5CF9"/>
    <w:rsid w:val="008A6E95"/>
    <w:rsid w:val="008B59C4"/>
    <w:rsid w:val="008C149D"/>
    <w:rsid w:val="008C7023"/>
    <w:rsid w:val="008E0B2E"/>
    <w:rsid w:val="008E5E6B"/>
    <w:rsid w:val="00903CA0"/>
    <w:rsid w:val="00905704"/>
    <w:rsid w:val="00911C12"/>
    <w:rsid w:val="0091506F"/>
    <w:rsid w:val="00940749"/>
    <w:rsid w:val="00960320"/>
    <w:rsid w:val="00987314"/>
    <w:rsid w:val="00992803"/>
    <w:rsid w:val="00993E2C"/>
    <w:rsid w:val="009947C7"/>
    <w:rsid w:val="009954F5"/>
    <w:rsid w:val="009A6315"/>
    <w:rsid w:val="009A7921"/>
    <w:rsid w:val="009B1ED1"/>
    <w:rsid w:val="009C00E4"/>
    <w:rsid w:val="009D4636"/>
    <w:rsid w:val="009E2E35"/>
    <w:rsid w:val="009E4F0C"/>
    <w:rsid w:val="00A01316"/>
    <w:rsid w:val="00A21D52"/>
    <w:rsid w:val="00A22D16"/>
    <w:rsid w:val="00A27CC3"/>
    <w:rsid w:val="00A30DDC"/>
    <w:rsid w:val="00A4135E"/>
    <w:rsid w:val="00A413EA"/>
    <w:rsid w:val="00A46AE6"/>
    <w:rsid w:val="00A46B33"/>
    <w:rsid w:val="00A53359"/>
    <w:rsid w:val="00A63DDE"/>
    <w:rsid w:val="00A71942"/>
    <w:rsid w:val="00A83272"/>
    <w:rsid w:val="00A8587F"/>
    <w:rsid w:val="00A87A70"/>
    <w:rsid w:val="00A96355"/>
    <w:rsid w:val="00A97D62"/>
    <w:rsid w:val="00AA3B78"/>
    <w:rsid w:val="00AA46C7"/>
    <w:rsid w:val="00AB6412"/>
    <w:rsid w:val="00AC6C6C"/>
    <w:rsid w:val="00AC6DA1"/>
    <w:rsid w:val="00AC707A"/>
    <w:rsid w:val="00AD6AC5"/>
    <w:rsid w:val="00B10E45"/>
    <w:rsid w:val="00B161C5"/>
    <w:rsid w:val="00B17CE7"/>
    <w:rsid w:val="00B35169"/>
    <w:rsid w:val="00B46967"/>
    <w:rsid w:val="00B472B5"/>
    <w:rsid w:val="00B543CD"/>
    <w:rsid w:val="00B553C4"/>
    <w:rsid w:val="00B61AFE"/>
    <w:rsid w:val="00B716F7"/>
    <w:rsid w:val="00B873FA"/>
    <w:rsid w:val="00B87D52"/>
    <w:rsid w:val="00B90328"/>
    <w:rsid w:val="00BA2287"/>
    <w:rsid w:val="00BB25BC"/>
    <w:rsid w:val="00BC1680"/>
    <w:rsid w:val="00BC644C"/>
    <w:rsid w:val="00BD6588"/>
    <w:rsid w:val="00BD6B76"/>
    <w:rsid w:val="00BE151C"/>
    <w:rsid w:val="00BE3D73"/>
    <w:rsid w:val="00C01D58"/>
    <w:rsid w:val="00C04D41"/>
    <w:rsid w:val="00C05C81"/>
    <w:rsid w:val="00C256F0"/>
    <w:rsid w:val="00C454D8"/>
    <w:rsid w:val="00C469B2"/>
    <w:rsid w:val="00C469CD"/>
    <w:rsid w:val="00C50032"/>
    <w:rsid w:val="00C52BF4"/>
    <w:rsid w:val="00C543DC"/>
    <w:rsid w:val="00C625E2"/>
    <w:rsid w:val="00C656B1"/>
    <w:rsid w:val="00C6650F"/>
    <w:rsid w:val="00C67B5E"/>
    <w:rsid w:val="00C67E40"/>
    <w:rsid w:val="00C740A4"/>
    <w:rsid w:val="00C75B16"/>
    <w:rsid w:val="00C81AAB"/>
    <w:rsid w:val="00C87527"/>
    <w:rsid w:val="00C90C94"/>
    <w:rsid w:val="00C92ED1"/>
    <w:rsid w:val="00C9360A"/>
    <w:rsid w:val="00CA3020"/>
    <w:rsid w:val="00CB0384"/>
    <w:rsid w:val="00CC3074"/>
    <w:rsid w:val="00CD3445"/>
    <w:rsid w:val="00CD42DE"/>
    <w:rsid w:val="00CD5495"/>
    <w:rsid w:val="00CE13AC"/>
    <w:rsid w:val="00CF3F66"/>
    <w:rsid w:val="00CF5284"/>
    <w:rsid w:val="00D05B2C"/>
    <w:rsid w:val="00D20AEF"/>
    <w:rsid w:val="00D376B1"/>
    <w:rsid w:val="00D536B5"/>
    <w:rsid w:val="00D66593"/>
    <w:rsid w:val="00D82720"/>
    <w:rsid w:val="00D835BA"/>
    <w:rsid w:val="00D91F9B"/>
    <w:rsid w:val="00DA0F32"/>
    <w:rsid w:val="00DA6E8A"/>
    <w:rsid w:val="00DB154D"/>
    <w:rsid w:val="00DB597B"/>
    <w:rsid w:val="00DB6CB1"/>
    <w:rsid w:val="00DC58AD"/>
    <w:rsid w:val="00DD2FA0"/>
    <w:rsid w:val="00DD40B4"/>
    <w:rsid w:val="00DD6FC9"/>
    <w:rsid w:val="00DE2A06"/>
    <w:rsid w:val="00DE71F4"/>
    <w:rsid w:val="00E04A9F"/>
    <w:rsid w:val="00E0627D"/>
    <w:rsid w:val="00E10519"/>
    <w:rsid w:val="00E16CCF"/>
    <w:rsid w:val="00E173F4"/>
    <w:rsid w:val="00E22CAE"/>
    <w:rsid w:val="00E25F53"/>
    <w:rsid w:val="00E373A3"/>
    <w:rsid w:val="00E407F0"/>
    <w:rsid w:val="00E4252C"/>
    <w:rsid w:val="00E466FE"/>
    <w:rsid w:val="00E521CA"/>
    <w:rsid w:val="00E671A3"/>
    <w:rsid w:val="00E67A6C"/>
    <w:rsid w:val="00E728B0"/>
    <w:rsid w:val="00E73A6F"/>
    <w:rsid w:val="00E762E9"/>
    <w:rsid w:val="00E966C7"/>
    <w:rsid w:val="00EA1FFA"/>
    <w:rsid w:val="00EA3A1D"/>
    <w:rsid w:val="00EA639B"/>
    <w:rsid w:val="00EB5CCD"/>
    <w:rsid w:val="00EC165A"/>
    <w:rsid w:val="00EC296C"/>
    <w:rsid w:val="00EC786B"/>
    <w:rsid w:val="00EC7C27"/>
    <w:rsid w:val="00ED0C07"/>
    <w:rsid w:val="00ED3664"/>
    <w:rsid w:val="00ED6D8F"/>
    <w:rsid w:val="00EE60AC"/>
    <w:rsid w:val="00EF01CA"/>
    <w:rsid w:val="00F017C3"/>
    <w:rsid w:val="00F17459"/>
    <w:rsid w:val="00F22693"/>
    <w:rsid w:val="00F2317D"/>
    <w:rsid w:val="00F27554"/>
    <w:rsid w:val="00F27C72"/>
    <w:rsid w:val="00F3370E"/>
    <w:rsid w:val="00F358BC"/>
    <w:rsid w:val="00F440E6"/>
    <w:rsid w:val="00F56734"/>
    <w:rsid w:val="00F62400"/>
    <w:rsid w:val="00F72A19"/>
    <w:rsid w:val="00F820C1"/>
    <w:rsid w:val="00F9098E"/>
    <w:rsid w:val="00F9650F"/>
    <w:rsid w:val="00F971C9"/>
    <w:rsid w:val="00FA0A8A"/>
    <w:rsid w:val="00FA146B"/>
    <w:rsid w:val="00FA2E75"/>
    <w:rsid w:val="00FB2942"/>
    <w:rsid w:val="00FC078C"/>
    <w:rsid w:val="00FC77B5"/>
    <w:rsid w:val="00FD5A77"/>
    <w:rsid w:val="00FD63B8"/>
    <w:rsid w:val="00FD76A6"/>
    <w:rsid w:val="00FF2C98"/>
    <w:rsid w:val="00FF67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6F0"/>
    <w:pPr>
      <w:spacing w:before="120" w:after="120" w:line="360" w:lineRule="auto"/>
      <w:ind w:firstLine="709"/>
      <w:jc w:val="both"/>
    </w:pPr>
    <w:rPr>
      <w:sz w:val="24"/>
    </w:rPr>
  </w:style>
  <w:style w:type="paragraph" w:styleId="Ttulo1">
    <w:name w:val="heading 1"/>
    <w:basedOn w:val="Normal"/>
    <w:next w:val="Normal"/>
    <w:link w:val="Ttulo1Char"/>
    <w:autoRedefine/>
    <w:uiPriority w:val="9"/>
    <w:qFormat/>
    <w:rsid w:val="00C01D58"/>
    <w:pPr>
      <w:keepNext/>
      <w:ind w:firstLine="0"/>
      <w:jc w:val="left"/>
      <w:outlineLvl w:val="0"/>
    </w:pPr>
    <w:rPr>
      <w:rFonts w:ascii="Arial" w:hAnsi="Arial"/>
      <w:b/>
      <w:bCs/>
      <w:kern w:val="32"/>
      <w:sz w:val="40"/>
      <w:szCs w:val="32"/>
    </w:rPr>
  </w:style>
  <w:style w:type="paragraph" w:styleId="Ttulo2">
    <w:name w:val="heading 2"/>
    <w:basedOn w:val="Normal"/>
    <w:next w:val="Normal"/>
    <w:autoRedefine/>
    <w:qFormat/>
    <w:rsid w:val="00C256F0"/>
    <w:pPr>
      <w:keepNext/>
      <w:ind w:firstLine="0"/>
      <w:outlineLvl w:val="1"/>
    </w:pPr>
    <w:rPr>
      <w:rFonts w:ascii="Arial" w:hAnsi="Arial" w:cs="Arial"/>
      <w:b/>
      <w:bCs/>
      <w:iCs/>
      <w:sz w:val="32"/>
      <w:szCs w:val="28"/>
    </w:rPr>
  </w:style>
  <w:style w:type="paragraph" w:styleId="Ttulo3">
    <w:name w:val="heading 3"/>
    <w:basedOn w:val="Normal"/>
    <w:next w:val="Normal"/>
    <w:autoRedefine/>
    <w:qFormat/>
    <w:rsid w:val="00736FB1"/>
    <w:pPr>
      <w:keepNext/>
      <w:ind w:firstLine="0"/>
      <w:outlineLvl w:val="2"/>
    </w:pPr>
    <w:rPr>
      <w:rFonts w:ascii="Arial" w:hAnsi="Arial" w:cs="Arial"/>
      <w:b/>
      <w:bCs/>
      <w:color w:val="0070C0"/>
      <w:sz w:val="28"/>
      <w:szCs w:val="26"/>
    </w:rPr>
  </w:style>
  <w:style w:type="paragraph" w:styleId="Ttulo4">
    <w:name w:val="heading 4"/>
    <w:basedOn w:val="Normal"/>
    <w:next w:val="Normal"/>
    <w:link w:val="Ttulo4Char"/>
    <w:uiPriority w:val="9"/>
    <w:unhideWhenUsed/>
    <w:qFormat/>
    <w:rsid w:val="00807AA0"/>
    <w:pPr>
      <w:keepNext/>
      <w:spacing w:before="240" w:after="60"/>
      <w:outlineLvl w:val="3"/>
    </w:pPr>
    <w:rPr>
      <w:rFonts w:ascii="Calibri" w:hAnsi="Calibri"/>
      <w:b/>
      <w:bCs/>
      <w:sz w:val="28"/>
      <w:szCs w:val="28"/>
    </w:rPr>
  </w:style>
  <w:style w:type="paragraph" w:styleId="Ttulo5">
    <w:name w:val="heading 5"/>
    <w:basedOn w:val="Normal"/>
    <w:next w:val="Normal"/>
    <w:qFormat/>
    <w:rsid w:val="00C256F0"/>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unhideWhenUsed/>
    <w:qFormat/>
    <w:rsid w:val="00286DA1"/>
    <w:pPr>
      <w:spacing w:before="240" w:after="60"/>
      <w:outlineLvl w:val="5"/>
    </w:pPr>
    <w:rPr>
      <w:rFonts w:ascii="Calibri" w:hAnsi="Calibri"/>
      <w:b/>
      <w:bCs/>
      <w:sz w:val="22"/>
      <w:szCs w:val="22"/>
    </w:rPr>
  </w:style>
  <w:style w:type="paragraph" w:styleId="Ttulo7">
    <w:name w:val="heading 7"/>
    <w:basedOn w:val="Normal"/>
    <w:next w:val="Normal"/>
    <w:link w:val="Ttulo7Char"/>
    <w:uiPriority w:val="9"/>
    <w:unhideWhenUsed/>
    <w:qFormat/>
    <w:rsid w:val="00545C98"/>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qFormat/>
    <w:rsid w:val="00C256F0"/>
    <w:pPr>
      <w:spacing w:before="240" w:after="60"/>
      <w:outlineLvl w:val="7"/>
    </w:pPr>
    <w:rPr>
      <w:rFonts w:ascii="Calibri" w:hAnsi="Calibri"/>
      <w:i/>
      <w:iCs/>
      <w:szCs w:val="24"/>
    </w:rPr>
  </w:style>
  <w:style w:type="paragraph" w:styleId="Ttulo9">
    <w:name w:val="heading 9"/>
    <w:basedOn w:val="Normal"/>
    <w:next w:val="Normal"/>
    <w:link w:val="Ttulo9Char"/>
    <w:uiPriority w:val="9"/>
    <w:unhideWhenUsed/>
    <w:qFormat/>
    <w:rsid w:val="00545C98"/>
    <w:p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C256F0"/>
    <w:pPr>
      <w:tabs>
        <w:tab w:val="center" w:pos="4419"/>
        <w:tab w:val="right" w:pos="8838"/>
      </w:tabs>
    </w:pPr>
  </w:style>
  <w:style w:type="character" w:styleId="Nmerodepgina">
    <w:name w:val="page number"/>
    <w:basedOn w:val="Fontepargpadro"/>
    <w:semiHidden/>
    <w:rsid w:val="00C256F0"/>
  </w:style>
  <w:style w:type="paragraph" w:styleId="Rodap">
    <w:name w:val="footer"/>
    <w:basedOn w:val="Normal"/>
    <w:semiHidden/>
    <w:rsid w:val="00C256F0"/>
    <w:pPr>
      <w:tabs>
        <w:tab w:val="center" w:pos="4419"/>
        <w:tab w:val="right" w:pos="8838"/>
      </w:tabs>
    </w:pPr>
  </w:style>
  <w:style w:type="paragraph" w:styleId="Corpodetexto">
    <w:name w:val="Body Text"/>
    <w:basedOn w:val="Normal"/>
    <w:semiHidden/>
    <w:rsid w:val="00C256F0"/>
    <w:rPr>
      <w:rFonts w:ascii="Arial" w:hAnsi="Arial"/>
      <w:b/>
      <w:sz w:val="28"/>
    </w:rPr>
  </w:style>
  <w:style w:type="character" w:customStyle="1" w:styleId="Heading1Char">
    <w:name w:val="Heading 1 Char"/>
    <w:rsid w:val="00C256F0"/>
    <w:rPr>
      <w:rFonts w:ascii="Arial" w:hAnsi="Arial" w:cs="Arial"/>
      <w:b/>
      <w:bCs/>
      <w:kern w:val="32"/>
      <w:sz w:val="32"/>
      <w:szCs w:val="32"/>
      <w:lang w:val="pt-BR" w:eastAsia="pt-BR" w:bidi="ar-SA"/>
    </w:rPr>
  </w:style>
  <w:style w:type="paragraph" w:styleId="Remissivo1">
    <w:name w:val="index 1"/>
    <w:basedOn w:val="Normal"/>
    <w:next w:val="Normal"/>
    <w:autoRedefine/>
    <w:semiHidden/>
    <w:rsid w:val="00C256F0"/>
    <w:pPr>
      <w:ind w:left="200" w:hanging="200"/>
    </w:pPr>
  </w:style>
  <w:style w:type="paragraph" w:styleId="Remissivo2">
    <w:name w:val="index 2"/>
    <w:basedOn w:val="Normal"/>
    <w:next w:val="Normal"/>
    <w:autoRedefine/>
    <w:semiHidden/>
    <w:rsid w:val="00C256F0"/>
    <w:pPr>
      <w:ind w:left="400" w:hanging="200"/>
    </w:pPr>
  </w:style>
  <w:style w:type="paragraph" w:styleId="Remissivo3">
    <w:name w:val="index 3"/>
    <w:basedOn w:val="Normal"/>
    <w:next w:val="Normal"/>
    <w:autoRedefine/>
    <w:semiHidden/>
    <w:rsid w:val="00C256F0"/>
    <w:pPr>
      <w:ind w:left="600" w:hanging="200"/>
    </w:pPr>
  </w:style>
  <w:style w:type="paragraph" w:styleId="Remissivo4">
    <w:name w:val="index 4"/>
    <w:basedOn w:val="Normal"/>
    <w:next w:val="Normal"/>
    <w:autoRedefine/>
    <w:semiHidden/>
    <w:rsid w:val="00C256F0"/>
    <w:pPr>
      <w:ind w:left="800" w:hanging="200"/>
    </w:pPr>
  </w:style>
  <w:style w:type="paragraph" w:styleId="Remissivo5">
    <w:name w:val="index 5"/>
    <w:basedOn w:val="Normal"/>
    <w:next w:val="Normal"/>
    <w:autoRedefine/>
    <w:semiHidden/>
    <w:rsid w:val="00C256F0"/>
    <w:pPr>
      <w:ind w:left="1000" w:hanging="200"/>
    </w:pPr>
  </w:style>
  <w:style w:type="paragraph" w:styleId="Remissivo6">
    <w:name w:val="index 6"/>
    <w:basedOn w:val="Normal"/>
    <w:next w:val="Normal"/>
    <w:autoRedefine/>
    <w:semiHidden/>
    <w:rsid w:val="00C256F0"/>
    <w:pPr>
      <w:ind w:left="1200" w:hanging="200"/>
    </w:pPr>
  </w:style>
  <w:style w:type="paragraph" w:styleId="Remissivo7">
    <w:name w:val="index 7"/>
    <w:basedOn w:val="Normal"/>
    <w:next w:val="Normal"/>
    <w:autoRedefine/>
    <w:semiHidden/>
    <w:rsid w:val="00C256F0"/>
    <w:pPr>
      <w:ind w:left="1400" w:hanging="200"/>
    </w:pPr>
  </w:style>
  <w:style w:type="paragraph" w:styleId="Remissivo8">
    <w:name w:val="index 8"/>
    <w:basedOn w:val="Normal"/>
    <w:next w:val="Normal"/>
    <w:autoRedefine/>
    <w:semiHidden/>
    <w:rsid w:val="00C256F0"/>
    <w:pPr>
      <w:ind w:left="1600" w:hanging="200"/>
    </w:pPr>
  </w:style>
  <w:style w:type="paragraph" w:styleId="Remissivo9">
    <w:name w:val="index 9"/>
    <w:basedOn w:val="Normal"/>
    <w:next w:val="Normal"/>
    <w:autoRedefine/>
    <w:semiHidden/>
    <w:rsid w:val="00C256F0"/>
    <w:pPr>
      <w:ind w:left="1800" w:hanging="200"/>
    </w:pPr>
  </w:style>
  <w:style w:type="paragraph" w:styleId="Ttulodendiceremissivo">
    <w:name w:val="index heading"/>
    <w:basedOn w:val="Normal"/>
    <w:next w:val="Remissivo1"/>
    <w:semiHidden/>
    <w:rsid w:val="00C256F0"/>
    <w:rPr>
      <w:b/>
      <w:bCs/>
      <w:i/>
      <w:iCs/>
    </w:rPr>
  </w:style>
  <w:style w:type="paragraph" w:styleId="Sumrio1">
    <w:name w:val="toc 1"/>
    <w:basedOn w:val="Normal"/>
    <w:next w:val="Normal"/>
    <w:autoRedefine/>
    <w:uiPriority w:val="39"/>
    <w:rsid w:val="00C256F0"/>
    <w:pPr>
      <w:spacing w:after="0"/>
      <w:jc w:val="left"/>
    </w:pPr>
    <w:rPr>
      <w:rFonts w:ascii="Cambria" w:hAnsi="Cambria"/>
      <w:b/>
      <w:caps/>
      <w:sz w:val="22"/>
      <w:szCs w:val="22"/>
    </w:rPr>
  </w:style>
  <w:style w:type="paragraph" w:styleId="Sumrio2">
    <w:name w:val="toc 2"/>
    <w:basedOn w:val="Normal"/>
    <w:next w:val="Normal"/>
    <w:autoRedefine/>
    <w:uiPriority w:val="39"/>
    <w:rsid w:val="00C256F0"/>
    <w:pPr>
      <w:spacing w:before="0" w:after="0"/>
      <w:ind w:left="240"/>
      <w:jc w:val="left"/>
    </w:pPr>
    <w:rPr>
      <w:rFonts w:ascii="Cambria" w:hAnsi="Cambria"/>
      <w:smallCaps/>
      <w:sz w:val="22"/>
      <w:szCs w:val="22"/>
    </w:rPr>
  </w:style>
  <w:style w:type="paragraph" w:styleId="Sumrio3">
    <w:name w:val="toc 3"/>
    <w:basedOn w:val="Normal"/>
    <w:next w:val="Normal"/>
    <w:autoRedefine/>
    <w:uiPriority w:val="39"/>
    <w:rsid w:val="00C256F0"/>
    <w:pPr>
      <w:spacing w:before="0" w:after="0"/>
      <w:ind w:left="480"/>
      <w:jc w:val="left"/>
    </w:pPr>
    <w:rPr>
      <w:rFonts w:ascii="Cambria" w:hAnsi="Cambria"/>
      <w:i/>
      <w:sz w:val="22"/>
      <w:szCs w:val="22"/>
    </w:rPr>
  </w:style>
  <w:style w:type="character" w:styleId="Hyperlink">
    <w:name w:val="Hyperlink"/>
    <w:uiPriority w:val="99"/>
    <w:rsid w:val="00C256F0"/>
    <w:rPr>
      <w:color w:val="0000FF"/>
      <w:u w:val="single"/>
    </w:rPr>
  </w:style>
  <w:style w:type="character" w:styleId="HiperlinkVisitado">
    <w:name w:val="FollowedHyperlink"/>
    <w:semiHidden/>
    <w:rsid w:val="00C256F0"/>
    <w:rPr>
      <w:color w:val="800080"/>
      <w:u w:val="single"/>
    </w:rPr>
  </w:style>
  <w:style w:type="paragraph" w:customStyle="1" w:styleId="Blockquote">
    <w:name w:val="Blockquote"/>
    <w:basedOn w:val="Normal"/>
    <w:rsid w:val="00C256F0"/>
    <w:pPr>
      <w:widowControl w:val="0"/>
      <w:tabs>
        <w:tab w:val="left" w:pos="709"/>
      </w:tabs>
      <w:spacing w:before="100" w:after="100"/>
      <w:ind w:left="360" w:right="360"/>
    </w:pPr>
    <w:rPr>
      <w:lang w:eastAsia="en-US"/>
    </w:rPr>
  </w:style>
  <w:style w:type="paragraph" w:styleId="Recuodecorpodetexto">
    <w:name w:val="Body Text Indent"/>
    <w:basedOn w:val="Normal"/>
    <w:semiHidden/>
    <w:rsid w:val="00C256F0"/>
    <w:rPr>
      <w:szCs w:val="24"/>
    </w:rPr>
  </w:style>
  <w:style w:type="paragraph" w:customStyle="1" w:styleId="pre">
    <w:name w:val="pre"/>
    <w:basedOn w:val="Normal"/>
    <w:rsid w:val="00C256F0"/>
    <w:pPr>
      <w:jc w:val="center"/>
    </w:pPr>
    <w:rPr>
      <w:rFonts w:ascii="Arial" w:hAnsi="Arial"/>
      <w:b/>
      <w:sz w:val="40"/>
    </w:rPr>
  </w:style>
  <w:style w:type="paragraph" w:styleId="Sumrio4">
    <w:name w:val="toc 4"/>
    <w:basedOn w:val="Normal"/>
    <w:next w:val="Normal"/>
    <w:autoRedefine/>
    <w:semiHidden/>
    <w:rsid w:val="00C256F0"/>
    <w:pPr>
      <w:spacing w:before="0" w:after="0"/>
      <w:ind w:left="720"/>
      <w:jc w:val="left"/>
    </w:pPr>
    <w:rPr>
      <w:rFonts w:ascii="Cambria" w:hAnsi="Cambria"/>
      <w:sz w:val="18"/>
      <w:szCs w:val="18"/>
    </w:rPr>
  </w:style>
  <w:style w:type="paragraph" w:styleId="Sumrio5">
    <w:name w:val="toc 5"/>
    <w:basedOn w:val="Normal"/>
    <w:next w:val="Normal"/>
    <w:autoRedefine/>
    <w:semiHidden/>
    <w:rsid w:val="00C256F0"/>
    <w:pPr>
      <w:spacing w:before="0" w:after="0"/>
      <w:ind w:left="960"/>
      <w:jc w:val="left"/>
    </w:pPr>
    <w:rPr>
      <w:rFonts w:ascii="Cambria" w:hAnsi="Cambria"/>
      <w:sz w:val="18"/>
      <w:szCs w:val="18"/>
    </w:rPr>
  </w:style>
  <w:style w:type="paragraph" w:styleId="Sumrio6">
    <w:name w:val="toc 6"/>
    <w:basedOn w:val="Normal"/>
    <w:next w:val="Normal"/>
    <w:autoRedefine/>
    <w:semiHidden/>
    <w:rsid w:val="00C256F0"/>
    <w:pPr>
      <w:spacing w:before="0" w:after="0"/>
      <w:ind w:left="1200"/>
      <w:jc w:val="left"/>
    </w:pPr>
    <w:rPr>
      <w:rFonts w:ascii="Cambria" w:hAnsi="Cambria"/>
      <w:sz w:val="18"/>
      <w:szCs w:val="18"/>
    </w:rPr>
  </w:style>
  <w:style w:type="paragraph" w:styleId="Sumrio7">
    <w:name w:val="toc 7"/>
    <w:basedOn w:val="Normal"/>
    <w:next w:val="Normal"/>
    <w:autoRedefine/>
    <w:semiHidden/>
    <w:rsid w:val="00C256F0"/>
    <w:pPr>
      <w:spacing w:before="0" w:after="0"/>
      <w:ind w:left="1440"/>
      <w:jc w:val="left"/>
    </w:pPr>
    <w:rPr>
      <w:rFonts w:ascii="Cambria" w:hAnsi="Cambria"/>
      <w:sz w:val="18"/>
      <w:szCs w:val="18"/>
    </w:rPr>
  </w:style>
  <w:style w:type="paragraph" w:styleId="Sumrio8">
    <w:name w:val="toc 8"/>
    <w:basedOn w:val="Normal"/>
    <w:next w:val="Normal"/>
    <w:autoRedefine/>
    <w:semiHidden/>
    <w:rsid w:val="00C256F0"/>
    <w:pPr>
      <w:spacing w:before="0" w:after="0"/>
      <w:ind w:left="1680"/>
      <w:jc w:val="left"/>
    </w:pPr>
    <w:rPr>
      <w:rFonts w:ascii="Cambria" w:hAnsi="Cambria"/>
      <w:sz w:val="18"/>
      <w:szCs w:val="18"/>
    </w:rPr>
  </w:style>
  <w:style w:type="paragraph" w:styleId="Sumrio9">
    <w:name w:val="toc 9"/>
    <w:basedOn w:val="Normal"/>
    <w:next w:val="Normal"/>
    <w:autoRedefine/>
    <w:semiHidden/>
    <w:rsid w:val="00C256F0"/>
    <w:pPr>
      <w:spacing w:before="0" w:after="0"/>
      <w:ind w:left="1920"/>
      <w:jc w:val="left"/>
    </w:pPr>
    <w:rPr>
      <w:rFonts w:ascii="Cambria" w:hAnsi="Cambria"/>
      <w:sz w:val="18"/>
      <w:szCs w:val="18"/>
    </w:rPr>
  </w:style>
  <w:style w:type="character" w:customStyle="1" w:styleId="Ttulo5Char">
    <w:name w:val="Título 5 Char"/>
    <w:rsid w:val="00C256F0"/>
    <w:rPr>
      <w:rFonts w:ascii="Calibri" w:eastAsia="Times New Roman" w:hAnsi="Calibri" w:cs="Times New Roman"/>
      <w:b/>
      <w:bCs/>
      <w:i/>
      <w:iCs/>
      <w:sz w:val="26"/>
      <w:szCs w:val="26"/>
    </w:rPr>
  </w:style>
  <w:style w:type="character" w:customStyle="1" w:styleId="Ttulo8Char">
    <w:name w:val="Título 8 Char"/>
    <w:semiHidden/>
    <w:rsid w:val="00C256F0"/>
    <w:rPr>
      <w:rFonts w:ascii="Calibri" w:eastAsia="Times New Roman" w:hAnsi="Calibri" w:cs="Times New Roman"/>
      <w:i/>
      <w:iCs/>
      <w:sz w:val="24"/>
      <w:szCs w:val="24"/>
    </w:rPr>
  </w:style>
  <w:style w:type="paragraph" w:styleId="Textoembloco">
    <w:name w:val="Block Text"/>
    <w:basedOn w:val="Normal"/>
    <w:semiHidden/>
    <w:rsid w:val="00C256F0"/>
    <w:pPr>
      <w:ind w:left="1701" w:right="1701"/>
      <w:jc w:val="center"/>
    </w:pPr>
    <w:rPr>
      <w:sz w:val="28"/>
    </w:rPr>
  </w:style>
  <w:style w:type="paragraph" w:styleId="Ttulo">
    <w:name w:val="Title"/>
    <w:basedOn w:val="Normal"/>
    <w:next w:val="Normal"/>
    <w:qFormat/>
    <w:rsid w:val="00C256F0"/>
    <w:pPr>
      <w:spacing w:before="240" w:after="60"/>
      <w:jc w:val="center"/>
      <w:outlineLvl w:val="0"/>
    </w:pPr>
    <w:rPr>
      <w:rFonts w:ascii="Cambria" w:hAnsi="Cambria"/>
      <w:b/>
      <w:bCs/>
      <w:kern w:val="28"/>
      <w:sz w:val="32"/>
      <w:szCs w:val="32"/>
    </w:rPr>
  </w:style>
  <w:style w:type="character" w:customStyle="1" w:styleId="TtuloChar">
    <w:name w:val="Título Char"/>
    <w:rsid w:val="00C256F0"/>
    <w:rPr>
      <w:rFonts w:ascii="Cambria" w:eastAsia="Times New Roman" w:hAnsi="Cambria" w:cs="Times New Roman"/>
      <w:b/>
      <w:bCs/>
      <w:kern w:val="28"/>
      <w:sz w:val="32"/>
      <w:szCs w:val="32"/>
    </w:rPr>
  </w:style>
  <w:style w:type="paragraph" w:customStyle="1" w:styleId="ListaColorida-nfase11">
    <w:name w:val="Lista Colorida - Ênfase 11"/>
    <w:basedOn w:val="Normal"/>
    <w:qFormat/>
    <w:rsid w:val="00C256F0"/>
    <w:pPr>
      <w:spacing w:before="0" w:after="0" w:line="240" w:lineRule="auto"/>
      <w:ind w:left="720" w:firstLine="0"/>
      <w:contextualSpacing/>
    </w:pPr>
    <w:rPr>
      <w:szCs w:val="24"/>
    </w:rPr>
  </w:style>
  <w:style w:type="character" w:customStyle="1" w:styleId="RodapChar">
    <w:name w:val="Rodapé Char"/>
    <w:rsid w:val="00C256F0"/>
    <w:rPr>
      <w:sz w:val="24"/>
    </w:rPr>
  </w:style>
  <w:style w:type="paragraph" w:styleId="Textodebalo">
    <w:name w:val="Balloon Text"/>
    <w:basedOn w:val="Normal"/>
    <w:rsid w:val="00C256F0"/>
    <w:pPr>
      <w:spacing w:before="0" w:after="0" w:line="240" w:lineRule="auto"/>
    </w:pPr>
    <w:rPr>
      <w:rFonts w:ascii="Tahoma" w:hAnsi="Tahoma" w:cs="Tahoma"/>
      <w:sz w:val="16"/>
      <w:szCs w:val="16"/>
    </w:rPr>
  </w:style>
  <w:style w:type="character" w:customStyle="1" w:styleId="TextodebaloChar">
    <w:name w:val="Texto de balão Char"/>
    <w:rsid w:val="00C256F0"/>
    <w:rPr>
      <w:rFonts w:ascii="Tahoma" w:hAnsi="Tahoma" w:cs="Tahoma"/>
      <w:sz w:val="16"/>
      <w:szCs w:val="16"/>
    </w:rPr>
  </w:style>
  <w:style w:type="paragraph" w:customStyle="1" w:styleId="SombreamentoEscuro-nfase11">
    <w:name w:val="Sombreamento Escuro - Ênfase 11"/>
    <w:hidden/>
    <w:uiPriority w:val="71"/>
    <w:rsid w:val="00905704"/>
    <w:rPr>
      <w:sz w:val="24"/>
    </w:rPr>
  </w:style>
  <w:style w:type="paragraph" w:styleId="NormalWeb">
    <w:name w:val="Normal (Web)"/>
    <w:basedOn w:val="Normal"/>
    <w:semiHidden/>
    <w:rsid w:val="00C256F0"/>
    <w:pPr>
      <w:suppressAutoHyphens/>
      <w:spacing w:before="280" w:after="280" w:line="240" w:lineRule="auto"/>
      <w:ind w:firstLine="0"/>
      <w:jc w:val="left"/>
    </w:pPr>
    <w:rPr>
      <w:rFonts w:eastAsia="SimSun"/>
      <w:szCs w:val="24"/>
      <w:lang w:val="en-US" w:eastAsia="ar-SA"/>
    </w:rPr>
  </w:style>
  <w:style w:type="paragraph" w:customStyle="1" w:styleId="GradeMdia21">
    <w:name w:val="Grade Média 21"/>
    <w:qFormat/>
    <w:rsid w:val="00C256F0"/>
    <w:pPr>
      <w:ind w:firstLine="709"/>
      <w:jc w:val="both"/>
    </w:pPr>
    <w:rPr>
      <w:sz w:val="24"/>
    </w:rPr>
  </w:style>
  <w:style w:type="paragraph" w:customStyle="1" w:styleId="TabeladeGrade31">
    <w:name w:val="Tabela de Grade 31"/>
    <w:basedOn w:val="Ttulo1"/>
    <w:next w:val="Normal"/>
    <w:uiPriority w:val="39"/>
    <w:qFormat/>
    <w:rsid w:val="00C256F0"/>
    <w:pPr>
      <w:keepLines/>
      <w:spacing w:before="480" w:after="0" w:line="276" w:lineRule="auto"/>
      <w:outlineLvl w:val="9"/>
    </w:pPr>
    <w:rPr>
      <w:rFonts w:ascii="Cambria" w:hAnsi="Cambria"/>
      <w:color w:val="365F91"/>
      <w:kern w:val="0"/>
      <w:sz w:val="28"/>
      <w:szCs w:val="28"/>
      <w:lang w:eastAsia="en-US"/>
    </w:rPr>
  </w:style>
  <w:style w:type="paragraph" w:styleId="TextosemFormatao">
    <w:name w:val="Plain Text"/>
    <w:basedOn w:val="Normal"/>
    <w:semiHidden/>
    <w:rsid w:val="00C256F0"/>
    <w:pPr>
      <w:spacing w:before="0" w:after="0" w:line="240" w:lineRule="auto"/>
      <w:ind w:firstLine="0"/>
      <w:jc w:val="left"/>
    </w:pPr>
    <w:rPr>
      <w:rFonts w:ascii="Courier New" w:eastAsia="MS Mincho" w:hAnsi="Courier New" w:cs="Courier New"/>
      <w:sz w:val="20"/>
      <w:lang w:eastAsia="ja-JP" w:bidi="he-IL"/>
    </w:rPr>
  </w:style>
  <w:style w:type="character" w:customStyle="1" w:styleId="TextosemFormataoChar">
    <w:name w:val="Texto sem Formatação Char"/>
    <w:rsid w:val="00C256F0"/>
    <w:rPr>
      <w:rFonts w:ascii="Courier New" w:eastAsia="MS Mincho" w:hAnsi="Courier New" w:cs="Courier New"/>
      <w:lang w:eastAsia="ja-JP" w:bidi="he-IL"/>
    </w:rPr>
  </w:style>
  <w:style w:type="paragraph" w:styleId="MapadoDocumento">
    <w:name w:val="Document Map"/>
    <w:basedOn w:val="Normal"/>
    <w:link w:val="MapadoDocumentoChar"/>
    <w:uiPriority w:val="99"/>
    <w:semiHidden/>
    <w:unhideWhenUsed/>
    <w:rsid w:val="00905704"/>
    <w:rPr>
      <w:rFonts w:ascii="Lucida Grande" w:hAnsi="Lucida Grande"/>
      <w:szCs w:val="24"/>
    </w:rPr>
  </w:style>
  <w:style w:type="character" w:customStyle="1" w:styleId="MapadoDocumentoChar">
    <w:name w:val="Mapa do Documento Char"/>
    <w:link w:val="MapadoDocumento"/>
    <w:uiPriority w:val="99"/>
    <w:semiHidden/>
    <w:rsid w:val="00905704"/>
    <w:rPr>
      <w:rFonts w:ascii="Lucida Grande" w:hAnsi="Lucida Grande"/>
      <w:sz w:val="24"/>
      <w:szCs w:val="24"/>
      <w:lang w:eastAsia="pt-BR"/>
    </w:rPr>
  </w:style>
  <w:style w:type="character" w:customStyle="1" w:styleId="Ttulo4Char">
    <w:name w:val="Título 4 Char"/>
    <w:link w:val="Ttulo4"/>
    <w:uiPriority w:val="9"/>
    <w:rsid w:val="00807AA0"/>
    <w:rPr>
      <w:rFonts w:ascii="Calibri" w:eastAsia="Times New Roman" w:hAnsi="Calibri" w:cs="Times New Roman"/>
      <w:b/>
      <w:bCs/>
      <w:sz w:val="28"/>
      <w:szCs w:val="28"/>
    </w:rPr>
  </w:style>
  <w:style w:type="character" w:customStyle="1" w:styleId="Ttulo6Char">
    <w:name w:val="Título 6 Char"/>
    <w:link w:val="Ttulo6"/>
    <w:uiPriority w:val="9"/>
    <w:rsid w:val="00286DA1"/>
    <w:rPr>
      <w:rFonts w:ascii="Calibri" w:eastAsia="Times New Roman" w:hAnsi="Calibri" w:cs="Times New Roman"/>
      <w:b/>
      <w:bCs/>
      <w:sz w:val="22"/>
      <w:szCs w:val="22"/>
    </w:rPr>
  </w:style>
  <w:style w:type="character" w:styleId="MquinadeescreverHTML">
    <w:name w:val="HTML Typewriter"/>
    <w:uiPriority w:val="99"/>
    <w:semiHidden/>
    <w:unhideWhenUsed/>
    <w:rsid w:val="00940749"/>
    <w:rPr>
      <w:rFonts w:ascii="Courier New" w:eastAsia="Times New Roman" w:hAnsi="Courier New" w:cs="Courier New"/>
      <w:sz w:val="20"/>
      <w:szCs w:val="20"/>
    </w:rPr>
  </w:style>
  <w:style w:type="character" w:customStyle="1" w:styleId="apple-converted-space">
    <w:name w:val="apple-converted-space"/>
    <w:rsid w:val="00940749"/>
  </w:style>
  <w:style w:type="paragraph" w:styleId="Legenda">
    <w:name w:val="caption"/>
    <w:basedOn w:val="Normal"/>
    <w:next w:val="Normal"/>
    <w:uiPriority w:val="35"/>
    <w:unhideWhenUsed/>
    <w:qFormat/>
    <w:rsid w:val="0004211A"/>
    <w:rPr>
      <w:b/>
      <w:bCs/>
      <w:sz w:val="20"/>
    </w:rPr>
  </w:style>
  <w:style w:type="paragraph" w:styleId="ndicedeilustraes">
    <w:name w:val="table of figures"/>
    <w:basedOn w:val="Normal"/>
    <w:next w:val="Normal"/>
    <w:uiPriority w:val="99"/>
    <w:unhideWhenUsed/>
    <w:rsid w:val="0004211A"/>
  </w:style>
  <w:style w:type="character" w:customStyle="1" w:styleId="Ttulo1Char">
    <w:name w:val="Título 1 Char"/>
    <w:link w:val="Ttulo1"/>
    <w:uiPriority w:val="9"/>
    <w:rsid w:val="0004211A"/>
    <w:rPr>
      <w:rFonts w:ascii="Arial" w:hAnsi="Arial" w:cs="Arial"/>
      <w:b/>
      <w:bCs/>
      <w:kern w:val="32"/>
      <w:sz w:val="40"/>
      <w:szCs w:val="32"/>
    </w:rPr>
  </w:style>
  <w:style w:type="paragraph" w:styleId="Bibliografia">
    <w:name w:val="Bibliography"/>
    <w:basedOn w:val="Normal"/>
    <w:next w:val="Normal"/>
    <w:uiPriority w:val="37"/>
    <w:unhideWhenUsed/>
    <w:rsid w:val="0004211A"/>
  </w:style>
  <w:style w:type="table" w:styleId="Tabelacomgrade">
    <w:name w:val="Table Grid"/>
    <w:basedOn w:val="Tabelanormal"/>
    <w:uiPriority w:val="59"/>
    <w:rsid w:val="00323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7Char">
    <w:name w:val="Título 7 Char"/>
    <w:basedOn w:val="Fontepargpadro"/>
    <w:link w:val="Ttulo7"/>
    <w:uiPriority w:val="9"/>
    <w:rsid w:val="00545C98"/>
    <w:rPr>
      <w:rFonts w:asciiTheme="minorHAnsi" w:eastAsiaTheme="minorEastAsia" w:hAnsiTheme="minorHAnsi" w:cstheme="minorBidi"/>
      <w:sz w:val="24"/>
      <w:szCs w:val="24"/>
    </w:rPr>
  </w:style>
  <w:style w:type="character" w:customStyle="1" w:styleId="Ttulo9Char">
    <w:name w:val="Título 9 Char"/>
    <w:basedOn w:val="Fontepargpadro"/>
    <w:link w:val="Ttulo9"/>
    <w:uiPriority w:val="9"/>
    <w:rsid w:val="00545C98"/>
    <w:rPr>
      <w:rFonts w:asciiTheme="majorHAnsi" w:eastAsiaTheme="majorEastAsia" w:hAnsiTheme="majorHAnsi" w:cstheme="maj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4110">
      <w:bodyDiv w:val="1"/>
      <w:marLeft w:val="0"/>
      <w:marRight w:val="0"/>
      <w:marTop w:val="0"/>
      <w:marBottom w:val="0"/>
      <w:divBdr>
        <w:top w:val="none" w:sz="0" w:space="0" w:color="auto"/>
        <w:left w:val="none" w:sz="0" w:space="0" w:color="auto"/>
        <w:bottom w:val="none" w:sz="0" w:space="0" w:color="auto"/>
        <w:right w:val="none" w:sz="0" w:space="0" w:color="auto"/>
      </w:divBdr>
    </w:div>
    <w:div w:id="15663135">
      <w:bodyDiv w:val="1"/>
      <w:marLeft w:val="0"/>
      <w:marRight w:val="0"/>
      <w:marTop w:val="0"/>
      <w:marBottom w:val="0"/>
      <w:divBdr>
        <w:top w:val="none" w:sz="0" w:space="0" w:color="auto"/>
        <w:left w:val="none" w:sz="0" w:space="0" w:color="auto"/>
        <w:bottom w:val="none" w:sz="0" w:space="0" w:color="auto"/>
        <w:right w:val="none" w:sz="0" w:space="0" w:color="auto"/>
      </w:divBdr>
    </w:div>
    <w:div w:id="20128880">
      <w:bodyDiv w:val="1"/>
      <w:marLeft w:val="0"/>
      <w:marRight w:val="0"/>
      <w:marTop w:val="0"/>
      <w:marBottom w:val="0"/>
      <w:divBdr>
        <w:top w:val="none" w:sz="0" w:space="0" w:color="auto"/>
        <w:left w:val="none" w:sz="0" w:space="0" w:color="auto"/>
        <w:bottom w:val="none" w:sz="0" w:space="0" w:color="auto"/>
        <w:right w:val="none" w:sz="0" w:space="0" w:color="auto"/>
      </w:divBdr>
    </w:div>
    <w:div w:id="29112484">
      <w:bodyDiv w:val="1"/>
      <w:marLeft w:val="0"/>
      <w:marRight w:val="0"/>
      <w:marTop w:val="0"/>
      <w:marBottom w:val="0"/>
      <w:divBdr>
        <w:top w:val="none" w:sz="0" w:space="0" w:color="auto"/>
        <w:left w:val="none" w:sz="0" w:space="0" w:color="auto"/>
        <w:bottom w:val="none" w:sz="0" w:space="0" w:color="auto"/>
        <w:right w:val="none" w:sz="0" w:space="0" w:color="auto"/>
      </w:divBdr>
    </w:div>
    <w:div w:id="44067867">
      <w:bodyDiv w:val="1"/>
      <w:marLeft w:val="0"/>
      <w:marRight w:val="0"/>
      <w:marTop w:val="0"/>
      <w:marBottom w:val="0"/>
      <w:divBdr>
        <w:top w:val="none" w:sz="0" w:space="0" w:color="auto"/>
        <w:left w:val="none" w:sz="0" w:space="0" w:color="auto"/>
        <w:bottom w:val="none" w:sz="0" w:space="0" w:color="auto"/>
        <w:right w:val="none" w:sz="0" w:space="0" w:color="auto"/>
      </w:divBdr>
    </w:div>
    <w:div w:id="62411980">
      <w:bodyDiv w:val="1"/>
      <w:marLeft w:val="0"/>
      <w:marRight w:val="0"/>
      <w:marTop w:val="0"/>
      <w:marBottom w:val="0"/>
      <w:divBdr>
        <w:top w:val="none" w:sz="0" w:space="0" w:color="auto"/>
        <w:left w:val="none" w:sz="0" w:space="0" w:color="auto"/>
        <w:bottom w:val="none" w:sz="0" w:space="0" w:color="auto"/>
        <w:right w:val="none" w:sz="0" w:space="0" w:color="auto"/>
      </w:divBdr>
    </w:div>
    <w:div w:id="69162163">
      <w:bodyDiv w:val="1"/>
      <w:marLeft w:val="0"/>
      <w:marRight w:val="0"/>
      <w:marTop w:val="0"/>
      <w:marBottom w:val="0"/>
      <w:divBdr>
        <w:top w:val="none" w:sz="0" w:space="0" w:color="auto"/>
        <w:left w:val="none" w:sz="0" w:space="0" w:color="auto"/>
        <w:bottom w:val="none" w:sz="0" w:space="0" w:color="auto"/>
        <w:right w:val="none" w:sz="0" w:space="0" w:color="auto"/>
      </w:divBdr>
    </w:div>
    <w:div w:id="81341932">
      <w:bodyDiv w:val="1"/>
      <w:marLeft w:val="0"/>
      <w:marRight w:val="0"/>
      <w:marTop w:val="0"/>
      <w:marBottom w:val="0"/>
      <w:divBdr>
        <w:top w:val="none" w:sz="0" w:space="0" w:color="auto"/>
        <w:left w:val="none" w:sz="0" w:space="0" w:color="auto"/>
        <w:bottom w:val="none" w:sz="0" w:space="0" w:color="auto"/>
        <w:right w:val="none" w:sz="0" w:space="0" w:color="auto"/>
      </w:divBdr>
    </w:div>
    <w:div w:id="95637366">
      <w:bodyDiv w:val="1"/>
      <w:marLeft w:val="0"/>
      <w:marRight w:val="0"/>
      <w:marTop w:val="0"/>
      <w:marBottom w:val="0"/>
      <w:divBdr>
        <w:top w:val="none" w:sz="0" w:space="0" w:color="auto"/>
        <w:left w:val="none" w:sz="0" w:space="0" w:color="auto"/>
        <w:bottom w:val="none" w:sz="0" w:space="0" w:color="auto"/>
        <w:right w:val="none" w:sz="0" w:space="0" w:color="auto"/>
      </w:divBdr>
    </w:div>
    <w:div w:id="99418275">
      <w:bodyDiv w:val="1"/>
      <w:marLeft w:val="0"/>
      <w:marRight w:val="0"/>
      <w:marTop w:val="0"/>
      <w:marBottom w:val="0"/>
      <w:divBdr>
        <w:top w:val="none" w:sz="0" w:space="0" w:color="auto"/>
        <w:left w:val="none" w:sz="0" w:space="0" w:color="auto"/>
        <w:bottom w:val="none" w:sz="0" w:space="0" w:color="auto"/>
        <w:right w:val="none" w:sz="0" w:space="0" w:color="auto"/>
      </w:divBdr>
    </w:div>
    <w:div w:id="103547913">
      <w:bodyDiv w:val="1"/>
      <w:marLeft w:val="0"/>
      <w:marRight w:val="0"/>
      <w:marTop w:val="0"/>
      <w:marBottom w:val="0"/>
      <w:divBdr>
        <w:top w:val="none" w:sz="0" w:space="0" w:color="auto"/>
        <w:left w:val="none" w:sz="0" w:space="0" w:color="auto"/>
        <w:bottom w:val="none" w:sz="0" w:space="0" w:color="auto"/>
        <w:right w:val="none" w:sz="0" w:space="0" w:color="auto"/>
      </w:divBdr>
    </w:div>
    <w:div w:id="107746437">
      <w:bodyDiv w:val="1"/>
      <w:marLeft w:val="0"/>
      <w:marRight w:val="0"/>
      <w:marTop w:val="0"/>
      <w:marBottom w:val="0"/>
      <w:divBdr>
        <w:top w:val="none" w:sz="0" w:space="0" w:color="auto"/>
        <w:left w:val="none" w:sz="0" w:space="0" w:color="auto"/>
        <w:bottom w:val="none" w:sz="0" w:space="0" w:color="auto"/>
        <w:right w:val="none" w:sz="0" w:space="0" w:color="auto"/>
      </w:divBdr>
    </w:div>
    <w:div w:id="112864107">
      <w:bodyDiv w:val="1"/>
      <w:marLeft w:val="0"/>
      <w:marRight w:val="0"/>
      <w:marTop w:val="0"/>
      <w:marBottom w:val="0"/>
      <w:divBdr>
        <w:top w:val="none" w:sz="0" w:space="0" w:color="auto"/>
        <w:left w:val="none" w:sz="0" w:space="0" w:color="auto"/>
        <w:bottom w:val="none" w:sz="0" w:space="0" w:color="auto"/>
        <w:right w:val="none" w:sz="0" w:space="0" w:color="auto"/>
      </w:divBdr>
    </w:div>
    <w:div w:id="190530226">
      <w:bodyDiv w:val="1"/>
      <w:marLeft w:val="0"/>
      <w:marRight w:val="0"/>
      <w:marTop w:val="0"/>
      <w:marBottom w:val="0"/>
      <w:divBdr>
        <w:top w:val="none" w:sz="0" w:space="0" w:color="auto"/>
        <w:left w:val="none" w:sz="0" w:space="0" w:color="auto"/>
        <w:bottom w:val="none" w:sz="0" w:space="0" w:color="auto"/>
        <w:right w:val="none" w:sz="0" w:space="0" w:color="auto"/>
      </w:divBdr>
    </w:div>
    <w:div w:id="196965111">
      <w:bodyDiv w:val="1"/>
      <w:marLeft w:val="0"/>
      <w:marRight w:val="0"/>
      <w:marTop w:val="0"/>
      <w:marBottom w:val="0"/>
      <w:divBdr>
        <w:top w:val="none" w:sz="0" w:space="0" w:color="auto"/>
        <w:left w:val="none" w:sz="0" w:space="0" w:color="auto"/>
        <w:bottom w:val="none" w:sz="0" w:space="0" w:color="auto"/>
        <w:right w:val="none" w:sz="0" w:space="0" w:color="auto"/>
      </w:divBdr>
    </w:div>
    <w:div w:id="211112174">
      <w:bodyDiv w:val="1"/>
      <w:marLeft w:val="0"/>
      <w:marRight w:val="0"/>
      <w:marTop w:val="0"/>
      <w:marBottom w:val="0"/>
      <w:divBdr>
        <w:top w:val="none" w:sz="0" w:space="0" w:color="auto"/>
        <w:left w:val="none" w:sz="0" w:space="0" w:color="auto"/>
        <w:bottom w:val="none" w:sz="0" w:space="0" w:color="auto"/>
        <w:right w:val="none" w:sz="0" w:space="0" w:color="auto"/>
      </w:divBdr>
    </w:div>
    <w:div w:id="213080622">
      <w:bodyDiv w:val="1"/>
      <w:marLeft w:val="0"/>
      <w:marRight w:val="0"/>
      <w:marTop w:val="0"/>
      <w:marBottom w:val="0"/>
      <w:divBdr>
        <w:top w:val="none" w:sz="0" w:space="0" w:color="auto"/>
        <w:left w:val="none" w:sz="0" w:space="0" w:color="auto"/>
        <w:bottom w:val="none" w:sz="0" w:space="0" w:color="auto"/>
        <w:right w:val="none" w:sz="0" w:space="0" w:color="auto"/>
      </w:divBdr>
    </w:div>
    <w:div w:id="221059501">
      <w:bodyDiv w:val="1"/>
      <w:marLeft w:val="0"/>
      <w:marRight w:val="0"/>
      <w:marTop w:val="0"/>
      <w:marBottom w:val="0"/>
      <w:divBdr>
        <w:top w:val="none" w:sz="0" w:space="0" w:color="auto"/>
        <w:left w:val="none" w:sz="0" w:space="0" w:color="auto"/>
        <w:bottom w:val="none" w:sz="0" w:space="0" w:color="auto"/>
        <w:right w:val="none" w:sz="0" w:space="0" w:color="auto"/>
      </w:divBdr>
    </w:div>
    <w:div w:id="237133789">
      <w:bodyDiv w:val="1"/>
      <w:marLeft w:val="0"/>
      <w:marRight w:val="0"/>
      <w:marTop w:val="0"/>
      <w:marBottom w:val="0"/>
      <w:divBdr>
        <w:top w:val="none" w:sz="0" w:space="0" w:color="auto"/>
        <w:left w:val="none" w:sz="0" w:space="0" w:color="auto"/>
        <w:bottom w:val="none" w:sz="0" w:space="0" w:color="auto"/>
        <w:right w:val="none" w:sz="0" w:space="0" w:color="auto"/>
      </w:divBdr>
    </w:div>
    <w:div w:id="251208297">
      <w:bodyDiv w:val="1"/>
      <w:marLeft w:val="0"/>
      <w:marRight w:val="0"/>
      <w:marTop w:val="0"/>
      <w:marBottom w:val="0"/>
      <w:divBdr>
        <w:top w:val="none" w:sz="0" w:space="0" w:color="auto"/>
        <w:left w:val="none" w:sz="0" w:space="0" w:color="auto"/>
        <w:bottom w:val="none" w:sz="0" w:space="0" w:color="auto"/>
        <w:right w:val="none" w:sz="0" w:space="0" w:color="auto"/>
      </w:divBdr>
    </w:div>
    <w:div w:id="325868557">
      <w:bodyDiv w:val="1"/>
      <w:marLeft w:val="0"/>
      <w:marRight w:val="0"/>
      <w:marTop w:val="0"/>
      <w:marBottom w:val="0"/>
      <w:divBdr>
        <w:top w:val="none" w:sz="0" w:space="0" w:color="auto"/>
        <w:left w:val="none" w:sz="0" w:space="0" w:color="auto"/>
        <w:bottom w:val="none" w:sz="0" w:space="0" w:color="auto"/>
        <w:right w:val="none" w:sz="0" w:space="0" w:color="auto"/>
      </w:divBdr>
    </w:div>
    <w:div w:id="374039696">
      <w:bodyDiv w:val="1"/>
      <w:marLeft w:val="0"/>
      <w:marRight w:val="0"/>
      <w:marTop w:val="0"/>
      <w:marBottom w:val="0"/>
      <w:divBdr>
        <w:top w:val="none" w:sz="0" w:space="0" w:color="auto"/>
        <w:left w:val="none" w:sz="0" w:space="0" w:color="auto"/>
        <w:bottom w:val="none" w:sz="0" w:space="0" w:color="auto"/>
        <w:right w:val="none" w:sz="0" w:space="0" w:color="auto"/>
      </w:divBdr>
    </w:div>
    <w:div w:id="375735928">
      <w:bodyDiv w:val="1"/>
      <w:marLeft w:val="0"/>
      <w:marRight w:val="0"/>
      <w:marTop w:val="0"/>
      <w:marBottom w:val="0"/>
      <w:divBdr>
        <w:top w:val="none" w:sz="0" w:space="0" w:color="auto"/>
        <w:left w:val="none" w:sz="0" w:space="0" w:color="auto"/>
        <w:bottom w:val="none" w:sz="0" w:space="0" w:color="auto"/>
        <w:right w:val="none" w:sz="0" w:space="0" w:color="auto"/>
      </w:divBdr>
    </w:div>
    <w:div w:id="385420211">
      <w:bodyDiv w:val="1"/>
      <w:marLeft w:val="0"/>
      <w:marRight w:val="0"/>
      <w:marTop w:val="0"/>
      <w:marBottom w:val="0"/>
      <w:divBdr>
        <w:top w:val="none" w:sz="0" w:space="0" w:color="auto"/>
        <w:left w:val="none" w:sz="0" w:space="0" w:color="auto"/>
        <w:bottom w:val="none" w:sz="0" w:space="0" w:color="auto"/>
        <w:right w:val="none" w:sz="0" w:space="0" w:color="auto"/>
      </w:divBdr>
    </w:div>
    <w:div w:id="402021710">
      <w:bodyDiv w:val="1"/>
      <w:marLeft w:val="0"/>
      <w:marRight w:val="0"/>
      <w:marTop w:val="0"/>
      <w:marBottom w:val="0"/>
      <w:divBdr>
        <w:top w:val="none" w:sz="0" w:space="0" w:color="auto"/>
        <w:left w:val="none" w:sz="0" w:space="0" w:color="auto"/>
        <w:bottom w:val="none" w:sz="0" w:space="0" w:color="auto"/>
        <w:right w:val="none" w:sz="0" w:space="0" w:color="auto"/>
      </w:divBdr>
    </w:div>
    <w:div w:id="430668372">
      <w:bodyDiv w:val="1"/>
      <w:marLeft w:val="0"/>
      <w:marRight w:val="0"/>
      <w:marTop w:val="0"/>
      <w:marBottom w:val="0"/>
      <w:divBdr>
        <w:top w:val="none" w:sz="0" w:space="0" w:color="auto"/>
        <w:left w:val="none" w:sz="0" w:space="0" w:color="auto"/>
        <w:bottom w:val="none" w:sz="0" w:space="0" w:color="auto"/>
        <w:right w:val="none" w:sz="0" w:space="0" w:color="auto"/>
      </w:divBdr>
    </w:div>
    <w:div w:id="437220986">
      <w:bodyDiv w:val="1"/>
      <w:marLeft w:val="0"/>
      <w:marRight w:val="0"/>
      <w:marTop w:val="0"/>
      <w:marBottom w:val="0"/>
      <w:divBdr>
        <w:top w:val="none" w:sz="0" w:space="0" w:color="auto"/>
        <w:left w:val="none" w:sz="0" w:space="0" w:color="auto"/>
        <w:bottom w:val="none" w:sz="0" w:space="0" w:color="auto"/>
        <w:right w:val="none" w:sz="0" w:space="0" w:color="auto"/>
      </w:divBdr>
    </w:div>
    <w:div w:id="446776757">
      <w:bodyDiv w:val="1"/>
      <w:marLeft w:val="0"/>
      <w:marRight w:val="0"/>
      <w:marTop w:val="0"/>
      <w:marBottom w:val="0"/>
      <w:divBdr>
        <w:top w:val="none" w:sz="0" w:space="0" w:color="auto"/>
        <w:left w:val="none" w:sz="0" w:space="0" w:color="auto"/>
        <w:bottom w:val="none" w:sz="0" w:space="0" w:color="auto"/>
        <w:right w:val="none" w:sz="0" w:space="0" w:color="auto"/>
      </w:divBdr>
    </w:div>
    <w:div w:id="491994603">
      <w:bodyDiv w:val="1"/>
      <w:marLeft w:val="0"/>
      <w:marRight w:val="0"/>
      <w:marTop w:val="0"/>
      <w:marBottom w:val="0"/>
      <w:divBdr>
        <w:top w:val="none" w:sz="0" w:space="0" w:color="auto"/>
        <w:left w:val="none" w:sz="0" w:space="0" w:color="auto"/>
        <w:bottom w:val="none" w:sz="0" w:space="0" w:color="auto"/>
        <w:right w:val="none" w:sz="0" w:space="0" w:color="auto"/>
      </w:divBdr>
    </w:div>
    <w:div w:id="499854659">
      <w:bodyDiv w:val="1"/>
      <w:marLeft w:val="0"/>
      <w:marRight w:val="0"/>
      <w:marTop w:val="0"/>
      <w:marBottom w:val="0"/>
      <w:divBdr>
        <w:top w:val="none" w:sz="0" w:space="0" w:color="auto"/>
        <w:left w:val="none" w:sz="0" w:space="0" w:color="auto"/>
        <w:bottom w:val="none" w:sz="0" w:space="0" w:color="auto"/>
        <w:right w:val="none" w:sz="0" w:space="0" w:color="auto"/>
      </w:divBdr>
    </w:div>
    <w:div w:id="532814771">
      <w:bodyDiv w:val="1"/>
      <w:marLeft w:val="0"/>
      <w:marRight w:val="0"/>
      <w:marTop w:val="0"/>
      <w:marBottom w:val="0"/>
      <w:divBdr>
        <w:top w:val="none" w:sz="0" w:space="0" w:color="auto"/>
        <w:left w:val="none" w:sz="0" w:space="0" w:color="auto"/>
        <w:bottom w:val="none" w:sz="0" w:space="0" w:color="auto"/>
        <w:right w:val="none" w:sz="0" w:space="0" w:color="auto"/>
      </w:divBdr>
    </w:div>
    <w:div w:id="555898548">
      <w:bodyDiv w:val="1"/>
      <w:marLeft w:val="0"/>
      <w:marRight w:val="0"/>
      <w:marTop w:val="0"/>
      <w:marBottom w:val="0"/>
      <w:divBdr>
        <w:top w:val="none" w:sz="0" w:space="0" w:color="auto"/>
        <w:left w:val="none" w:sz="0" w:space="0" w:color="auto"/>
        <w:bottom w:val="none" w:sz="0" w:space="0" w:color="auto"/>
        <w:right w:val="none" w:sz="0" w:space="0" w:color="auto"/>
      </w:divBdr>
    </w:div>
    <w:div w:id="586113821">
      <w:bodyDiv w:val="1"/>
      <w:marLeft w:val="0"/>
      <w:marRight w:val="0"/>
      <w:marTop w:val="0"/>
      <w:marBottom w:val="0"/>
      <w:divBdr>
        <w:top w:val="none" w:sz="0" w:space="0" w:color="auto"/>
        <w:left w:val="none" w:sz="0" w:space="0" w:color="auto"/>
        <w:bottom w:val="none" w:sz="0" w:space="0" w:color="auto"/>
        <w:right w:val="none" w:sz="0" w:space="0" w:color="auto"/>
      </w:divBdr>
    </w:div>
    <w:div w:id="608316415">
      <w:bodyDiv w:val="1"/>
      <w:marLeft w:val="0"/>
      <w:marRight w:val="0"/>
      <w:marTop w:val="0"/>
      <w:marBottom w:val="0"/>
      <w:divBdr>
        <w:top w:val="none" w:sz="0" w:space="0" w:color="auto"/>
        <w:left w:val="none" w:sz="0" w:space="0" w:color="auto"/>
        <w:bottom w:val="none" w:sz="0" w:space="0" w:color="auto"/>
        <w:right w:val="none" w:sz="0" w:space="0" w:color="auto"/>
      </w:divBdr>
    </w:div>
    <w:div w:id="637682771">
      <w:bodyDiv w:val="1"/>
      <w:marLeft w:val="0"/>
      <w:marRight w:val="0"/>
      <w:marTop w:val="0"/>
      <w:marBottom w:val="0"/>
      <w:divBdr>
        <w:top w:val="none" w:sz="0" w:space="0" w:color="auto"/>
        <w:left w:val="none" w:sz="0" w:space="0" w:color="auto"/>
        <w:bottom w:val="none" w:sz="0" w:space="0" w:color="auto"/>
        <w:right w:val="none" w:sz="0" w:space="0" w:color="auto"/>
      </w:divBdr>
    </w:div>
    <w:div w:id="647781726">
      <w:bodyDiv w:val="1"/>
      <w:marLeft w:val="0"/>
      <w:marRight w:val="0"/>
      <w:marTop w:val="0"/>
      <w:marBottom w:val="0"/>
      <w:divBdr>
        <w:top w:val="none" w:sz="0" w:space="0" w:color="auto"/>
        <w:left w:val="none" w:sz="0" w:space="0" w:color="auto"/>
        <w:bottom w:val="none" w:sz="0" w:space="0" w:color="auto"/>
        <w:right w:val="none" w:sz="0" w:space="0" w:color="auto"/>
      </w:divBdr>
    </w:div>
    <w:div w:id="683021570">
      <w:bodyDiv w:val="1"/>
      <w:marLeft w:val="0"/>
      <w:marRight w:val="0"/>
      <w:marTop w:val="0"/>
      <w:marBottom w:val="0"/>
      <w:divBdr>
        <w:top w:val="none" w:sz="0" w:space="0" w:color="auto"/>
        <w:left w:val="none" w:sz="0" w:space="0" w:color="auto"/>
        <w:bottom w:val="none" w:sz="0" w:space="0" w:color="auto"/>
        <w:right w:val="none" w:sz="0" w:space="0" w:color="auto"/>
      </w:divBdr>
    </w:div>
    <w:div w:id="685441342">
      <w:bodyDiv w:val="1"/>
      <w:marLeft w:val="0"/>
      <w:marRight w:val="0"/>
      <w:marTop w:val="0"/>
      <w:marBottom w:val="0"/>
      <w:divBdr>
        <w:top w:val="none" w:sz="0" w:space="0" w:color="auto"/>
        <w:left w:val="none" w:sz="0" w:space="0" w:color="auto"/>
        <w:bottom w:val="none" w:sz="0" w:space="0" w:color="auto"/>
        <w:right w:val="none" w:sz="0" w:space="0" w:color="auto"/>
      </w:divBdr>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16903936">
      <w:bodyDiv w:val="1"/>
      <w:marLeft w:val="0"/>
      <w:marRight w:val="0"/>
      <w:marTop w:val="0"/>
      <w:marBottom w:val="0"/>
      <w:divBdr>
        <w:top w:val="none" w:sz="0" w:space="0" w:color="auto"/>
        <w:left w:val="none" w:sz="0" w:space="0" w:color="auto"/>
        <w:bottom w:val="none" w:sz="0" w:space="0" w:color="auto"/>
        <w:right w:val="none" w:sz="0" w:space="0" w:color="auto"/>
      </w:divBdr>
    </w:div>
    <w:div w:id="745150535">
      <w:bodyDiv w:val="1"/>
      <w:marLeft w:val="0"/>
      <w:marRight w:val="0"/>
      <w:marTop w:val="0"/>
      <w:marBottom w:val="0"/>
      <w:divBdr>
        <w:top w:val="none" w:sz="0" w:space="0" w:color="auto"/>
        <w:left w:val="none" w:sz="0" w:space="0" w:color="auto"/>
        <w:bottom w:val="none" w:sz="0" w:space="0" w:color="auto"/>
        <w:right w:val="none" w:sz="0" w:space="0" w:color="auto"/>
      </w:divBdr>
    </w:div>
    <w:div w:id="764762941">
      <w:bodyDiv w:val="1"/>
      <w:marLeft w:val="0"/>
      <w:marRight w:val="0"/>
      <w:marTop w:val="0"/>
      <w:marBottom w:val="0"/>
      <w:divBdr>
        <w:top w:val="none" w:sz="0" w:space="0" w:color="auto"/>
        <w:left w:val="none" w:sz="0" w:space="0" w:color="auto"/>
        <w:bottom w:val="none" w:sz="0" w:space="0" w:color="auto"/>
        <w:right w:val="none" w:sz="0" w:space="0" w:color="auto"/>
      </w:divBdr>
    </w:div>
    <w:div w:id="773553190">
      <w:bodyDiv w:val="1"/>
      <w:marLeft w:val="0"/>
      <w:marRight w:val="0"/>
      <w:marTop w:val="0"/>
      <w:marBottom w:val="0"/>
      <w:divBdr>
        <w:top w:val="none" w:sz="0" w:space="0" w:color="auto"/>
        <w:left w:val="none" w:sz="0" w:space="0" w:color="auto"/>
        <w:bottom w:val="none" w:sz="0" w:space="0" w:color="auto"/>
        <w:right w:val="none" w:sz="0" w:space="0" w:color="auto"/>
      </w:divBdr>
    </w:div>
    <w:div w:id="777800814">
      <w:bodyDiv w:val="1"/>
      <w:marLeft w:val="0"/>
      <w:marRight w:val="0"/>
      <w:marTop w:val="0"/>
      <w:marBottom w:val="0"/>
      <w:divBdr>
        <w:top w:val="none" w:sz="0" w:space="0" w:color="auto"/>
        <w:left w:val="none" w:sz="0" w:space="0" w:color="auto"/>
        <w:bottom w:val="none" w:sz="0" w:space="0" w:color="auto"/>
        <w:right w:val="none" w:sz="0" w:space="0" w:color="auto"/>
      </w:divBdr>
    </w:div>
    <w:div w:id="798107727">
      <w:bodyDiv w:val="1"/>
      <w:marLeft w:val="0"/>
      <w:marRight w:val="0"/>
      <w:marTop w:val="0"/>
      <w:marBottom w:val="0"/>
      <w:divBdr>
        <w:top w:val="none" w:sz="0" w:space="0" w:color="auto"/>
        <w:left w:val="none" w:sz="0" w:space="0" w:color="auto"/>
        <w:bottom w:val="none" w:sz="0" w:space="0" w:color="auto"/>
        <w:right w:val="none" w:sz="0" w:space="0" w:color="auto"/>
      </w:divBdr>
    </w:div>
    <w:div w:id="806246611">
      <w:bodyDiv w:val="1"/>
      <w:marLeft w:val="0"/>
      <w:marRight w:val="0"/>
      <w:marTop w:val="0"/>
      <w:marBottom w:val="0"/>
      <w:divBdr>
        <w:top w:val="none" w:sz="0" w:space="0" w:color="auto"/>
        <w:left w:val="none" w:sz="0" w:space="0" w:color="auto"/>
        <w:bottom w:val="none" w:sz="0" w:space="0" w:color="auto"/>
        <w:right w:val="none" w:sz="0" w:space="0" w:color="auto"/>
      </w:divBdr>
    </w:div>
    <w:div w:id="813260511">
      <w:bodyDiv w:val="1"/>
      <w:marLeft w:val="0"/>
      <w:marRight w:val="0"/>
      <w:marTop w:val="0"/>
      <w:marBottom w:val="0"/>
      <w:divBdr>
        <w:top w:val="none" w:sz="0" w:space="0" w:color="auto"/>
        <w:left w:val="none" w:sz="0" w:space="0" w:color="auto"/>
        <w:bottom w:val="none" w:sz="0" w:space="0" w:color="auto"/>
        <w:right w:val="none" w:sz="0" w:space="0" w:color="auto"/>
      </w:divBdr>
    </w:div>
    <w:div w:id="820729477">
      <w:bodyDiv w:val="1"/>
      <w:marLeft w:val="0"/>
      <w:marRight w:val="0"/>
      <w:marTop w:val="0"/>
      <w:marBottom w:val="0"/>
      <w:divBdr>
        <w:top w:val="none" w:sz="0" w:space="0" w:color="auto"/>
        <w:left w:val="none" w:sz="0" w:space="0" w:color="auto"/>
        <w:bottom w:val="none" w:sz="0" w:space="0" w:color="auto"/>
        <w:right w:val="none" w:sz="0" w:space="0" w:color="auto"/>
      </w:divBdr>
    </w:div>
    <w:div w:id="830416115">
      <w:bodyDiv w:val="1"/>
      <w:marLeft w:val="0"/>
      <w:marRight w:val="0"/>
      <w:marTop w:val="0"/>
      <w:marBottom w:val="0"/>
      <w:divBdr>
        <w:top w:val="none" w:sz="0" w:space="0" w:color="auto"/>
        <w:left w:val="none" w:sz="0" w:space="0" w:color="auto"/>
        <w:bottom w:val="none" w:sz="0" w:space="0" w:color="auto"/>
        <w:right w:val="none" w:sz="0" w:space="0" w:color="auto"/>
      </w:divBdr>
    </w:div>
    <w:div w:id="874192722">
      <w:bodyDiv w:val="1"/>
      <w:marLeft w:val="0"/>
      <w:marRight w:val="0"/>
      <w:marTop w:val="0"/>
      <w:marBottom w:val="0"/>
      <w:divBdr>
        <w:top w:val="none" w:sz="0" w:space="0" w:color="auto"/>
        <w:left w:val="none" w:sz="0" w:space="0" w:color="auto"/>
        <w:bottom w:val="none" w:sz="0" w:space="0" w:color="auto"/>
        <w:right w:val="none" w:sz="0" w:space="0" w:color="auto"/>
      </w:divBdr>
    </w:div>
    <w:div w:id="891115381">
      <w:bodyDiv w:val="1"/>
      <w:marLeft w:val="0"/>
      <w:marRight w:val="0"/>
      <w:marTop w:val="0"/>
      <w:marBottom w:val="0"/>
      <w:divBdr>
        <w:top w:val="none" w:sz="0" w:space="0" w:color="auto"/>
        <w:left w:val="none" w:sz="0" w:space="0" w:color="auto"/>
        <w:bottom w:val="none" w:sz="0" w:space="0" w:color="auto"/>
        <w:right w:val="none" w:sz="0" w:space="0" w:color="auto"/>
      </w:divBdr>
    </w:div>
    <w:div w:id="906258077">
      <w:bodyDiv w:val="1"/>
      <w:marLeft w:val="0"/>
      <w:marRight w:val="0"/>
      <w:marTop w:val="0"/>
      <w:marBottom w:val="0"/>
      <w:divBdr>
        <w:top w:val="none" w:sz="0" w:space="0" w:color="auto"/>
        <w:left w:val="none" w:sz="0" w:space="0" w:color="auto"/>
        <w:bottom w:val="none" w:sz="0" w:space="0" w:color="auto"/>
        <w:right w:val="none" w:sz="0" w:space="0" w:color="auto"/>
      </w:divBdr>
    </w:div>
    <w:div w:id="908349631">
      <w:bodyDiv w:val="1"/>
      <w:marLeft w:val="0"/>
      <w:marRight w:val="0"/>
      <w:marTop w:val="0"/>
      <w:marBottom w:val="0"/>
      <w:divBdr>
        <w:top w:val="none" w:sz="0" w:space="0" w:color="auto"/>
        <w:left w:val="none" w:sz="0" w:space="0" w:color="auto"/>
        <w:bottom w:val="none" w:sz="0" w:space="0" w:color="auto"/>
        <w:right w:val="none" w:sz="0" w:space="0" w:color="auto"/>
      </w:divBdr>
    </w:div>
    <w:div w:id="930698869">
      <w:bodyDiv w:val="1"/>
      <w:marLeft w:val="0"/>
      <w:marRight w:val="0"/>
      <w:marTop w:val="0"/>
      <w:marBottom w:val="0"/>
      <w:divBdr>
        <w:top w:val="none" w:sz="0" w:space="0" w:color="auto"/>
        <w:left w:val="none" w:sz="0" w:space="0" w:color="auto"/>
        <w:bottom w:val="none" w:sz="0" w:space="0" w:color="auto"/>
        <w:right w:val="none" w:sz="0" w:space="0" w:color="auto"/>
      </w:divBdr>
    </w:div>
    <w:div w:id="932667803">
      <w:bodyDiv w:val="1"/>
      <w:marLeft w:val="0"/>
      <w:marRight w:val="0"/>
      <w:marTop w:val="0"/>
      <w:marBottom w:val="0"/>
      <w:divBdr>
        <w:top w:val="none" w:sz="0" w:space="0" w:color="auto"/>
        <w:left w:val="none" w:sz="0" w:space="0" w:color="auto"/>
        <w:bottom w:val="none" w:sz="0" w:space="0" w:color="auto"/>
        <w:right w:val="none" w:sz="0" w:space="0" w:color="auto"/>
      </w:divBdr>
    </w:div>
    <w:div w:id="934166525">
      <w:bodyDiv w:val="1"/>
      <w:marLeft w:val="0"/>
      <w:marRight w:val="0"/>
      <w:marTop w:val="0"/>
      <w:marBottom w:val="0"/>
      <w:divBdr>
        <w:top w:val="none" w:sz="0" w:space="0" w:color="auto"/>
        <w:left w:val="none" w:sz="0" w:space="0" w:color="auto"/>
        <w:bottom w:val="none" w:sz="0" w:space="0" w:color="auto"/>
        <w:right w:val="none" w:sz="0" w:space="0" w:color="auto"/>
      </w:divBdr>
    </w:div>
    <w:div w:id="946618953">
      <w:bodyDiv w:val="1"/>
      <w:marLeft w:val="0"/>
      <w:marRight w:val="0"/>
      <w:marTop w:val="0"/>
      <w:marBottom w:val="0"/>
      <w:divBdr>
        <w:top w:val="none" w:sz="0" w:space="0" w:color="auto"/>
        <w:left w:val="none" w:sz="0" w:space="0" w:color="auto"/>
        <w:bottom w:val="none" w:sz="0" w:space="0" w:color="auto"/>
        <w:right w:val="none" w:sz="0" w:space="0" w:color="auto"/>
      </w:divBdr>
    </w:div>
    <w:div w:id="955714766">
      <w:bodyDiv w:val="1"/>
      <w:marLeft w:val="0"/>
      <w:marRight w:val="0"/>
      <w:marTop w:val="0"/>
      <w:marBottom w:val="0"/>
      <w:divBdr>
        <w:top w:val="none" w:sz="0" w:space="0" w:color="auto"/>
        <w:left w:val="none" w:sz="0" w:space="0" w:color="auto"/>
        <w:bottom w:val="none" w:sz="0" w:space="0" w:color="auto"/>
        <w:right w:val="none" w:sz="0" w:space="0" w:color="auto"/>
      </w:divBdr>
    </w:div>
    <w:div w:id="978649774">
      <w:bodyDiv w:val="1"/>
      <w:marLeft w:val="0"/>
      <w:marRight w:val="0"/>
      <w:marTop w:val="0"/>
      <w:marBottom w:val="0"/>
      <w:divBdr>
        <w:top w:val="none" w:sz="0" w:space="0" w:color="auto"/>
        <w:left w:val="none" w:sz="0" w:space="0" w:color="auto"/>
        <w:bottom w:val="none" w:sz="0" w:space="0" w:color="auto"/>
        <w:right w:val="none" w:sz="0" w:space="0" w:color="auto"/>
      </w:divBdr>
    </w:div>
    <w:div w:id="981884703">
      <w:bodyDiv w:val="1"/>
      <w:marLeft w:val="0"/>
      <w:marRight w:val="0"/>
      <w:marTop w:val="0"/>
      <w:marBottom w:val="0"/>
      <w:divBdr>
        <w:top w:val="none" w:sz="0" w:space="0" w:color="auto"/>
        <w:left w:val="none" w:sz="0" w:space="0" w:color="auto"/>
        <w:bottom w:val="none" w:sz="0" w:space="0" w:color="auto"/>
        <w:right w:val="none" w:sz="0" w:space="0" w:color="auto"/>
      </w:divBdr>
    </w:div>
    <w:div w:id="982319343">
      <w:bodyDiv w:val="1"/>
      <w:marLeft w:val="0"/>
      <w:marRight w:val="0"/>
      <w:marTop w:val="0"/>
      <w:marBottom w:val="0"/>
      <w:divBdr>
        <w:top w:val="none" w:sz="0" w:space="0" w:color="auto"/>
        <w:left w:val="none" w:sz="0" w:space="0" w:color="auto"/>
        <w:bottom w:val="none" w:sz="0" w:space="0" w:color="auto"/>
        <w:right w:val="none" w:sz="0" w:space="0" w:color="auto"/>
      </w:divBdr>
    </w:div>
    <w:div w:id="1027369649">
      <w:bodyDiv w:val="1"/>
      <w:marLeft w:val="0"/>
      <w:marRight w:val="0"/>
      <w:marTop w:val="0"/>
      <w:marBottom w:val="0"/>
      <w:divBdr>
        <w:top w:val="none" w:sz="0" w:space="0" w:color="auto"/>
        <w:left w:val="none" w:sz="0" w:space="0" w:color="auto"/>
        <w:bottom w:val="none" w:sz="0" w:space="0" w:color="auto"/>
        <w:right w:val="none" w:sz="0" w:space="0" w:color="auto"/>
      </w:divBdr>
    </w:div>
    <w:div w:id="1046291716">
      <w:bodyDiv w:val="1"/>
      <w:marLeft w:val="0"/>
      <w:marRight w:val="0"/>
      <w:marTop w:val="0"/>
      <w:marBottom w:val="0"/>
      <w:divBdr>
        <w:top w:val="none" w:sz="0" w:space="0" w:color="auto"/>
        <w:left w:val="none" w:sz="0" w:space="0" w:color="auto"/>
        <w:bottom w:val="none" w:sz="0" w:space="0" w:color="auto"/>
        <w:right w:val="none" w:sz="0" w:space="0" w:color="auto"/>
      </w:divBdr>
    </w:div>
    <w:div w:id="1092891380">
      <w:bodyDiv w:val="1"/>
      <w:marLeft w:val="0"/>
      <w:marRight w:val="0"/>
      <w:marTop w:val="0"/>
      <w:marBottom w:val="0"/>
      <w:divBdr>
        <w:top w:val="none" w:sz="0" w:space="0" w:color="auto"/>
        <w:left w:val="none" w:sz="0" w:space="0" w:color="auto"/>
        <w:bottom w:val="none" w:sz="0" w:space="0" w:color="auto"/>
        <w:right w:val="none" w:sz="0" w:space="0" w:color="auto"/>
      </w:divBdr>
    </w:div>
    <w:div w:id="1102726218">
      <w:bodyDiv w:val="1"/>
      <w:marLeft w:val="0"/>
      <w:marRight w:val="0"/>
      <w:marTop w:val="0"/>
      <w:marBottom w:val="0"/>
      <w:divBdr>
        <w:top w:val="none" w:sz="0" w:space="0" w:color="auto"/>
        <w:left w:val="none" w:sz="0" w:space="0" w:color="auto"/>
        <w:bottom w:val="none" w:sz="0" w:space="0" w:color="auto"/>
        <w:right w:val="none" w:sz="0" w:space="0" w:color="auto"/>
      </w:divBdr>
    </w:div>
    <w:div w:id="1112242468">
      <w:bodyDiv w:val="1"/>
      <w:marLeft w:val="0"/>
      <w:marRight w:val="0"/>
      <w:marTop w:val="0"/>
      <w:marBottom w:val="0"/>
      <w:divBdr>
        <w:top w:val="none" w:sz="0" w:space="0" w:color="auto"/>
        <w:left w:val="none" w:sz="0" w:space="0" w:color="auto"/>
        <w:bottom w:val="none" w:sz="0" w:space="0" w:color="auto"/>
        <w:right w:val="none" w:sz="0" w:space="0" w:color="auto"/>
      </w:divBdr>
    </w:div>
    <w:div w:id="1148592832">
      <w:bodyDiv w:val="1"/>
      <w:marLeft w:val="0"/>
      <w:marRight w:val="0"/>
      <w:marTop w:val="0"/>
      <w:marBottom w:val="0"/>
      <w:divBdr>
        <w:top w:val="none" w:sz="0" w:space="0" w:color="auto"/>
        <w:left w:val="none" w:sz="0" w:space="0" w:color="auto"/>
        <w:bottom w:val="none" w:sz="0" w:space="0" w:color="auto"/>
        <w:right w:val="none" w:sz="0" w:space="0" w:color="auto"/>
      </w:divBdr>
    </w:div>
    <w:div w:id="1155992450">
      <w:bodyDiv w:val="1"/>
      <w:marLeft w:val="0"/>
      <w:marRight w:val="0"/>
      <w:marTop w:val="0"/>
      <w:marBottom w:val="0"/>
      <w:divBdr>
        <w:top w:val="none" w:sz="0" w:space="0" w:color="auto"/>
        <w:left w:val="none" w:sz="0" w:space="0" w:color="auto"/>
        <w:bottom w:val="none" w:sz="0" w:space="0" w:color="auto"/>
        <w:right w:val="none" w:sz="0" w:space="0" w:color="auto"/>
      </w:divBdr>
    </w:div>
    <w:div w:id="1166673857">
      <w:bodyDiv w:val="1"/>
      <w:marLeft w:val="0"/>
      <w:marRight w:val="0"/>
      <w:marTop w:val="0"/>
      <w:marBottom w:val="0"/>
      <w:divBdr>
        <w:top w:val="none" w:sz="0" w:space="0" w:color="auto"/>
        <w:left w:val="none" w:sz="0" w:space="0" w:color="auto"/>
        <w:bottom w:val="none" w:sz="0" w:space="0" w:color="auto"/>
        <w:right w:val="none" w:sz="0" w:space="0" w:color="auto"/>
      </w:divBdr>
    </w:div>
    <w:div w:id="1182547441">
      <w:bodyDiv w:val="1"/>
      <w:marLeft w:val="0"/>
      <w:marRight w:val="0"/>
      <w:marTop w:val="0"/>
      <w:marBottom w:val="0"/>
      <w:divBdr>
        <w:top w:val="none" w:sz="0" w:space="0" w:color="auto"/>
        <w:left w:val="none" w:sz="0" w:space="0" w:color="auto"/>
        <w:bottom w:val="none" w:sz="0" w:space="0" w:color="auto"/>
        <w:right w:val="none" w:sz="0" w:space="0" w:color="auto"/>
      </w:divBdr>
    </w:div>
    <w:div w:id="1220433913">
      <w:bodyDiv w:val="1"/>
      <w:marLeft w:val="0"/>
      <w:marRight w:val="0"/>
      <w:marTop w:val="0"/>
      <w:marBottom w:val="0"/>
      <w:divBdr>
        <w:top w:val="none" w:sz="0" w:space="0" w:color="auto"/>
        <w:left w:val="none" w:sz="0" w:space="0" w:color="auto"/>
        <w:bottom w:val="none" w:sz="0" w:space="0" w:color="auto"/>
        <w:right w:val="none" w:sz="0" w:space="0" w:color="auto"/>
      </w:divBdr>
    </w:div>
    <w:div w:id="1245258576">
      <w:bodyDiv w:val="1"/>
      <w:marLeft w:val="0"/>
      <w:marRight w:val="0"/>
      <w:marTop w:val="0"/>
      <w:marBottom w:val="0"/>
      <w:divBdr>
        <w:top w:val="none" w:sz="0" w:space="0" w:color="auto"/>
        <w:left w:val="none" w:sz="0" w:space="0" w:color="auto"/>
        <w:bottom w:val="none" w:sz="0" w:space="0" w:color="auto"/>
        <w:right w:val="none" w:sz="0" w:space="0" w:color="auto"/>
      </w:divBdr>
    </w:div>
    <w:div w:id="1277174847">
      <w:bodyDiv w:val="1"/>
      <w:marLeft w:val="0"/>
      <w:marRight w:val="0"/>
      <w:marTop w:val="0"/>
      <w:marBottom w:val="0"/>
      <w:divBdr>
        <w:top w:val="none" w:sz="0" w:space="0" w:color="auto"/>
        <w:left w:val="none" w:sz="0" w:space="0" w:color="auto"/>
        <w:bottom w:val="none" w:sz="0" w:space="0" w:color="auto"/>
        <w:right w:val="none" w:sz="0" w:space="0" w:color="auto"/>
      </w:divBdr>
    </w:div>
    <w:div w:id="1278566191">
      <w:bodyDiv w:val="1"/>
      <w:marLeft w:val="0"/>
      <w:marRight w:val="0"/>
      <w:marTop w:val="0"/>
      <w:marBottom w:val="0"/>
      <w:divBdr>
        <w:top w:val="none" w:sz="0" w:space="0" w:color="auto"/>
        <w:left w:val="none" w:sz="0" w:space="0" w:color="auto"/>
        <w:bottom w:val="none" w:sz="0" w:space="0" w:color="auto"/>
        <w:right w:val="none" w:sz="0" w:space="0" w:color="auto"/>
      </w:divBdr>
    </w:div>
    <w:div w:id="1286350401">
      <w:bodyDiv w:val="1"/>
      <w:marLeft w:val="0"/>
      <w:marRight w:val="0"/>
      <w:marTop w:val="0"/>
      <w:marBottom w:val="0"/>
      <w:divBdr>
        <w:top w:val="none" w:sz="0" w:space="0" w:color="auto"/>
        <w:left w:val="none" w:sz="0" w:space="0" w:color="auto"/>
        <w:bottom w:val="none" w:sz="0" w:space="0" w:color="auto"/>
        <w:right w:val="none" w:sz="0" w:space="0" w:color="auto"/>
      </w:divBdr>
    </w:div>
    <w:div w:id="1312640452">
      <w:bodyDiv w:val="1"/>
      <w:marLeft w:val="0"/>
      <w:marRight w:val="0"/>
      <w:marTop w:val="0"/>
      <w:marBottom w:val="0"/>
      <w:divBdr>
        <w:top w:val="none" w:sz="0" w:space="0" w:color="auto"/>
        <w:left w:val="none" w:sz="0" w:space="0" w:color="auto"/>
        <w:bottom w:val="none" w:sz="0" w:space="0" w:color="auto"/>
        <w:right w:val="none" w:sz="0" w:space="0" w:color="auto"/>
      </w:divBdr>
    </w:div>
    <w:div w:id="1334258219">
      <w:bodyDiv w:val="1"/>
      <w:marLeft w:val="0"/>
      <w:marRight w:val="0"/>
      <w:marTop w:val="0"/>
      <w:marBottom w:val="0"/>
      <w:divBdr>
        <w:top w:val="none" w:sz="0" w:space="0" w:color="auto"/>
        <w:left w:val="none" w:sz="0" w:space="0" w:color="auto"/>
        <w:bottom w:val="none" w:sz="0" w:space="0" w:color="auto"/>
        <w:right w:val="none" w:sz="0" w:space="0" w:color="auto"/>
      </w:divBdr>
    </w:div>
    <w:div w:id="1357191590">
      <w:bodyDiv w:val="1"/>
      <w:marLeft w:val="0"/>
      <w:marRight w:val="0"/>
      <w:marTop w:val="0"/>
      <w:marBottom w:val="0"/>
      <w:divBdr>
        <w:top w:val="none" w:sz="0" w:space="0" w:color="auto"/>
        <w:left w:val="none" w:sz="0" w:space="0" w:color="auto"/>
        <w:bottom w:val="none" w:sz="0" w:space="0" w:color="auto"/>
        <w:right w:val="none" w:sz="0" w:space="0" w:color="auto"/>
      </w:divBdr>
    </w:div>
    <w:div w:id="1363240196">
      <w:bodyDiv w:val="1"/>
      <w:marLeft w:val="0"/>
      <w:marRight w:val="0"/>
      <w:marTop w:val="0"/>
      <w:marBottom w:val="0"/>
      <w:divBdr>
        <w:top w:val="none" w:sz="0" w:space="0" w:color="auto"/>
        <w:left w:val="none" w:sz="0" w:space="0" w:color="auto"/>
        <w:bottom w:val="none" w:sz="0" w:space="0" w:color="auto"/>
        <w:right w:val="none" w:sz="0" w:space="0" w:color="auto"/>
      </w:divBdr>
    </w:div>
    <w:div w:id="1367171168">
      <w:bodyDiv w:val="1"/>
      <w:marLeft w:val="0"/>
      <w:marRight w:val="0"/>
      <w:marTop w:val="0"/>
      <w:marBottom w:val="0"/>
      <w:divBdr>
        <w:top w:val="none" w:sz="0" w:space="0" w:color="auto"/>
        <w:left w:val="none" w:sz="0" w:space="0" w:color="auto"/>
        <w:bottom w:val="none" w:sz="0" w:space="0" w:color="auto"/>
        <w:right w:val="none" w:sz="0" w:space="0" w:color="auto"/>
      </w:divBdr>
    </w:div>
    <w:div w:id="1424835184">
      <w:bodyDiv w:val="1"/>
      <w:marLeft w:val="0"/>
      <w:marRight w:val="0"/>
      <w:marTop w:val="0"/>
      <w:marBottom w:val="0"/>
      <w:divBdr>
        <w:top w:val="none" w:sz="0" w:space="0" w:color="auto"/>
        <w:left w:val="none" w:sz="0" w:space="0" w:color="auto"/>
        <w:bottom w:val="none" w:sz="0" w:space="0" w:color="auto"/>
        <w:right w:val="none" w:sz="0" w:space="0" w:color="auto"/>
      </w:divBdr>
    </w:div>
    <w:div w:id="1470978709">
      <w:bodyDiv w:val="1"/>
      <w:marLeft w:val="0"/>
      <w:marRight w:val="0"/>
      <w:marTop w:val="0"/>
      <w:marBottom w:val="0"/>
      <w:divBdr>
        <w:top w:val="none" w:sz="0" w:space="0" w:color="auto"/>
        <w:left w:val="none" w:sz="0" w:space="0" w:color="auto"/>
        <w:bottom w:val="none" w:sz="0" w:space="0" w:color="auto"/>
        <w:right w:val="none" w:sz="0" w:space="0" w:color="auto"/>
      </w:divBdr>
    </w:div>
    <w:div w:id="1506937972">
      <w:bodyDiv w:val="1"/>
      <w:marLeft w:val="0"/>
      <w:marRight w:val="0"/>
      <w:marTop w:val="0"/>
      <w:marBottom w:val="0"/>
      <w:divBdr>
        <w:top w:val="none" w:sz="0" w:space="0" w:color="auto"/>
        <w:left w:val="none" w:sz="0" w:space="0" w:color="auto"/>
        <w:bottom w:val="none" w:sz="0" w:space="0" w:color="auto"/>
        <w:right w:val="none" w:sz="0" w:space="0" w:color="auto"/>
      </w:divBdr>
    </w:div>
    <w:div w:id="1508472297">
      <w:bodyDiv w:val="1"/>
      <w:marLeft w:val="0"/>
      <w:marRight w:val="0"/>
      <w:marTop w:val="0"/>
      <w:marBottom w:val="0"/>
      <w:divBdr>
        <w:top w:val="none" w:sz="0" w:space="0" w:color="auto"/>
        <w:left w:val="none" w:sz="0" w:space="0" w:color="auto"/>
        <w:bottom w:val="none" w:sz="0" w:space="0" w:color="auto"/>
        <w:right w:val="none" w:sz="0" w:space="0" w:color="auto"/>
      </w:divBdr>
    </w:div>
    <w:div w:id="1539391763">
      <w:bodyDiv w:val="1"/>
      <w:marLeft w:val="0"/>
      <w:marRight w:val="0"/>
      <w:marTop w:val="0"/>
      <w:marBottom w:val="0"/>
      <w:divBdr>
        <w:top w:val="none" w:sz="0" w:space="0" w:color="auto"/>
        <w:left w:val="none" w:sz="0" w:space="0" w:color="auto"/>
        <w:bottom w:val="none" w:sz="0" w:space="0" w:color="auto"/>
        <w:right w:val="none" w:sz="0" w:space="0" w:color="auto"/>
      </w:divBdr>
    </w:div>
    <w:div w:id="1559320498">
      <w:bodyDiv w:val="1"/>
      <w:marLeft w:val="0"/>
      <w:marRight w:val="0"/>
      <w:marTop w:val="0"/>
      <w:marBottom w:val="0"/>
      <w:divBdr>
        <w:top w:val="none" w:sz="0" w:space="0" w:color="auto"/>
        <w:left w:val="none" w:sz="0" w:space="0" w:color="auto"/>
        <w:bottom w:val="none" w:sz="0" w:space="0" w:color="auto"/>
        <w:right w:val="none" w:sz="0" w:space="0" w:color="auto"/>
      </w:divBdr>
    </w:div>
    <w:div w:id="1585332068">
      <w:bodyDiv w:val="1"/>
      <w:marLeft w:val="0"/>
      <w:marRight w:val="0"/>
      <w:marTop w:val="0"/>
      <w:marBottom w:val="0"/>
      <w:divBdr>
        <w:top w:val="none" w:sz="0" w:space="0" w:color="auto"/>
        <w:left w:val="none" w:sz="0" w:space="0" w:color="auto"/>
        <w:bottom w:val="none" w:sz="0" w:space="0" w:color="auto"/>
        <w:right w:val="none" w:sz="0" w:space="0" w:color="auto"/>
      </w:divBdr>
    </w:div>
    <w:div w:id="1602372338">
      <w:bodyDiv w:val="1"/>
      <w:marLeft w:val="0"/>
      <w:marRight w:val="0"/>
      <w:marTop w:val="0"/>
      <w:marBottom w:val="0"/>
      <w:divBdr>
        <w:top w:val="none" w:sz="0" w:space="0" w:color="auto"/>
        <w:left w:val="none" w:sz="0" w:space="0" w:color="auto"/>
        <w:bottom w:val="none" w:sz="0" w:space="0" w:color="auto"/>
        <w:right w:val="none" w:sz="0" w:space="0" w:color="auto"/>
      </w:divBdr>
    </w:div>
    <w:div w:id="1603873624">
      <w:bodyDiv w:val="1"/>
      <w:marLeft w:val="0"/>
      <w:marRight w:val="0"/>
      <w:marTop w:val="0"/>
      <w:marBottom w:val="0"/>
      <w:divBdr>
        <w:top w:val="none" w:sz="0" w:space="0" w:color="auto"/>
        <w:left w:val="none" w:sz="0" w:space="0" w:color="auto"/>
        <w:bottom w:val="none" w:sz="0" w:space="0" w:color="auto"/>
        <w:right w:val="none" w:sz="0" w:space="0" w:color="auto"/>
      </w:divBdr>
    </w:div>
    <w:div w:id="1611352917">
      <w:bodyDiv w:val="1"/>
      <w:marLeft w:val="0"/>
      <w:marRight w:val="0"/>
      <w:marTop w:val="0"/>
      <w:marBottom w:val="0"/>
      <w:divBdr>
        <w:top w:val="none" w:sz="0" w:space="0" w:color="auto"/>
        <w:left w:val="none" w:sz="0" w:space="0" w:color="auto"/>
        <w:bottom w:val="none" w:sz="0" w:space="0" w:color="auto"/>
        <w:right w:val="none" w:sz="0" w:space="0" w:color="auto"/>
      </w:divBdr>
    </w:div>
    <w:div w:id="1614436112">
      <w:bodyDiv w:val="1"/>
      <w:marLeft w:val="0"/>
      <w:marRight w:val="0"/>
      <w:marTop w:val="0"/>
      <w:marBottom w:val="0"/>
      <w:divBdr>
        <w:top w:val="none" w:sz="0" w:space="0" w:color="auto"/>
        <w:left w:val="none" w:sz="0" w:space="0" w:color="auto"/>
        <w:bottom w:val="none" w:sz="0" w:space="0" w:color="auto"/>
        <w:right w:val="none" w:sz="0" w:space="0" w:color="auto"/>
      </w:divBdr>
    </w:div>
    <w:div w:id="1615552013">
      <w:bodyDiv w:val="1"/>
      <w:marLeft w:val="0"/>
      <w:marRight w:val="0"/>
      <w:marTop w:val="0"/>
      <w:marBottom w:val="0"/>
      <w:divBdr>
        <w:top w:val="none" w:sz="0" w:space="0" w:color="auto"/>
        <w:left w:val="none" w:sz="0" w:space="0" w:color="auto"/>
        <w:bottom w:val="none" w:sz="0" w:space="0" w:color="auto"/>
        <w:right w:val="none" w:sz="0" w:space="0" w:color="auto"/>
      </w:divBdr>
    </w:div>
    <w:div w:id="1617835454">
      <w:bodyDiv w:val="1"/>
      <w:marLeft w:val="0"/>
      <w:marRight w:val="0"/>
      <w:marTop w:val="0"/>
      <w:marBottom w:val="0"/>
      <w:divBdr>
        <w:top w:val="none" w:sz="0" w:space="0" w:color="auto"/>
        <w:left w:val="none" w:sz="0" w:space="0" w:color="auto"/>
        <w:bottom w:val="none" w:sz="0" w:space="0" w:color="auto"/>
        <w:right w:val="none" w:sz="0" w:space="0" w:color="auto"/>
      </w:divBdr>
    </w:div>
    <w:div w:id="1630739560">
      <w:bodyDiv w:val="1"/>
      <w:marLeft w:val="0"/>
      <w:marRight w:val="0"/>
      <w:marTop w:val="0"/>
      <w:marBottom w:val="0"/>
      <w:divBdr>
        <w:top w:val="none" w:sz="0" w:space="0" w:color="auto"/>
        <w:left w:val="none" w:sz="0" w:space="0" w:color="auto"/>
        <w:bottom w:val="none" w:sz="0" w:space="0" w:color="auto"/>
        <w:right w:val="none" w:sz="0" w:space="0" w:color="auto"/>
      </w:divBdr>
    </w:div>
    <w:div w:id="1685133474">
      <w:bodyDiv w:val="1"/>
      <w:marLeft w:val="0"/>
      <w:marRight w:val="0"/>
      <w:marTop w:val="0"/>
      <w:marBottom w:val="0"/>
      <w:divBdr>
        <w:top w:val="none" w:sz="0" w:space="0" w:color="auto"/>
        <w:left w:val="none" w:sz="0" w:space="0" w:color="auto"/>
        <w:bottom w:val="none" w:sz="0" w:space="0" w:color="auto"/>
        <w:right w:val="none" w:sz="0" w:space="0" w:color="auto"/>
      </w:divBdr>
    </w:div>
    <w:div w:id="1691881744">
      <w:bodyDiv w:val="1"/>
      <w:marLeft w:val="0"/>
      <w:marRight w:val="0"/>
      <w:marTop w:val="0"/>
      <w:marBottom w:val="0"/>
      <w:divBdr>
        <w:top w:val="none" w:sz="0" w:space="0" w:color="auto"/>
        <w:left w:val="none" w:sz="0" w:space="0" w:color="auto"/>
        <w:bottom w:val="none" w:sz="0" w:space="0" w:color="auto"/>
        <w:right w:val="none" w:sz="0" w:space="0" w:color="auto"/>
      </w:divBdr>
    </w:div>
    <w:div w:id="1728144946">
      <w:bodyDiv w:val="1"/>
      <w:marLeft w:val="0"/>
      <w:marRight w:val="0"/>
      <w:marTop w:val="0"/>
      <w:marBottom w:val="0"/>
      <w:divBdr>
        <w:top w:val="none" w:sz="0" w:space="0" w:color="auto"/>
        <w:left w:val="none" w:sz="0" w:space="0" w:color="auto"/>
        <w:bottom w:val="none" w:sz="0" w:space="0" w:color="auto"/>
        <w:right w:val="none" w:sz="0" w:space="0" w:color="auto"/>
      </w:divBdr>
    </w:div>
    <w:div w:id="1784839812">
      <w:bodyDiv w:val="1"/>
      <w:marLeft w:val="0"/>
      <w:marRight w:val="0"/>
      <w:marTop w:val="0"/>
      <w:marBottom w:val="0"/>
      <w:divBdr>
        <w:top w:val="none" w:sz="0" w:space="0" w:color="auto"/>
        <w:left w:val="none" w:sz="0" w:space="0" w:color="auto"/>
        <w:bottom w:val="none" w:sz="0" w:space="0" w:color="auto"/>
        <w:right w:val="none" w:sz="0" w:space="0" w:color="auto"/>
      </w:divBdr>
    </w:div>
    <w:div w:id="1787383826">
      <w:bodyDiv w:val="1"/>
      <w:marLeft w:val="0"/>
      <w:marRight w:val="0"/>
      <w:marTop w:val="0"/>
      <w:marBottom w:val="0"/>
      <w:divBdr>
        <w:top w:val="none" w:sz="0" w:space="0" w:color="auto"/>
        <w:left w:val="none" w:sz="0" w:space="0" w:color="auto"/>
        <w:bottom w:val="none" w:sz="0" w:space="0" w:color="auto"/>
        <w:right w:val="none" w:sz="0" w:space="0" w:color="auto"/>
      </w:divBdr>
    </w:div>
    <w:div w:id="1788037268">
      <w:bodyDiv w:val="1"/>
      <w:marLeft w:val="0"/>
      <w:marRight w:val="0"/>
      <w:marTop w:val="0"/>
      <w:marBottom w:val="0"/>
      <w:divBdr>
        <w:top w:val="none" w:sz="0" w:space="0" w:color="auto"/>
        <w:left w:val="none" w:sz="0" w:space="0" w:color="auto"/>
        <w:bottom w:val="none" w:sz="0" w:space="0" w:color="auto"/>
        <w:right w:val="none" w:sz="0" w:space="0" w:color="auto"/>
      </w:divBdr>
    </w:div>
    <w:div w:id="1808935092">
      <w:bodyDiv w:val="1"/>
      <w:marLeft w:val="0"/>
      <w:marRight w:val="0"/>
      <w:marTop w:val="0"/>
      <w:marBottom w:val="0"/>
      <w:divBdr>
        <w:top w:val="none" w:sz="0" w:space="0" w:color="auto"/>
        <w:left w:val="none" w:sz="0" w:space="0" w:color="auto"/>
        <w:bottom w:val="none" w:sz="0" w:space="0" w:color="auto"/>
        <w:right w:val="none" w:sz="0" w:space="0" w:color="auto"/>
      </w:divBdr>
    </w:div>
    <w:div w:id="1841240357">
      <w:bodyDiv w:val="1"/>
      <w:marLeft w:val="0"/>
      <w:marRight w:val="0"/>
      <w:marTop w:val="0"/>
      <w:marBottom w:val="0"/>
      <w:divBdr>
        <w:top w:val="none" w:sz="0" w:space="0" w:color="auto"/>
        <w:left w:val="none" w:sz="0" w:space="0" w:color="auto"/>
        <w:bottom w:val="none" w:sz="0" w:space="0" w:color="auto"/>
        <w:right w:val="none" w:sz="0" w:space="0" w:color="auto"/>
      </w:divBdr>
    </w:div>
    <w:div w:id="1879928190">
      <w:bodyDiv w:val="1"/>
      <w:marLeft w:val="0"/>
      <w:marRight w:val="0"/>
      <w:marTop w:val="0"/>
      <w:marBottom w:val="0"/>
      <w:divBdr>
        <w:top w:val="none" w:sz="0" w:space="0" w:color="auto"/>
        <w:left w:val="none" w:sz="0" w:space="0" w:color="auto"/>
        <w:bottom w:val="none" w:sz="0" w:space="0" w:color="auto"/>
        <w:right w:val="none" w:sz="0" w:space="0" w:color="auto"/>
      </w:divBdr>
    </w:div>
    <w:div w:id="1891307504">
      <w:bodyDiv w:val="1"/>
      <w:marLeft w:val="0"/>
      <w:marRight w:val="0"/>
      <w:marTop w:val="0"/>
      <w:marBottom w:val="0"/>
      <w:divBdr>
        <w:top w:val="none" w:sz="0" w:space="0" w:color="auto"/>
        <w:left w:val="none" w:sz="0" w:space="0" w:color="auto"/>
        <w:bottom w:val="none" w:sz="0" w:space="0" w:color="auto"/>
        <w:right w:val="none" w:sz="0" w:space="0" w:color="auto"/>
      </w:divBdr>
    </w:div>
    <w:div w:id="1962571313">
      <w:bodyDiv w:val="1"/>
      <w:marLeft w:val="0"/>
      <w:marRight w:val="0"/>
      <w:marTop w:val="0"/>
      <w:marBottom w:val="0"/>
      <w:divBdr>
        <w:top w:val="none" w:sz="0" w:space="0" w:color="auto"/>
        <w:left w:val="none" w:sz="0" w:space="0" w:color="auto"/>
        <w:bottom w:val="none" w:sz="0" w:space="0" w:color="auto"/>
        <w:right w:val="none" w:sz="0" w:space="0" w:color="auto"/>
      </w:divBdr>
    </w:div>
    <w:div w:id="1996449923">
      <w:bodyDiv w:val="1"/>
      <w:marLeft w:val="0"/>
      <w:marRight w:val="0"/>
      <w:marTop w:val="0"/>
      <w:marBottom w:val="0"/>
      <w:divBdr>
        <w:top w:val="none" w:sz="0" w:space="0" w:color="auto"/>
        <w:left w:val="none" w:sz="0" w:space="0" w:color="auto"/>
        <w:bottom w:val="none" w:sz="0" w:space="0" w:color="auto"/>
        <w:right w:val="none" w:sz="0" w:space="0" w:color="auto"/>
      </w:divBdr>
    </w:div>
    <w:div w:id="1999114262">
      <w:bodyDiv w:val="1"/>
      <w:marLeft w:val="0"/>
      <w:marRight w:val="0"/>
      <w:marTop w:val="0"/>
      <w:marBottom w:val="0"/>
      <w:divBdr>
        <w:top w:val="none" w:sz="0" w:space="0" w:color="auto"/>
        <w:left w:val="none" w:sz="0" w:space="0" w:color="auto"/>
        <w:bottom w:val="none" w:sz="0" w:space="0" w:color="auto"/>
        <w:right w:val="none" w:sz="0" w:space="0" w:color="auto"/>
      </w:divBdr>
    </w:div>
    <w:div w:id="2002342639">
      <w:bodyDiv w:val="1"/>
      <w:marLeft w:val="0"/>
      <w:marRight w:val="0"/>
      <w:marTop w:val="0"/>
      <w:marBottom w:val="0"/>
      <w:divBdr>
        <w:top w:val="none" w:sz="0" w:space="0" w:color="auto"/>
        <w:left w:val="none" w:sz="0" w:space="0" w:color="auto"/>
        <w:bottom w:val="none" w:sz="0" w:space="0" w:color="auto"/>
        <w:right w:val="none" w:sz="0" w:space="0" w:color="auto"/>
      </w:divBdr>
    </w:div>
    <w:div w:id="2016222930">
      <w:bodyDiv w:val="1"/>
      <w:marLeft w:val="0"/>
      <w:marRight w:val="0"/>
      <w:marTop w:val="0"/>
      <w:marBottom w:val="0"/>
      <w:divBdr>
        <w:top w:val="none" w:sz="0" w:space="0" w:color="auto"/>
        <w:left w:val="none" w:sz="0" w:space="0" w:color="auto"/>
        <w:bottom w:val="none" w:sz="0" w:space="0" w:color="auto"/>
        <w:right w:val="none" w:sz="0" w:space="0" w:color="auto"/>
      </w:divBdr>
    </w:div>
    <w:div w:id="2027632384">
      <w:bodyDiv w:val="1"/>
      <w:marLeft w:val="0"/>
      <w:marRight w:val="0"/>
      <w:marTop w:val="0"/>
      <w:marBottom w:val="0"/>
      <w:divBdr>
        <w:top w:val="none" w:sz="0" w:space="0" w:color="auto"/>
        <w:left w:val="none" w:sz="0" w:space="0" w:color="auto"/>
        <w:bottom w:val="none" w:sz="0" w:space="0" w:color="auto"/>
        <w:right w:val="none" w:sz="0" w:space="0" w:color="auto"/>
      </w:divBdr>
    </w:div>
    <w:div w:id="2029983941">
      <w:bodyDiv w:val="1"/>
      <w:marLeft w:val="0"/>
      <w:marRight w:val="0"/>
      <w:marTop w:val="0"/>
      <w:marBottom w:val="0"/>
      <w:divBdr>
        <w:top w:val="none" w:sz="0" w:space="0" w:color="auto"/>
        <w:left w:val="none" w:sz="0" w:space="0" w:color="auto"/>
        <w:bottom w:val="none" w:sz="0" w:space="0" w:color="auto"/>
        <w:right w:val="none" w:sz="0" w:space="0" w:color="auto"/>
      </w:divBdr>
    </w:div>
    <w:div w:id="2056734205">
      <w:bodyDiv w:val="1"/>
      <w:marLeft w:val="0"/>
      <w:marRight w:val="0"/>
      <w:marTop w:val="0"/>
      <w:marBottom w:val="0"/>
      <w:divBdr>
        <w:top w:val="none" w:sz="0" w:space="0" w:color="auto"/>
        <w:left w:val="none" w:sz="0" w:space="0" w:color="auto"/>
        <w:bottom w:val="none" w:sz="0" w:space="0" w:color="auto"/>
        <w:right w:val="none" w:sz="0" w:space="0" w:color="auto"/>
      </w:divBdr>
    </w:div>
    <w:div w:id="2089573126">
      <w:bodyDiv w:val="1"/>
      <w:marLeft w:val="0"/>
      <w:marRight w:val="0"/>
      <w:marTop w:val="0"/>
      <w:marBottom w:val="0"/>
      <w:divBdr>
        <w:top w:val="none" w:sz="0" w:space="0" w:color="auto"/>
        <w:left w:val="none" w:sz="0" w:space="0" w:color="auto"/>
        <w:bottom w:val="none" w:sz="0" w:space="0" w:color="auto"/>
        <w:right w:val="none" w:sz="0" w:space="0" w:color="auto"/>
      </w:divBdr>
    </w:div>
    <w:div w:id="2096170384">
      <w:bodyDiv w:val="1"/>
      <w:marLeft w:val="0"/>
      <w:marRight w:val="0"/>
      <w:marTop w:val="0"/>
      <w:marBottom w:val="0"/>
      <w:divBdr>
        <w:top w:val="none" w:sz="0" w:space="0" w:color="auto"/>
        <w:left w:val="none" w:sz="0" w:space="0" w:color="auto"/>
        <w:bottom w:val="none" w:sz="0" w:space="0" w:color="auto"/>
        <w:right w:val="none" w:sz="0" w:space="0" w:color="auto"/>
      </w:divBdr>
    </w:div>
    <w:div w:id="21389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FDE707-4CF7-407C-A3A7-1BB0C5E5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45</Pages>
  <Words>8320</Words>
  <Characters>44931</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Orientações para a apresentação da capa e da folha de rosto para a versão final</vt:lpstr>
    </vt:vector>
  </TitlesOfParts>
  <Company/>
  <LinksUpToDate>false</LinksUpToDate>
  <CharactersWithSpaces>53145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creator>Elisa Yumi Nakagawa</dc:creator>
  <cp:lastModifiedBy>Simoes</cp:lastModifiedBy>
  <cp:revision>3</cp:revision>
  <cp:lastPrinted>2013-09-11T17:27:00Z</cp:lastPrinted>
  <dcterms:created xsi:type="dcterms:W3CDTF">2016-06-13T01:30:00Z</dcterms:created>
  <dcterms:modified xsi:type="dcterms:W3CDTF">2016-06-13T02:16:00Z</dcterms:modified>
</cp:coreProperties>
</file>