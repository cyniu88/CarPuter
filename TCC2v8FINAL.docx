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BE3D73">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BE3D73">
      <w:pPr>
        <w:spacing w:before="0" w:after="0" w:line="240" w:lineRule="auto"/>
        <w:ind w:firstLine="0"/>
        <w:jc w:val="center"/>
        <w:rPr>
          <w:rFonts w:ascii="Arial" w:hAnsi="Arial" w:cs="Arial"/>
        </w:rPr>
      </w:pPr>
      <w:r w:rsidRPr="00BE3D73">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1E1EC1" w:rsidRDefault="001E1EC1">
                  <w:pPr>
                    <w:spacing w:before="0" w:after="0" w:line="240" w:lineRule="auto"/>
                    <w:ind w:left="567" w:right="526" w:firstLine="0"/>
                    <w:jc w:val="center"/>
                    <w:rPr>
                      <w:rFonts w:ascii="Tahoma" w:hAnsi="Tahoma"/>
                      <w:color w:val="FF0000"/>
                      <w:sz w:val="34"/>
                    </w:rPr>
                  </w:pPr>
                </w:p>
                <w:p w:rsidR="001E1EC1" w:rsidRPr="00C05C81" w:rsidRDefault="001E1EC1" w:rsidP="00C05C81">
                  <w:pPr>
                    <w:spacing w:before="0" w:after="0" w:line="240" w:lineRule="auto"/>
                    <w:ind w:left="567" w:right="526" w:firstLine="0"/>
                    <w:jc w:val="center"/>
                    <w:rPr>
                      <w:rFonts w:ascii="Tahoma" w:hAnsi="Tahoma"/>
                      <w:sz w:val="34"/>
                    </w:rPr>
                  </w:pPr>
                  <w:r w:rsidRPr="00C05C81">
                    <w:rPr>
                      <w:rFonts w:ascii="Tahoma" w:hAnsi="Tahoma"/>
                      <w:sz w:val="34"/>
                    </w:rPr>
                    <w:t>Implementação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1E1EC1" w:rsidRPr="00C05C81" w:rsidRDefault="001E1EC1">
                  <w:pPr>
                    <w:spacing w:before="0" w:after="0" w:line="240" w:lineRule="auto"/>
                    <w:ind w:left="567" w:right="526" w:firstLine="0"/>
                    <w:jc w:val="center"/>
                    <w:rPr>
                      <w:rFonts w:ascii="Tahoma" w:hAnsi="Tahoma"/>
                      <w:sz w:val="28"/>
                    </w:rPr>
                  </w:pPr>
                </w:p>
                <w:p w:rsidR="001E1EC1" w:rsidRPr="00C05C81" w:rsidRDefault="001E1EC1">
                  <w:pPr>
                    <w:spacing w:before="0" w:after="0" w:line="240" w:lineRule="auto"/>
                    <w:ind w:firstLine="0"/>
                    <w:jc w:val="center"/>
                    <w:rPr>
                      <w:b/>
                      <w:i/>
                      <w:sz w:val="30"/>
                      <w:lang w:val="es-ES_tradnl"/>
                    </w:rPr>
                  </w:pPr>
                  <w:r w:rsidRPr="00C05C81">
                    <w:rPr>
                      <w:b/>
                      <w:i/>
                      <w:sz w:val="30"/>
                    </w:rPr>
                    <w:t>Guilherme Augusto Bileki</w:t>
                  </w:r>
                </w:p>
                <w:p w:rsidR="001E1EC1" w:rsidRDefault="001E1EC1">
                  <w:pPr>
                    <w:jc w:val="center"/>
                    <w:rPr>
                      <w:rFonts w:ascii="Tahoma" w:hAnsi="Tahoma"/>
                      <w:sz w:val="36"/>
                      <w:lang w:val="es-ES_tradnl"/>
                    </w:rPr>
                  </w:pPr>
                </w:p>
                <w:p w:rsidR="001E1EC1" w:rsidRDefault="001E1EC1">
                  <w:pPr>
                    <w:jc w:val="center"/>
                    <w:rPr>
                      <w:b/>
                      <w:i/>
                      <w:sz w:val="30"/>
                    </w:rPr>
                  </w:pPr>
                </w:p>
                <w:p w:rsidR="001E1EC1" w:rsidRDefault="001E1EC1">
                  <w:pPr>
                    <w:jc w:val="center"/>
                    <w:rPr>
                      <w:b/>
                      <w:i/>
                      <w:sz w:val="30"/>
                    </w:rPr>
                  </w:pPr>
                </w:p>
                <w:p w:rsidR="001E1EC1" w:rsidRDefault="001E1EC1">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r w:rsidRPr="00C05C81">
        <w:rPr>
          <w:rFonts w:ascii="Tahoma" w:hAnsi="Tahoma"/>
          <w:sz w:val="34"/>
        </w:rPr>
        <w:t xml:space="preserve">Implementação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Guilherme Augusto Bileki</w:t>
      </w:r>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BE3D73">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BE3D73">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ao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abrange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r w:rsidRPr="00D536B5">
        <w:t>A Deus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O objetivo deste trabalho é desenvolver um sistema de controle inteligente de velocidade para veículos. Esse sistema deve ser capaz de ler a velocidade do veículo e controlar a aceleração do mesmo para manter essa velocidade de acordo com àquela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O desenvolvimento do sistema é focado em utilizar ferramentas de código livre e dispositivos eletrônicos de baixo custo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5F3A96" w:rsidRDefault="00BE3D73">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2164" w:history="1">
        <w:r w:rsidR="005F3A96" w:rsidRPr="00A36A4A">
          <w:rPr>
            <w:rStyle w:val="Hyperlink"/>
            <w:noProof/>
          </w:rPr>
          <w:t>Lista de Figuras</w:t>
        </w:r>
        <w:r w:rsidR="005F3A96">
          <w:rPr>
            <w:noProof/>
            <w:webHidden/>
          </w:rPr>
          <w:tab/>
        </w:r>
        <w:r>
          <w:rPr>
            <w:noProof/>
            <w:webHidden/>
          </w:rPr>
          <w:fldChar w:fldCharType="begin"/>
        </w:r>
        <w:r w:rsidR="005F3A96">
          <w:rPr>
            <w:noProof/>
            <w:webHidden/>
          </w:rPr>
          <w:instrText xml:space="preserve"> PAGEREF _Toc453532164 \h </w:instrText>
        </w:r>
        <w:r>
          <w:rPr>
            <w:noProof/>
            <w:webHidden/>
          </w:rPr>
        </w:r>
        <w:r>
          <w:rPr>
            <w:noProof/>
            <w:webHidden/>
          </w:rPr>
          <w:fldChar w:fldCharType="separate"/>
        </w:r>
        <w:r w:rsidR="005F3A96">
          <w:rPr>
            <w:noProof/>
            <w:webHidden/>
          </w:rPr>
          <w:t>5</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65" w:history="1">
        <w:r w:rsidR="005F3A96" w:rsidRPr="00A36A4A">
          <w:rPr>
            <w:rStyle w:val="Hyperlink"/>
            <w:noProof/>
          </w:rPr>
          <w:t>Lista de Gráficos</w:t>
        </w:r>
        <w:r w:rsidR="005F3A96">
          <w:rPr>
            <w:noProof/>
            <w:webHidden/>
          </w:rPr>
          <w:tab/>
        </w:r>
        <w:r>
          <w:rPr>
            <w:noProof/>
            <w:webHidden/>
          </w:rPr>
          <w:fldChar w:fldCharType="begin"/>
        </w:r>
        <w:r w:rsidR="005F3A96">
          <w:rPr>
            <w:noProof/>
            <w:webHidden/>
          </w:rPr>
          <w:instrText xml:space="preserve"> PAGEREF _Toc453532165 \h </w:instrText>
        </w:r>
        <w:r>
          <w:rPr>
            <w:noProof/>
            <w:webHidden/>
          </w:rPr>
        </w:r>
        <w:r>
          <w:rPr>
            <w:noProof/>
            <w:webHidden/>
          </w:rPr>
          <w:fldChar w:fldCharType="separate"/>
        </w:r>
        <w:r w:rsidR="005F3A96">
          <w:rPr>
            <w:noProof/>
            <w:webHidden/>
          </w:rPr>
          <w:t>6</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66" w:history="1">
        <w:r w:rsidR="005F3A96" w:rsidRPr="00A36A4A">
          <w:rPr>
            <w:rStyle w:val="Hyperlink"/>
            <w:noProof/>
          </w:rPr>
          <w:t>Lista de Abreviaturas e Siglas</w:t>
        </w:r>
        <w:r w:rsidR="005F3A96">
          <w:rPr>
            <w:noProof/>
            <w:webHidden/>
          </w:rPr>
          <w:tab/>
        </w:r>
        <w:r>
          <w:rPr>
            <w:noProof/>
            <w:webHidden/>
          </w:rPr>
          <w:fldChar w:fldCharType="begin"/>
        </w:r>
        <w:r w:rsidR="005F3A96">
          <w:rPr>
            <w:noProof/>
            <w:webHidden/>
          </w:rPr>
          <w:instrText xml:space="preserve"> PAGEREF _Toc453532166 \h </w:instrText>
        </w:r>
        <w:r>
          <w:rPr>
            <w:noProof/>
            <w:webHidden/>
          </w:rPr>
        </w:r>
        <w:r>
          <w:rPr>
            <w:noProof/>
            <w:webHidden/>
          </w:rPr>
          <w:fldChar w:fldCharType="separate"/>
        </w:r>
        <w:r w:rsidR="005F3A96">
          <w:rPr>
            <w:noProof/>
            <w:webHidden/>
          </w:rPr>
          <w:t>7</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67" w:history="1">
        <w:r w:rsidR="005F3A96" w:rsidRPr="00A36A4A">
          <w:rPr>
            <w:rStyle w:val="Hyperlink"/>
            <w:noProof/>
          </w:rPr>
          <w:t>CAPÍTULO 1: INTRODUÇÃO</w:t>
        </w:r>
        <w:r w:rsidR="005F3A96">
          <w:rPr>
            <w:noProof/>
            <w:webHidden/>
          </w:rPr>
          <w:tab/>
        </w:r>
        <w:r>
          <w:rPr>
            <w:noProof/>
            <w:webHidden/>
          </w:rPr>
          <w:fldChar w:fldCharType="begin"/>
        </w:r>
        <w:r w:rsidR="005F3A96">
          <w:rPr>
            <w:noProof/>
            <w:webHidden/>
          </w:rPr>
          <w:instrText xml:space="preserve"> PAGEREF _Toc453532167 \h </w:instrText>
        </w:r>
        <w:r>
          <w:rPr>
            <w:noProof/>
            <w:webHidden/>
          </w:rPr>
        </w:r>
        <w:r>
          <w:rPr>
            <w:noProof/>
            <w:webHidden/>
          </w:rPr>
          <w:fldChar w:fldCharType="separate"/>
        </w:r>
        <w:r w:rsidR="005F3A96">
          <w:rPr>
            <w:noProof/>
            <w:webHidden/>
          </w:rPr>
          <w:t>8</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68" w:history="1">
        <w:r w:rsidR="005F3A96" w:rsidRPr="00A36A4A">
          <w:rPr>
            <w:rStyle w:val="Hyperlink"/>
            <w:noProof/>
          </w:rPr>
          <w:t>1.1. Contextualização e Motivação</w:t>
        </w:r>
        <w:r w:rsidR="005F3A96">
          <w:rPr>
            <w:noProof/>
            <w:webHidden/>
          </w:rPr>
          <w:tab/>
        </w:r>
        <w:r>
          <w:rPr>
            <w:noProof/>
            <w:webHidden/>
          </w:rPr>
          <w:fldChar w:fldCharType="begin"/>
        </w:r>
        <w:r w:rsidR="005F3A96">
          <w:rPr>
            <w:noProof/>
            <w:webHidden/>
          </w:rPr>
          <w:instrText xml:space="preserve"> PAGEREF _Toc453532168 \h </w:instrText>
        </w:r>
        <w:r>
          <w:rPr>
            <w:noProof/>
            <w:webHidden/>
          </w:rPr>
        </w:r>
        <w:r>
          <w:rPr>
            <w:noProof/>
            <w:webHidden/>
          </w:rPr>
          <w:fldChar w:fldCharType="separate"/>
        </w:r>
        <w:r w:rsidR="005F3A96">
          <w:rPr>
            <w:noProof/>
            <w:webHidden/>
          </w:rPr>
          <w:t>8</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69" w:history="1">
        <w:r w:rsidR="005F3A96" w:rsidRPr="00A36A4A">
          <w:rPr>
            <w:rStyle w:val="Hyperlink"/>
            <w:noProof/>
          </w:rPr>
          <w:t>1.2. Objetivo</w:t>
        </w:r>
        <w:r w:rsidR="005F3A96">
          <w:rPr>
            <w:noProof/>
            <w:webHidden/>
          </w:rPr>
          <w:tab/>
        </w:r>
        <w:r>
          <w:rPr>
            <w:noProof/>
            <w:webHidden/>
          </w:rPr>
          <w:fldChar w:fldCharType="begin"/>
        </w:r>
        <w:r w:rsidR="005F3A96">
          <w:rPr>
            <w:noProof/>
            <w:webHidden/>
          </w:rPr>
          <w:instrText xml:space="preserve"> PAGEREF _Toc453532169 \h </w:instrText>
        </w:r>
        <w:r>
          <w:rPr>
            <w:noProof/>
            <w:webHidden/>
          </w:rPr>
        </w:r>
        <w:r>
          <w:rPr>
            <w:noProof/>
            <w:webHidden/>
          </w:rPr>
          <w:fldChar w:fldCharType="separate"/>
        </w:r>
        <w:r w:rsidR="005F3A96">
          <w:rPr>
            <w:noProof/>
            <w:webHidden/>
          </w:rPr>
          <w:t>9</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0" w:history="1">
        <w:r w:rsidR="005F3A96" w:rsidRPr="00A36A4A">
          <w:rPr>
            <w:rStyle w:val="Hyperlink"/>
            <w:noProof/>
          </w:rPr>
          <w:t>1.3. Organização da Monografia</w:t>
        </w:r>
        <w:r w:rsidR="005F3A96">
          <w:rPr>
            <w:noProof/>
            <w:webHidden/>
          </w:rPr>
          <w:tab/>
        </w:r>
        <w:r>
          <w:rPr>
            <w:noProof/>
            <w:webHidden/>
          </w:rPr>
          <w:fldChar w:fldCharType="begin"/>
        </w:r>
        <w:r w:rsidR="005F3A96">
          <w:rPr>
            <w:noProof/>
            <w:webHidden/>
          </w:rPr>
          <w:instrText xml:space="preserve"> PAGEREF _Toc453532170 \h </w:instrText>
        </w:r>
        <w:r>
          <w:rPr>
            <w:noProof/>
            <w:webHidden/>
          </w:rPr>
        </w:r>
        <w:r>
          <w:rPr>
            <w:noProof/>
            <w:webHidden/>
          </w:rPr>
          <w:fldChar w:fldCharType="separate"/>
        </w:r>
        <w:r w:rsidR="005F3A96">
          <w:rPr>
            <w:noProof/>
            <w:webHidden/>
          </w:rPr>
          <w:t>11</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71" w:history="1">
        <w:r w:rsidR="005F3A96" w:rsidRPr="00A36A4A">
          <w:rPr>
            <w:rStyle w:val="Hyperlink"/>
            <w:noProof/>
          </w:rPr>
          <w:t>CAPÍTULO 2: REVISÃO BIBLIOGRÁFICA</w:t>
        </w:r>
        <w:r w:rsidR="005F3A96">
          <w:rPr>
            <w:noProof/>
            <w:webHidden/>
          </w:rPr>
          <w:tab/>
        </w:r>
        <w:r>
          <w:rPr>
            <w:noProof/>
            <w:webHidden/>
          </w:rPr>
          <w:fldChar w:fldCharType="begin"/>
        </w:r>
        <w:r w:rsidR="005F3A96">
          <w:rPr>
            <w:noProof/>
            <w:webHidden/>
          </w:rPr>
          <w:instrText xml:space="preserve"> PAGEREF _Toc453532171 \h </w:instrText>
        </w:r>
        <w:r>
          <w:rPr>
            <w:noProof/>
            <w:webHidden/>
          </w:rPr>
        </w:r>
        <w:r>
          <w:rPr>
            <w:noProof/>
            <w:webHidden/>
          </w:rPr>
          <w:fldChar w:fldCharType="separate"/>
        </w:r>
        <w:r w:rsidR="005F3A96">
          <w:rPr>
            <w:noProof/>
            <w:webHidden/>
          </w:rPr>
          <w:t>12</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2" w:history="1">
        <w:r w:rsidR="005F3A96" w:rsidRPr="00A36A4A">
          <w:rPr>
            <w:rStyle w:val="Hyperlink"/>
            <w:noProof/>
          </w:rPr>
          <w:t>2.1. Considerações Iniciais</w:t>
        </w:r>
        <w:r w:rsidR="005F3A96">
          <w:rPr>
            <w:noProof/>
            <w:webHidden/>
          </w:rPr>
          <w:tab/>
        </w:r>
        <w:r>
          <w:rPr>
            <w:noProof/>
            <w:webHidden/>
          </w:rPr>
          <w:fldChar w:fldCharType="begin"/>
        </w:r>
        <w:r w:rsidR="005F3A96">
          <w:rPr>
            <w:noProof/>
            <w:webHidden/>
          </w:rPr>
          <w:instrText xml:space="preserve"> PAGEREF _Toc453532172 \h </w:instrText>
        </w:r>
        <w:r>
          <w:rPr>
            <w:noProof/>
            <w:webHidden/>
          </w:rPr>
        </w:r>
        <w:r>
          <w:rPr>
            <w:noProof/>
            <w:webHidden/>
          </w:rPr>
          <w:fldChar w:fldCharType="separate"/>
        </w:r>
        <w:r w:rsidR="005F3A96">
          <w:rPr>
            <w:noProof/>
            <w:webHidden/>
          </w:rPr>
          <w:t>12</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3" w:history="1">
        <w:r w:rsidR="005F3A96" w:rsidRPr="00A36A4A">
          <w:rPr>
            <w:rStyle w:val="Hyperlink"/>
            <w:noProof/>
          </w:rPr>
          <w:t>2.2. Conceitos e Técnicas Relevantes</w:t>
        </w:r>
        <w:r w:rsidR="005F3A96">
          <w:rPr>
            <w:noProof/>
            <w:webHidden/>
          </w:rPr>
          <w:tab/>
        </w:r>
        <w:r>
          <w:rPr>
            <w:noProof/>
            <w:webHidden/>
          </w:rPr>
          <w:fldChar w:fldCharType="begin"/>
        </w:r>
        <w:r w:rsidR="005F3A96">
          <w:rPr>
            <w:noProof/>
            <w:webHidden/>
          </w:rPr>
          <w:instrText xml:space="preserve"> PAGEREF _Toc453532173 \h </w:instrText>
        </w:r>
        <w:r>
          <w:rPr>
            <w:noProof/>
            <w:webHidden/>
          </w:rPr>
        </w:r>
        <w:r>
          <w:rPr>
            <w:noProof/>
            <w:webHidden/>
          </w:rPr>
          <w:fldChar w:fldCharType="separate"/>
        </w:r>
        <w:r w:rsidR="005F3A96">
          <w:rPr>
            <w:noProof/>
            <w:webHidden/>
          </w:rPr>
          <w:t>12</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4" w:history="1">
        <w:r w:rsidR="005F3A96" w:rsidRPr="00A36A4A">
          <w:rPr>
            <w:rStyle w:val="Hyperlink"/>
            <w:noProof/>
          </w:rPr>
          <w:t>2.3. Trabalhos Relacionados</w:t>
        </w:r>
        <w:r w:rsidR="005F3A96">
          <w:rPr>
            <w:noProof/>
            <w:webHidden/>
          </w:rPr>
          <w:tab/>
        </w:r>
        <w:r>
          <w:rPr>
            <w:noProof/>
            <w:webHidden/>
          </w:rPr>
          <w:fldChar w:fldCharType="begin"/>
        </w:r>
        <w:r w:rsidR="005F3A96">
          <w:rPr>
            <w:noProof/>
            <w:webHidden/>
          </w:rPr>
          <w:instrText xml:space="preserve"> PAGEREF _Toc453532174 \h </w:instrText>
        </w:r>
        <w:r>
          <w:rPr>
            <w:noProof/>
            <w:webHidden/>
          </w:rPr>
        </w:r>
        <w:r>
          <w:rPr>
            <w:noProof/>
            <w:webHidden/>
          </w:rPr>
          <w:fldChar w:fldCharType="separate"/>
        </w:r>
        <w:r w:rsidR="005F3A96">
          <w:rPr>
            <w:noProof/>
            <w:webHidden/>
          </w:rPr>
          <w:t>15</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5" w:history="1">
        <w:r w:rsidR="005F3A96" w:rsidRPr="00A36A4A">
          <w:rPr>
            <w:rStyle w:val="Hyperlink"/>
            <w:noProof/>
          </w:rPr>
          <w:t>2.4. Considerações Finais</w:t>
        </w:r>
        <w:r w:rsidR="005F3A96">
          <w:rPr>
            <w:noProof/>
            <w:webHidden/>
          </w:rPr>
          <w:tab/>
        </w:r>
        <w:r>
          <w:rPr>
            <w:noProof/>
            <w:webHidden/>
          </w:rPr>
          <w:fldChar w:fldCharType="begin"/>
        </w:r>
        <w:r w:rsidR="005F3A96">
          <w:rPr>
            <w:noProof/>
            <w:webHidden/>
          </w:rPr>
          <w:instrText xml:space="preserve"> PAGEREF _Toc453532175 \h </w:instrText>
        </w:r>
        <w:r>
          <w:rPr>
            <w:noProof/>
            <w:webHidden/>
          </w:rPr>
        </w:r>
        <w:r>
          <w:rPr>
            <w:noProof/>
            <w:webHidden/>
          </w:rPr>
          <w:fldChar w:fldCharType="separate"/>
        </w:r>
        <w:r w:rsidR="005F3A96">
          <w:rPr>
            <w:noProof/>
            <w:webHidden/>
          </w:rPr>
          <w:t>17</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76" w:history="1">
        <w:r w:rsidR="005F3A96" w:rsidRPr="00A36A4A">
          <w:rPr>
            <w:rStyle w:val="Hyperlink"/>
            <w:noProof/>
          </w:rPr>
          <w:t>CAPÍTULO 3: DESENVOLVIMENTO</w:t>
        </w:r>
        <w:r w:rsidR="005F3A96">
          <w:rPr>
            <w:noProof/>
            <w:webHidden/>
          </w:rPr>
          <w:tab/>
        </w:r>
        <w:r>
          <w:rPr>
            <w:noProof/>
            <w:webHidden/>
          </w:rPr>
          <w:fldChar w:fldCharType="begin"/>
        </w:r>
        <w:r w:rsidR="005F3A96">
          <w:rPr>
            <w:noProof/>
            <w:webHidden/>
          </w:rPr>
          <w:instrText xml:space="preserve"> PAGEREF _Toc453532176 \h </w:instrText>
        </w:r>
        <w:r>
          <w:rPr>
            <w:noProof/>
            <w:webHidden/>
          </w:rPr>
        </w:r>
        <w:r>
          <w:rPr>
            <w:noProof/>
            <w:webHidden/>
          </w:rPr>
          <w:fldChar w:fldCharType="separate"/>
        </w:r>
        <w:r w:rsidR="005F3A96">
          <w:rPr>
            <w:noProof/>
            <w:webHidden/>
          </w:rPr>
          <w:t>17</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7" w:history="1">
        <w:r w:rsidR="005F3A96" w:rsidRPr="00A36A4A">
          <w:rPr>
            <w:rStyle w:val="Hyperlink"/>
            <w:noProof/>
          </w:rPr>
          <w:t>3.1. Desenvolvimento do sistema pervasivo</w:t>
        </w:r>
        <w:r w:rsidR="005F3A96">
          <w:rPr>
            <w:noProof/>
            <w:webHidden/>
          </w:rPr>
          <w:tab/>
        </w:r>
        <w:r>
          <w:rPr>
            <w:noProof/>
            <w:webHidden/>
          </w:rPr>
          <w:fldChar w:fldCharType="begin"/>
        </w:r>
        <w:r w:rsidR="005F3A96">
          <w:rPr>
            <w:noProof/>
            <w:webHidden/>
          </w:rPr>
          <w:instrText xml:space="preserve"> PAGEREF _Toc453532177 \h </w:instrText>
        </w:r>
        <w:r>
          <w:rPr>
            <w:noProof/>
            <w:webHidden/>
          </w:rPr>
        </w:r>
        <w:r>
          <w:rPr>
            <w:noProof/>
            <w:webHidden/>
          </w:rPr>
          <w:fldChar w:fldCharType="separate"/>
        </w:r>
        <w:r w:rsidR="005F3A96">
          <w:rPr>
            <w:noProof/>
            <w:webHidden/>
          </w:rPr>
          <w:t>18</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8" w:history="1">
        <w:r w:rsidR="005F3A96" w:rsidRPr="00A36A4A">
          <w:rPr>
            <w:rStyle w:val="Hyperlink"/>
            <w:noProof/>
          </w:rPr>
          <w:t>3.2. Desenvolvimento do sistema do controlador de velocidade</w:t>
        </w:r>
        <w:r w:rsidR="005F3A96">
          <w:rPr>
            <w:noProof/>
            <w:webHidden/>
          </w:rPr>
          <w:tab/>
        </w:r>
        <w:r>
          <w:rPr>
            <w:noProof/>
            <w:webHidden/>
          </w:rPr>
          <w:fldChar w:fldCharType="begin"/>
        </w:r>
        <w:r w:rsidR="005F3A96">
          <w:rPr>
            <w:noProof/>
            <w:webHidden/>
          </w:rPr>
          <w:instrText xml:space="preserve"> PAGEREF _Toc453532178 \h </w:instrText>
        </w:r>
        <w:r>
          <w:rPr>
            <w:noProof/>
            <w:webHidden/>
          </w:rPr>
        </w:r>
        <w:r>
          <w:rPr>
            <w:noProof/>
            <w:webHidden/>
          </w:rPr>
          <w:fldChar w:fldCharType="separate"/>
        </w:r>
        <w:r w:rsidR="005F3A96">
          <w:rPr>
            <w:noProof/>
            <w:webHidden/>
          </w:rPr>
          <w:t>21</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79" w:history="1">
        <w:r w:rsidR="005F3A96" w:rsidRPr="00A36A4A">
          <w:rPr>
            <w:rStyle w:val="Hyperlink"/>
            <w:noProof/>
          </w:rPr>
          <w:t>3.4. Resultados Obtidos</w:t>
        </w:r>
        <w:r w:rsidR="005F3A96">
          <w:rPr>
            <w:noProof/>
            <w:webHidden/>
          </w:rPr>
          <w:tab/>
        </w:r>
        <w:r>
          <w:rPr>
            <w:noProof/>
            <w:webHidden/>
          </w:rPr>
          <w:fldChar w:fldCharType="begin"/>
        </w:r>
        <w:r w:rsidR="005F3A96">
          <w:rPr>
            <w:noProof/>
            <w:webHidden/>
          </w:rPr>
          <w:instrText xml:space="preserve"> PAGEREF _Toc453532179 \h </w:instrText>
        </w:r>
        <w:r>
          <w:rPr>
            <w:noProof/>
            <w:webHidden/>
          </w:rPr>
        </w:r>
        <w:r>
          <w:rPr>
            <w:noProof/>
            <w:webHidden/>
          </w:rPr>
          <w:fldChar w:fldCharType="separate"/>
        </w:r>
        <w:r w:rsidR="005F3A96">
          <w:rPr>
            <w:noProof/>
            <w:webHidden/>
          </w:rPr>
          <w:t>33</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80" w:history="1">
        <w:r w:rsidR="005F3A96" w:rsidRPr="00A36A4A">
          <w:rPr>
            <w:rStyle w:val="Hyperlink"/>
            <w:noProof/>
          </w:rPr>
          <w:t>3.5. Dificuldades, Limitações e Trabalhos Futuros</w:t>
        </w:r>
        <w:r w:rsidR="005F3A96">
          <w:rPr>
            <w:noProof/>
            <w:webHidden/>
          </w:rPr>
          <w:tab/>
        </w:r>
        <w:r>
          <w:rPr>
            <w:noProof/>
            <w:webHidden/>
          </w:rPr>
          <w:fldChar w:fldCharType="begin"/>
        </w:r>
        <w:r w:rsidR="005F3A96">
          <w:rPr>
            <w:noProof/>
            <w:webHidden/>
          </w:rPr>
          <w:instrText xml:space="preserve"> PAGEREF _Toc453532180 \h </w:instrText>
        </w:r>
        <w:r>
          <w:rPr>
            <w:noProof/>
            <w:webHidden/>
          </w:rPr>
        </w:r>
        <w:r>
          <w:rPr>
            <w:noProof/>
            <w:webHidden/>
          </w:rPr>
          <w:fldChar w:fldCharType="separate"/>
        </w:r>
        <w:r w:rsidR="005F3A96">
          <w:rPr>
            <w:noProof/>
            <w:webHidden/>
          </w:rPr>
          <w:t>34</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81" w:history="1">
        <w:r w:rsidR="005F3A96" w:rsidRPr="00A36A4A">
          <w:rPr>
            <w:rStyle w:val="Hyperlink"/>
            <w:noProof/>
          </w:rPr>
          <w:t>3.6. Considerações Finais</w:t>
        </w:r>
        <w:r w:rsidR="005F3A96">
          <w:rPr>
            <w:noProof/>
            <w:webHidden/>
          </w:rPr>
          <w:tab/>
        </w:r>
        <w:r>
          <w:rPr>
            <w:noProof/>
            <w:webHidden/>
          </w:rPr>
          <w:fldChar w:fldCharType="begin"/>
        </w:r>
        <w:r w:rsidR="005F3A96">
          <w:rPr>
            <w:noProof/>
            <w:webHidden/>
          </w:rPr>
          <w:instrText xml:space="preserve"> PAGEREF _Toc453532181 \h </w:instrText>
        </w:r>
        <w:r>
          <w:rPr>
            <w:noProof/>
            <w:webHidden/>
          </w:rPr>
        </w:r>
        <w:r>
          <w:rPr>
            <w:noProof/>
            <w:webHidden/>
          </w:rPr>
          <w:fldChar w:fldCharType="separate"/>
        </w:r>
        <w:r w:rsidR="005F3A96">
          <w:rPr>
            <w:noProof/>
            <w:webHidden/>
          </w:rPr>
          <w:t>35</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82" w:history="1">
        <w:r w:rsidR="005F3A96" w:rsidRPr="00A36A4A">
          <w:rPr>
            <w:rStyle w:val="Hyperlink"/>
            <w:noProof/>
          </w:rPr>
          <w:t>CAPÍTULO 4: CONCLUSÃO</w:t>
        </w:r>
        <w:r w:rsidR="005F3A96">
          <w:rPr>
            <w:noProof/>
            <w:webHidden/>
          </w:rPr>
          <w:tab/>
        </w:r>
        <w:r>
          <w:rPr>
            <w:noProof/>
            <w:webHidden/>
          </w:rPr>
          <w:fldChar w:fldCharType="begin"/>
        </w:r>
        <w:r w:rsidR="005F3A96">
          <w:rPr>
            <w:noProof/>
            <w:webHidden/>
          </w:rPr>
          <w:instrText xml:space="preserve"> PAGEREF _Toc453532182 \h </w:instrText>
        </w:r>
        <w:r>
          <w:rPr>
            <w:noProof/>
            <w:webHidden/>
          </w:rPr>
        </w:r>
        <w:r>
          <w:rPr>
            <w:noProof/>
            <w:webHidden/>
          </w:rPr>
          <w:fldChar w:fldCharType="separate"/>
        </w:r>
        <w:r w:rsidR="005F3A96">
          <w:rPr>
            <w:noProof/>
            <w:webHidden/>
          </w:rPr>
          <w:t>37</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83" w:history="1">
        <w:r w:rsidR="005F3A96" w:rsidRPr="00A36A4A">
          <w:rPr>
            <w:rStyle w:val="Hyperlink"/>
            <w:noProof/>
          </w:rPr>
          <w:t>4.1. Contribuições</w:t>
        </w:r>
        <w:r w:rsidR="005F3A96">
          <w:rPr>
            <w:noProof/>
            <w:webHidden/>
          </w:rPr>
          <w:tab/>
        </w:r>
        <w:r>
          <w:rPr>
            <w:noProof/>
            <w:webHidden/>
          </w:rPr>
          <w:fldChar w:fldCharType="begin"/>
        </w:r>
        <w:r w:rsidR="005F3A96">
          <w:rPr>
            <w:noProof/>
            <w:webHidden/>
          </w:rPr>
          <w:instrText xml:space="preserve"> PAGEREF _Toc453532183 \h </w:instrText>
        </w:r>
        <w:r>
          <w:rPr>
            <w:noProof/>
            <w:webHidden/>
          </w:rPr>
        </w:r>
        <w:r>
          <w:rPr>
            <w:noProof/>
            <w:webHidden/>
          </w:rPr>
          <w:fldChar w:fldCharType="separate"/>
        </w:r>
        <w:r w:rsidR="005F3A96">
          <w:rPr>
            <w:noProof/>
            <w:webHidden/>
          </w:rPr>
          <w:t>38</w:t>
        </w:r>
        <w:r>
          <w:rPr>
            <w:noProof/>
            <w:webHidden/>
          </w:rPr>
          <w:fldChar w:fldCharType="end"/>
        </w:r>
      </w:hyperlink>
    </w:p>
    <w:p w:rsidR="005F3A96" w:rsidRDefault="00BE3D73">
      <w:pPr>
        <w:pStyle w:val="Sumrio2"/>
        <w:tabs>
          <w:tab w:val="right" w:leader="dot" w:pos="8778"/>
        </w:tabs>
        <w:rPr>
          <w:rFonts w:asciiTheme="minorHAnsi" w:eastAsiaTheme="minorEastAsia" w:hAnsiTheme="minorHAnsi" w:cstheme="minorBidi"/>
          <w:smallCaps w:val="0"/>
          <w:noProof/>
        </w:rPr>
      </w:pPr>
      <w:hyperlink w:anchor="_Toc453532184" w:history="1">
        <w:r w:rsidR="005F3A96" w:rsidRPr="00A36A4A">
          <w:rPr>
            <w:rStyle w:val="Hyperlink"/>
            <w:noProof/>
          </w:rPr>
          <w:t>4.2. Considerações sobre o Curso de Graduação</w:t>
        </w:r>
        <w:r w:rsidR="005F3A96">
          <w:rPr>
            <w:noProof/>
            <w:webHidden/>
          </w:rPr>
          <w:tab/>
        </w:r>
        <w:r>
          <w:rPr>
            <w:noProof/>
            <w:webHidden/>
          </w:rPr>
          <w:fldChar w:fldCharType="begin"/>
        </w:r>
        <w:r w:rsidR="005F3A96">
          <w:rPr>
            <w:noProof/>
            <w:webHidden/>
          </w:rPr>
          <w:instrText xml:space="preserve"> PAGEREF _Toc453532184 \h </w:instrText>
        </w:r>
        <w:r>
          <w:rPr>
            <w:noProof/>
            <w:webHidden/>
          </w:rPr>
        </w:r>
        <w:r>
          <w:rPr>
            <w:noProof/>
            <w:webHidden/>
          </w:rPr>
          <w:fldChar w:fldCharType="separate"/>
        </w:r>
        <w:r w:rsidR="005F3A96">
          <w:rPr>
            <w:noProof/>
            <w:webHidden/>
          </w:rPr>
          <w:t>38</w:t>
        </w:r>
        <w:r>
          <w:rPr>
            <w:noProof/>
            <w:webHidden/>
          </w:rPr>
          <w:fldChar w:fldCharType="end"/>
        </w:r>
      </w:hyperlink>
    </w:p>
    <w:p w:rsidR="005F3A96" w:rsidRDefault="00BE3D73">
      <w:pPr>
        <w:pStyle w:val="Sumrio1"/>
        <w:tabs>
          <w:tab w:val="right" w:leader="dot" w:pos="8778"/>
        </w:tabs>
        <w:rPr>
          <w:rFonts w:asciiTheme="minorHAnsi" w:eastAsiaTheme="minorEastAsia" w:hAnsiTheme="minorHAnsi" w:cstheme="minorBidi"/>
          <w:b w:val="0"/>
          <w:caps w:val="0"/>
          <w:noProof/>
        </w:rPr>
      </w:pPr>
      <w:hyperlink w:anchor="_Toc453532185" w:history="1">
        <w:r w:rsidR="005F3A96" w:rsidRPr="00A36A4A">
          <w:rPr>
            <w:rStyle w:val="Hyperlink"/>
            <w:noProof/>
          </w:rPr>
          <w:t>REFERÊNCIAS</w:t>
        </w:r>
        <w:r w:rsidR="005F3A96">
          <w:rPr>
            <w:noProof/>
            <w:webHidden/>
          </w:rPr>
          <w:tab/>
        </w:r>
        <w:r>
          <w:rPr>
            <w:noProof/>
            <w:webHidden/>
          </w:rPr>
          <w:fldChar w:fldCharType="begin"/>
        </w:r>
        <w:r w:rsidR="005F3A96">
          <w:rPr>
            <w:noProof/>
            <w:webHidden/>
          </w:rPr>
          <w:instrText xml:space="preserve"> PAGEREF _Toc453532185 \h </w:instrText>
        </w:r>
        <w:r>
          <w:rPr>
            <w:noProof/>
            <w:webHidden/>
          </w:rPr>
        </w:r>
        <w:r>
          <w:rPr>
            <w:noProof/>
            <w:webHidden/>
          </w:rPr>
          <w:fldChar w:fldCharType="separate"/>
        </w:r>
        <w:r w:rsidR="005F3A96">
          <w:rPr>
            <w:noProof/>
            <w:webHidden/>
          </w:rPr>
          <w:t>40</w:t>
        </w:r>
        <w:r>
          <w:rPr>
            <w:noProof/>
            <w:webHidden/>
          </w:rPr>
          <w:fldChar w:fldCharType="end"/>
        </w:r>
      </w:hyperlink>
    </w:p>
    <w:p w:rsidR="00A46B33" w:rsidRPr="00DA0F32" w:rsidRDefault="00BE3D73"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453532164"/>
      <w:bookmarkStart w:id="3" w:name="_Toc223175047"/>
      <w:bookmarkStart w:id="4" w:name="_Toc223880326"/>
      <w:bookmarkStart w:id="5" w:name="_Toc238540329"/>
      <w:bookmarkStart w:id="6" w:name="_Toc240449889"/>
      <w:r w:rsidR="00545C41" w:rsidRPr="00DA0F32">
        <w:lastRenderedPageBreak/>
        <w:t>Lista de Figuras</w:t>
      </w:r>
      <w:bookmarkEnd w:id="0"/>
      <w:bookmarkEnd w:id="1"/>
      <w:bookmarkEnd w:id="2"/>
    </w:p>
    <w:p w:rsidR="005F3A96" w:rsidRDefault="00BE3D73">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2127" w:history="1">
        <w:r w:rsidR="005F3A96" w:rsidRPr="00F5318F">
          <w:rPr>
            <w:rStyle w:val="Hyperlink"/>
            <w:noProof/>
          </w:rPr>
          <w:t>Figura 1: Diagrama de um PID</w:t>
        </w:r>
        <w:r w:rsidR="005F3A96">
          <w:rPr>
            <w:noProof/>
            <w:webHidden/>
          </w:rPr>
          <w:tab/>
        </w:r>
        <w:r>
          <w:rPr>
            <w:noProof/>
            <w:webHidden/>
          </w:rPr>
          <w:fldChar w:fldCharType="begin"/>
        </w:r>
        <w:r w:rsidR="005F3A96">
          <w:rPr>
            <w:noProof/>
            <w:webHidden/>
          </w:rPr>
          <w:instrText xml:space="preserve"> PAGEREF _Toc453532127 \h </w:instrText>
        </w:r>
        <w:r>
          <w:rPr>
            <w:noProof/>
            <w:webHidden/>
          </w:rPr>
        </w:r>
        <w:r>
          <w:rPr>
            <w:noProof/>
            <w:webHidden/>
          </w:rPr>
          <w:fldChar w:fldCharType="separate"/>
        </w:r>
        <w:r w:rsidR="005F3A96">
          <w:rPr>
            <w:noProof/>
            <w:webHidden/>
          </w:rPr>
          <w:t>12</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28" w:history="1">
        <w:r w:rsidR="005F3A96" w:rsidRPr="00F5318F">
          <w:rPr>
            <w:rStyle w:val="Hyperlink"/>
            <w:noProof/>
          </w:rPr>
          <w:t>Figura 2: Carro Autônomo da Google</w:t>
        </w:r>
        <w:r w:rsidR="005F3A96">
          <w:rPr>
            <w:noProof/>
            <w:webHidden/>
          </w:rPr>
          <w:tab/>
        </w:r>
        <w:r>
          <w:rPr>
            <w:noProof/>
            <w:webHidden/>
          </w:rPr>
          <w:fldChar w:fldCharType="begin"/>
        </w:r>
        <w:r w:rsidR="005F3A96">
          <w:rPr>
            <w:noProof/>
            <w:webHidden/>
          </w:rPr>
          <w:instrText xml:space="preserve"> PAGEREF _Toc453532128 \h </w:instrText>
        </w:r>
        <w:r>
          <w:rPr>
            <w:noProof/>
            <w:webHidden/>
          </w:rPr>
        </w:r>
        <w:r>
          <w:rPr>
            <w:noProof/>
            <w:webHidden/>
          </w:rPr>
          <w:fldChar w:fldCharType="separate"/>
        </w:r>
        <w:r w:rsidR="005F3A96">
          <w:rPr>
            <w:noProof/>
            <w:webHidden/>
          </w:rPr>
          <w:t>16</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29" w:history="1">
        <w:r w:rsidR="005F3A96" w:rsidRPr="00F5318F">
          <w:rPr>
            <w:rStyle w:val="Hyperlink"/>
            <w:noProof/>
          </w:rPr>
          <w:t>Figura 3: CaRINA 2</w:t>
        </w:r>
        <w:r w:rsidR="005F3A96">
          <w:rPr>
            <w:noProof/>
            <w:webHidden/>
          </w:rPr>
          <w:tab/>
        </w:r>
        <w:r>
          <w:rPr>
            <w:noProof/>
            <w:webHidden/>
          </w:rPr>
          <w:fldChar w:fldCharType="begin"/>
        </w:r>
        <w:r w:rsidR="005F3A96">
          <w:rPr>
            <w:noProof/>
            <w:webHidden/>
          </w:rPr>
          <w:instrText xml:space="preserve"> PAGEREF _Toc453532129 \h </w:instrText>
        </w:r>
        <w:r>
          <w:rPr>
            <w:noProof/>
            <w:webHidden/>
          </w:rPr>
        </w:r>
        <w:r>
          <w:rPr>
            <w:noProof/>
            <w:webHidden/>
          </w:rPr>
          <w:fldChar w:fldCharType="separate"/>
        </w:r>
        <w:r w:rsidR="005F3A96">
          <w:rPr>
            <w:noProof/>
            <w:webHidden/>
          </w:rPr>
          <w:t>17</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0" w:history="1">
        <w:r w:rsidR="005F3A96" w:rsidRPr="00F5318F">
          <w:rPr>
            <w:rStyle w:val="Hyperlink"/>
            <w:noProof/>
          </w:rPr>
          <w:t>Figura 4: Diagrama do Projeto</w:t>
        </w:r>
        <w:r w:rsidR="005F3A96">
          <w:rPr>
            <w:noProof/>
            <w:webHidden/>
          </w:rPr>
          <w:tab/>
        </w:r>
        <w:r>
          <w:rPr>
            <w:noProof/>
            <w:webHidden/>
          </w:rPr>
          <w:fldChar w:fldCharType="begin"/>
        </w:r>
        <w:r w:rsidR="005F3A96">
          <w:rPr>
            <w:noProof/>
            <w:webHidden/>
          </w:rPr>
          <w:instrText xml:space="preserve"> PAGEREF _Toc453532130 \h </w:instrText>
        </w:r>
        <w:r>
          <w:rPr>
            <w:noProof/>
            <w:webHidden/>
          </w:rPr>
        </w:r>
        <w:r>
          <w:rPr>
            <w:noProof/>
            <w:webHidden/>
          </w:rPr>
          <w:fldChar w:fldCharType="separate"/>
        </w:r>
        <w:r w:rsidR="005F3A96">
          <w:rPr>
            <w:noProof/>
            <w:webHidden/>
          </w:rPr>
          <w:t>18</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1" w:history="1">
        <w:r w:rsidR="005F3A96" w:rsidRPr="00F5318F">
          <w:rPr>
            <w:rStyle w:val="Hyperlink"/>
            <w:noProof/>
          </w:rPr>
          <w:t>Figura 5: Pseudocódigo do sistema pervasivo</w:t>
        </w:r>
        <w:r w:rsidR="005F3A96">
          <w:rPr>
            <w:noProof/>
            <w:webHidden/>
          </w:rPr>
          <w:tab/>
        </w:r>
        <w:r>
          <w:rPr>
            <w:noProof/>
            <w:webHidden/>
          </w:rPr>
          <w:fldChar w:fldCharType="begin"/>
        </w:r>
        <w:r w:rsidR="005F3A96">
          <w:rPr>
            <w:noProof/>
            <w:webHidden/>
          </w:rPr>
          <w:instrText xml:space="preserve"> PAGEREF _Toc453532131 \h </w:instrText>
        </w:r>
        <w:r>
          <w:rPr>
            <w:noProof/>
            <w:webHidden/>
          </w:rPr>
        </w:r>
        <w:r>
          <w:rPr>
            <w:noProof/>
            <w:webHidden/>
          </w:rPr>
          <w:fldChar w:fldCharType="separate"/>
        </w:r>
        <w:r w:rsidR="005F3A96">
          <w:rPr>
            <w:noProof/>
            <w:webHidden/>
          </w:rPr>
          <w:t>20</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2" w:history="1">
        <w:r w:rsidR="005F3A96" w:rsidRPr="00F5318F">
          <w:rPr>
            <w:rStyle w:val="Hyperlink"/>
            <w:noProof/>
          </w:rPr>
          <w:t>Figura 6: Circuito do sistema de piloto automático</w:t>
        </w:r>
        <w:r w:rsidR="005F3A96">
          <w:rPr>
            <w:noProof/>
            <w:webHidden/>
          </w:rPr>
          <w:tab/>
        </w:r>
        <w:r>
          <w:rPr>
            <w:noProof/>
            <w:webHidden/>
          </w:rPr>
          <w:fldChar w:fldCharType="begin"/>
        </w:r>
        <w:r w:rsidR="005F3A96">
          <w:rPr>
            <w:noProof/>
            <w:webHidden/>
          </w:rPr>
          <w:instrText xml:space="preserve"> PAGEREF _Toc453532132 \h </w:instrText>
        </w:r>
        <w:r>
          <w:rPr>
            <w:noProof/>
            <w:webHidden/>
          </w:rPr>
        </w:r>
        <w:r>
          <w:rPr>
            <w:noProof/>
            <w:webHidden/>
          </w:rPr>
          <w:fldChar w:fldCharType="separate"/>
        </w:r>
        <w:r w:rsidR="005F3A96">
          <w:rPr>
            <w:noProof/>
            <w:webHidden/>
          </w:rPr>
          <w:t>21</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3" w:history="1">
        <w:r w:rsidR="005F3A96" w:rsidRPr="00F5318F">
          <w:rPr>
            <w:rStyle w:val="Hyperlink"/>
            <w:noProof/>
          </w:rPr>
          <w:t>Figura 7: Arduino Pro Mini</w:t>
        </w:r>
        <w:r w:rsidR="005F3A96">
          <w:rPr>
            <w:noProof/>
            <w:webHidden/>
          </w:rPr>
          <w:tab/>
        </w:r>
        <w:r>
          <w:rPr>
            <w:noProof/>
            <w:webHidden/>
          </w:rPr>
          <w:fldChar w:fldCharType="begin"/>
        </w:r>
        <w:r w:rsidR="005F3A96">
          <w:rPr>
            <w:noProof/>
            <w:webHidden/>
          </w:rPr>
          <w:instrText xml:space="preserve"> PAGEREF _Toc453532133 \h </w:instrText>
        </w:r>
        <w:r>
          <w:rPr>
            <w:noProof/>
            <w:webHidden/>
          </w:rPr>
        </w:r>
        <w:r>
          <w:rPr>
            <w:noProof/>
            <w:webHidden/>
          </w:rPr>
          <w:fldChar w:fldCharType="separate"/>
        </w:r>
        <w:r w:rsidR="005F3A96">
          <w:rPr>
            <w:noProof/>
            <w:webHidden/>
          </w:rPr>
          <w:t>23</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4" w:history="1">
        <w:r w:rsidR="005F3A96" w:rsidRPr="00F5318F">
          <w:rPr>
            <w:rStyle w:val="Hyperlink"/>
            <w:noProof/>
          </w:rPr>
          <w:t>Figura 8: Módulo Bluetooth BTH-07</w:t>
        </w:r>
        <w:r w:rsidR="005F3A96">
          <w:rPr>
            <w:noProof/>
            <w:webHidden/>
          </w:rPr>
          <w:tab/>
        </w:r>
        <w:r>
          <w:rPr>
            <w:noProof/>
            <w:webHidden/>
          </w:rPr>
          <w:fldChar w:fldCharType="begin"/>
        </w:r>
        <w:r w:rsidR="005F3A96">
          <w:rPr>
            <w:noProof/>
            <w:webHidden/>
          </w:rPr>
          <w:instrText xml:space="preserve"> PAGEREF _Toc453532134 \h </w:instrText>
        </w:r>
        <w:r>
          <w:rPr>
            <w:noProof/>
            <w:webHidden/>
          </w:rPr>
        </w:r>
        <w:r>
          <w:rPr>
            <w:noProof/>
            <w:webHidden/>
          </w:rPr>
          <w:fldChar w:fldCharType="separate"/>
        </w:r>
        <w:r w:rsidR="005F3A96">
          <w:rPr>
            <w:noProof/>
            <w:webHidden/>
          </w:rPr>
          <w:t>23</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5" w:history="1">
        <w:r w:rsidR="005F3A96" w:rsidRPr="00F5318F">
          <w:rPr>
            <w:rStyle w:val="Hyperlink"/>
            <w:noProof/>
          </w:rPr>
          <w:t>Figura 9: Módulo de Diagnóstico Bluetooth ELM327</w:t>
        </w:r>
        <w:r w:rsidR="005F3A96">
          <w:rPr>
            <w:noProof/>
            <w:webHidden/>
          </w:rPr>
          <w:tab/>
        </w:r>
        <w:r>
          <w:rPr>
            <w:noProof/>
            <w:webHidden/>
          </w:rPr>
          <w:fldChar w:fldCharType="begin"/>
        </w:r>
        <w:r w:rsidR="005F3A96">
          <w:rPr>
            <w:noProof/>
            <w:webHidden/>
          </w:rPr>
          <w:instrText xml:space="preserve"> PAGEREF _Toc453532135 \h </w:instrText>
        </w:r>
        <w:r>
          <w:rPr>
            <w:noProof/>
            <w:webHidden/>
          </w:rPr>
        </w:r>
        <w:r>
          <w:rPr>
            <w:noProof/>
            <w:webHidden/>
          </w:rPr>
          <w:fldChar w:fldCharType="separate"/>
        </w:r>
        <w:r w:rsidR="005F3A96">
          <w:rPr>
            <w:noProof/>
            <w:webHidden/>
          </w:rPr>
          <w:t>24</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6" w:history="1">
        <w:r w:rsidR="005F3A96" w:rsidRPr="00F5318F">
          <w:rPr>
            <w:rStyle w:val="Hyperlink"/>
            <w:noProof/>
          </w:rPr>
          <w:t>Figura 10: Servo-motor Toward Pro MG996 15 kg/cm</w:t>
        </w:r>
        <w:r w:rsidR="005F3A96">
          <w:rPr>
            <w:noProof/>
            <w:webHidden/>
          </w:rPr>
          <w:tab/>
        </w:r>
        <w:r>
          <w:rPr>
            <w:noProof/>
            <w:webHidden/>
          </w:rPr>
          <w:fldChar w:fldCharType="begin"/>
        </w:r>
        <w:r w:rsidR="005F3A96">
          <w:rPr>
            <w:noProof/>
            <w:webHidden/>
          </w:rPr>
          <w:instrText xml:space="preserve"> PAGEREF _Toc453532136 \h </w:instrText>
        </w:r>
        <w:r>
          <w:rPr>
            <w:noProof/>
            <w:webHidden/>
          </w:rPr>
        </w:r>
        <w:r>
          <w:rPr>
            <w:noProof/>
            <w:webHidden/>
          </w:rPr>
          <w:fldChar w:fldCharType="separate"/>
        </w:r>
        <w:r w:rsidR="005F3A96">
          <w:rPr>
            <w:noProof/>
            <w:webHidden/>
          </w:rPr>
          <w:t>24</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7" w:history="1">
        <w:r w:rsidR="005F3A96" w:rsidRPr="00F5318F">
          <w:rPr>
            <w:rStyle w:val="Hyperlink"/>
            <w:noProof/>
          </w:rPr>
          <w:t>Figura 11: Regulador de tensão 78M33 de 5V para 3.3V</w:t>
        </w:r>
        <w:r w:rsidR="005F3A96">
          <w:rPr>
            <w:noProof/>
            <w:webHidden/>
          </w:rPr>
          <w:tab/>
        </w:r>
        <w:r>
          <w:rPr>
            <w:noProof/>
            <w:webHidden/>
          </w:rPr>
          <w:fldChar w:fldCharType="begin"/>
        </w:r>
        <w:r w:rsidR="005F3A96">
          <w:rPr>
            <w:noProof/>
            <w:webHidden/>
          </w:rPr>
          <w:instrText xml:space="preserve"> PAGEREF _Toc453532137 \h </w:instrText>
        </w:r>
        <w:r>
          <w:rPr>
            <w:noProof/>
            <w:webHidden/>
          </w:rPr>
        </w:r>
        <w:r>
          <w:rPr>
            <w:noProof/>
            <w:webHidden/>
          </w:rPr>
          <w:fldChar w:fldCharType="separate"/>
        </w:r>
        <w:r w:rsidR="005F3A96">
          <w:rPr>
            <w:noProof/>
            <w:webHidden/>
          </w:rPr>
          <w:t>24</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8" w:history="1">
        <w:r w:rsidR="005F3A96" w:rsidRPr="00F5318F">
          <w:rPr>
            <w:rStyle w:val="Hyperlink"/>
            <w:noProof/>
          </w:rPr>
          <w:t>Figura 12: Circuito montado para a simulação do PID</w:t>
        </w:r>
        <w:r w:rsidR="005F3A96">
          <w:rPr>
            <w:noProof/>
            <w:webHidden/>
          </w:rPr>
          <w:tab/>
        </w:r>
        <w:r>
          <w:rPr>
            <w:noProof/>
            <w:webHidden/>
          </w:rPr>
          <w:fldChar w:fldCharType="begin"/>
        </w:r>
        <w:r w:rsidR="005F3A96">
          <w:rPr>
            <w:noProof/>
            <w:webHidden/>
          </w:rPr>
          <w:instrText xml:space="preserve"> PAGEREF _Toc453532138 \h </w:instrText>
        </w:r>
        <w:r>
          <w:rPr>
            <w:noProof/>
            <w:webHidden/>
          </w:rPr>
        </w:r>
        <w:r>
          <w:rPr>
            <w:noProof/>
            <w:webHidden/>
          </w:rPr>
          <w:fldChar w:fldCharType="separate"/>
        </w:r>
        <w:r w:rsidR="005F3A96">
          <w:rPr>
            <w:noProof/>
            <w:webHidden/>
          </w:rPr>
          <w:t>29</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39" w:history="1">
        <w:r w:rsidR="005F3A96" w:rsidRPr="00F5318F">
          <w:rPr>
            <w:rStyle w:val="Hyperlink"/>
            <w:noProof/>
          </w:rPr>
          <w:t>Figura 13: Circuito montado para a simulação do PID com IA</w:t>
        </w:r>
        <w:r w:rsidR="005F3A96">
          <w:rPr>
            <w:noProof/>
            <w:webHidden/>
          </w:rPr>
          <w:tab/>
        </w:r>
        <w:r>
          <w:rPr>
            <w:noProof/>
            <w:webHidden/>
          </w:rPr>
          <w:fldChar w:fldCharType="begin"/>
        </w:r>
        <w:r w:rsidR="005F3A96">
          <w:rPr>
            <w:noProof/>
            <w:webHidden/>
          </w:rPr>
          <w:instrText xml:space="preserve"> PAGEREF _Toc453532139 \h </w:instrText>
        </w:r>
        <w:r>
          <w:rPr>
            <w:noProof/>
            <w:webHidden/>
          </w:rPr>
        </w:r>
        <w:r>
          <w:rPr>
            <w:noProof/>
            <w:webHidden/>
          </w:rPr>
          <w:fldChar w:fldCharType="separate"/>
        </w:r>
        <w:r w:rsidR="005F3A96">
          <w:rPr>
            <w:noProof/>
            <w:webHidden/>
          </w:rPr>
          <w:t>29</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0" w:history="1">
        <w:r w:rsidR="005F3A96" w:rsidRPr="00F5318F">
          <w:rPr>
            <w:rStyle w:val="Hyperlink"/>
            <w:noProof/>
          </w:rPr>
          <w:t>Figura 14: Circuito montado para o teste no veículo</w:t>
        </w:r>
        <w:r w:rsidR="005F3A96">
          <w:rPr>
            <w:noProof/>
            <w:webHidden/>
          </w:rPr>
          <w:tab/>
        </w:r>
        <w:r>
          <w:rPr>
            <w:noProof/>
            <w:webHidden/>
          </w:rPr>
          <w:fldChar w:fldCharType="begin"/>
        </w:r>
        <w:r w:rsidR="005F3A96">
          <w:rPr>
            <w:noProof/>
            <w:webHidden/>
          </w:rPr>
          <w:instrText xml:space="preserve"> PAGEREF _Toc453532140 \h </w:instrText>
        </w:r>
        <w:r>
          <w:rPr>
            <w:noProof/>
            <w:webHidden/>
          </w:rPr>
        </w:r>
        <w:r>
          <w:rPr>
            <w:noProof/>
            <w:webHidden/>
          </w:rPr>
          <w:fldChar w:fldCharType="separate"/>
        </w:r>
        <w:r w:rsidR="005F3A96">
          <w:rPr>
            <w:noProof/>
            <w:webHidden/>
          </w:rPr>
          <w:t>30</w:t>
        </w:r>
        <w:r>
          <w:rPr>
            <w:noProof/>
            <w:webHidden/>
          </w:rPr>
          <w:fldChar w:fldCharType="end"/>
        </w:r>
      </w:hyperlink>
    </w:p>
    <w:p w:rsidR="00545C41" w:rsidRPr="00DA0F32" w:rsidRDefault="00BE3D73"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2165"/>
      <w:r>
        <w:lastRenderedPageBreak/>
        <w:t xml:space="preserve">Lista de </w:t>
      </w:r>
      <w:bookmarkEnd w:id="7"/>
      <w:bookmarkEnd w:id="8"/>
      <w:r w:rsidR="00ED3664">
        <w:t>Gráficos</w:t>
      </w:r>
      <w:bookmarkEnd w:id="9"/>
    </w:p>
    <w:p w:rsidR="005F3A96" w:rsidRDefault="00BE3D73">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2141" w:history="1">
        <w:r w:rsidR="005F3A96" w:rsidRPr="00AA60FB">
          <w:rPr>
            <w:rStyle w:val="Hyperlink"/>
            <w:noProof/>
          </w:rPr>
          <w:t>Gráfico 1: Simulação do Sistema Final</w:t>
        </w:r>
        <w:r w:rsidR="005F3A96">
          <w:rPr>
            <w:noProof/>
            <w:webHidden/>
          </w:rPr>
          <w:tab/>
        </w:r>
        <w:r>
          <w:rPr>
            <w:noProof/>
            <w:webHidden/>
          </w:rPr>
          <w:fldChar w:fldCharType="begin"/>
        </w:r>
        <w:r w:rsidR="005F3A96">
          <w:rPr>
            <w:noProof/>
            <w:webHidden/>
          </w:rPr>
          <w:instrText xml:space="preserve"> PAGEREF _Toc453532141 \h </w:instrText>
        </w:r>
        <w:r>
          <w:rPr>
            <w:noProof/>
            <w:webHidden/>
          </w:rPr>
        </w:r>
        <w:r>
          <w:rPr>
            <w:noProof/>
            <w:webHidden/>
          </w:rPr>
          <w:fldChar w:fldCharType="separate"/>
        </w:r>
        <w:r w:rsidR="005F3A96">
          <w:rPr>
            <w:noProof/>
            <w:webHidden/>
          </w:rPr>
          <w:t>25</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2" w:history="1">
        <w:r w:rsidR="005F3A96" w:rsidRPr="00AA60FB">
          <w:rPr>
            <w:rStyle w:val="Hyperlink"/>
            <w:noProof/>
          </w:rPr>
          <w:t>Gráfico 2: Comparação entre “Servo.h” e “PWM.h”</w:t>
        </w:r>
        <w:r w:rsidR="005F3A96">
          <w:rPr>
            <w:noProof/>
            <w:webHidden/>
          </w:rPr>
          <w:tab/>
        </w:r>
        <w:r>
          <w:rPr>
            <w:noProof/>
            <w:webHidden/>
          </w:rPr>
          <w:fldChar w:fldCharType="begin"/>
        </w:r>
        <w:r w:rsidR="005F3A96">
          <w:rPr>
            <w:noProof/>
            <w:webHidden/>
          </w:rPr>
          <w:instrText xml:space="preserve"> PAGEREF _Toc453532142 \h </w:instrText>
        </w:r>
        <w:r>
          <w:rPr>
            <w:noProof/>
            <w:webHidden/>
          </w:rPr>
        </w:r>
        <w:r>
          <w:rPr>
            <w:noProof/>
            <w:webHidden/>
          </w:rPr>
          <w:fldChar w:fldCharType="separate"/>
        </w:r>
        <w:r w:rsidR="005F3A96">
          <w:rPr>
            <w:noProof/>
            <w:webHidden/>
          </w:rPr>
          <w:t>26</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3" w:history="1">
        <w:r w:rsidR="005F3A96" w:rsidRPr="00AA60FB">
          <w:rPr>
            <w:rStyle w:val="Hyperlink"/>
            <w:noProof/>
          </w:rPr>
          <w:t>Gráfico 3: Teste do sistema com a biblioteca “PWM.h”</w:t>
        </w:r>
        <w:r w:rsidR="005F3A96">
          <w:rPr>
            <w:noProof/>
            <w:webHidden/>
          </w:rPr>
          <w:tab/>
        </w:r>
        <w:r>
          <w:rPr>
            <w:noProof/>
            <w:webHidden/>
          </w:rPr>
          <w:fldChar w:fldCharType="begin"/>
        </w:r>
        <w:r w:rsidR="005F3A96">
          <w:rPr>
            <w:noProof/>
            <w:webHidden/>
          </w:rPr>
          <w:instrText xml:space="preserve"> PAGEREF _Toc453532143 \h </w:instrText>
        </w:r>
        <w:r>
          <w:rPr>
            <w:noProof/>
            <w:webHidden/>
          </w:rPr>
        </w:r>
        <w:r>
          <w:rPr>
            <w:noProof/>
            <w:webHidden/>
          </w:rPr>
          <w:fldChar w:fldCharType="separate"/>
        </w:r>
        <w:r w:rsidR="005F3A96">
          <w:rPr>
            <w:noProof/>
            <w:webHidden/>
          </w:rPr>
          <w:t>26</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4" w:history="1">
        <w:r w:rsidR="005F3A96" w:rsidRPr="00AA60FB">
          <w:rPr>
            <w:rStyle w:val="Hyperlink"/>
            <w:noProof/>
          </w:rPr>
          <w:t>Gráfico 4: Curva de velocidade com PID simples</w:t>
        </w:r>
        <w:r w:rsidR="005F3A96">
          <w:rPr>
            <w:noProof/>
            <w:webHidden/>
          </w:rPr>
          <w:tab/>
        </w:r>
        <w:r>
          <w:rPr>
            <w:noProof/>
            <w:webHidden/>
          </w:rPr>
          <w:fldChar w:fldCharType="begin"/>
        </w:r>
        <w:r w:rsidR="005F3A96">
          <w:rPr>
            <w:noProof/>
            <w:webHidden/>
          </w:rPr>
          <w:instrText xml:space="preserve"> PAGEREF _Toc453532144 \h </w:instrText>
        </w:r>
        <w:r>
          <w:rPr>
            <w:noProof/>
            <w:webHidden/>
          </w:rPr>
        </w:r>
        <w:r>
          <w:rPr>
            <w:noProof/>
            <w:webHidden/>
          </w:rPr>
          <w:fldChar w:fldCharType="separate"/>
        </w:r>
        <w:r w:rsidR="005F3A96">
          <w:rPr>
            <w:noProof/>
            <w:webHidden/>
          </w:rPr>
          <w:t>27</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5" w:history="1">
        <w:r w:rsidR="005F3A96" w:rsidRPr="00AA60FB">
          <w:rPr>
            <w:rStyle w:val="Hyperlink"/>
            <w:noProof/>
          </w:rPr>
          <w:t>Gráfico 5: Curva de velocidade com controle do PID novo</w:t>
        </w:r>
        <w:r w:rsidR="005F3A96">
          <w:rPr>
            <w:noProof/>
            <w:webHidden/>
          </w:rPr>
          <w:tab/>
        </w:r>
        <w:r>
          <w:rPr>
            <w:noProof/>
            <w:webHidden/>
          </w:rPr>
          <w:fldChar w:fldCharType="begin"/>
        </w:r>
        <w:r w:rsidR="005F3A96">
          <w:rPr>
            <w:noProof/>
            <w:webHidden/>
          </w:rPr>
          <w:instrText xml:space="preserve"> PAGEREF _Toc453532145 \h </w:instrText>
        </w:r>
        <w:r>
          <w:rPr>
            <w:noProof/>
            <w:webHidden/>
          </w:rPr>
        </w:r>
        <w:r>
          <w:rPr>
            <w:noProof/>
            <w:webHidden/>
          </w:rPr>
          <w:fldChar w:fldCharType="separate"/>
        </w:r>
        <w:r w:rsidR="005F3A96">
          <w:rPr>
            <w:noProof/>
            <w:webHidden/>
          </w:rPr>
          <w:t>28</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6" w:history="1">
        <w:r w:rsidR="005F3A96" w:rsidRPr="00AA60FB">
          <w:rPr>
            <w:rStyle w:val="Hyperlink"/>
            <w:noProof/>
          </w:rPr>
          <w:t>Gráfico 6: Curva de velocidade com IA e PID constante</w:t>
        </w:r>
        <w:r w:rsidR="005F3A96">
          <w:rPr>
            <w:noProof/>
            <w:webHidden/>
          </w:rPr>
          <w:tab/>
        </w:r>
        <w:r>
          <w:rPr>
            <w:noProof/>
            <w:webHidden/>
          </w:rPr>
          <w:fldChar w:fldCharType="begin"/>
        </w:r>
        <w:r w:rsidR="005F3A96">
          <w:rPr>
            <w:noProof/>
            <w:webHidden/>
          </w:rPr>
          <w:instrText xml:space="preserve"> PAGEREF _Toc453532146 \h </w:instrText>
        </w:r>
        <w:r>
          <w:rPr>
            <w:noProof/>
            <w:webHidden/>
          </w:rPr>
        </w:r>
        <w:r>
          <w:rPr>
            <w:noProof/>
            <w:webHidden/>
          </w:rPr>
          <w:fldChar w:fldCharType="separate"/>
        </w:r>
        <w:r w:rsidR="005F3A96">
          <w:rPr>
            <w:noProof/>
            <w:webHidden/>
          </w:rPr>
          <w:t>30</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7" w:history="1">
        <w:r w:rsidR="005F3A96" w:rsidRPr="00AA60FB">
          <w:rPr>
            <w:rStyle w:val="Hyperlink"/>
            <w:noProof/>
          </w:rPr>
          <w:t>Gráfico 7: Curva de velocidade com IA e PID atuando após o motorista soltar o pedal</w:t>
        </w:r>
        <w:r w:rsidR="005F3A96">
          <w:rPr>
            <w:noProof/>
            <w:webHidden/>
          </w:rPr>
          <w:tab/>
        </w:r>
        <w:r>
          <w:rPr>
            <w:noProof/>
            <w:webHidden/>
          </w:rPr>
          <w:fldChar w:fldCharType="begin"/>
        </w:r>
        <w:r w:rsidR="005F3A96">
          <w:rPr>
            <w:noProof/>
            <w:webHidden/>
          </w:rPr>
          <w:instrText xml:space="preserve"> PAGEREF _Toc453532147 \h </w:instrText>
        </w:r>
        <w:r>
          <w:rPr>
            <w:noProof/>
            <w:webHidden/>
          </w:rPr>
        </w:r>
        <w:r>
          <w:rPr>
            <w:noProof/>
            <w:webHidden/>
          </w:rPr>
          <w:fldChar w:fldCharType="separate"/>
        </w:r>
        <w:r w:rsidR="005F3A96">
          <w:rPr>
            <w:noProof/>
            <w:webHidden/>
          </w:rPr>
          <w:t>31</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8" w:history="1">
        <w:r w:rsidR="005F3A96" w:rsidRPr="00AA60FB">
          <w:rPr>
            <w:rStyle w:val="Hyperlink"/>
            <w:noProof/>
          </w:rPr>
          <w:t>Gráfico 8: Curva de velocidade com IA e PID atuando após o motorista manter a velocidade</w:t>
        </w:r>
        <w:r w:rsidR="005F3A96">
          <w:rPr>
            <w:noProof/>
            <w:webHidden/>
          </w:rPr>
          <w:tab/>
        </w:r>
        <w:r>
          <w:rPr>
            <w:noProof/>
            <w:webHidden/>
          </w:rPr>
          <w:fldChar w:fldCharType="begin"/>
        </w:r>
        <w:r w:rsidR="005F3A96">
          <w:rPr>
            <w:noProof/>
            <w:webHidden/>
          </w:rPr>
          <w:instrText xml:space="preserve"> PAGEREF _Toc453532148 \h </w:instrText>
        </w:r>
        <w:r>
          <w:rPr>
            <w:noProof/>
            <w:webHidden/>
          </w:rPr>
        </w:r>
        <w:r>
          <w:rPr>
            <w:noProof/>
            <w:webHidden/>
          </w:rPr>
          <w:fldChar w:fldCharType="separate"/>
        </w:r>
        <w:r w:rsidR="005F3A96">
          <w:rPr>
            <w:noProof/>
            <w:webHidden/>
          </w:rPr>
          <w:t>32</w:t>
        </w:r>
        <w:r>
          <w:rPr>
            <w:noProof/>
            <w:webHidden/>
          </w:rPr>
          <w:fldChar w:fldCharType="end"/>
        </w:r>
      </w:hyperlink>
    </w:p>
    <w:p w:rsidR="005F3A96" w:rsidRDefault="00BE3D73">
      <w:pPr>
        <w:pStyle w:val="ndicedeilustraes"/>
        <w:tabs>
          <w:tab w:val="right" w:leader="dot" w:pos="8778"/>
        </w:tabs>
        <w:rPr>
          <w:rFonts w:asciiTheme="minorHAnsi" w:eastAsiaTheme="minorEastAsia" w:hAnsiTheme="minorHAnsi" w:cstheme="minorBidi"/>
          <w:noProof/>
          <w:sz w:val="22"/>
          <w:szCs w:val="22"/>
        </w:rPr>
      </w:pPr>
      <w:hyperlink w:anchor="_Toc453532149" w:history="1">
        <w:r w:rsidR="005F3A96" w:rsidRPr="00AA60FB">
          <w:rPr>
            <w:rStyle w:val="Hyperlink"/>
            <w:noProof/>
          </w:rPr>
          <w:t>Gráfico 9: Curva de velocidade do veículo com o software final</w:t>
        </w:r>
        <w:r w:rsidR="005F3A96">
          <w:rPr>
            <w:noProof/>
            <w:webHidden/>
          </w:rPr>
          <w:tab/>
        </w:r>
        <w:r>
          <w:rPr>
            <w:noProof/>
            <w:webHidden/>
          </w:rPr>
          <w:fldChar w:fldCharType="begin"/>
        </w:r>
        <w:r w:rsidR="005F3A96">
          <w:rPr>
            <w:noProof/>
            <w:webHidden/>
          </w:rPr>
          <w:instrText xml:space="preserve"> PAGEREF _Toc453532149 \h </w:instrText>
        </w:r>
        <w:r>
          <w:rPr>
            <w:noProof/>
            <w:webHidden/>
          </w:rPr>
        </w:r>
        <w:r>
          <w:rPr>
            <w:noProof/>
            <w:webHidden/>
          </w:rPr>
          <w:fldChar w:fldCharType="separate"/>
        </w:r>
        <w:r w:rsidR="005F3A96">
          <w:rPr>
            <w:noProof/>
            <w:webHidden/>
          </w:rPr>
          <w:t>34</w:t>
        </w:r>
        <w:r>
          <w:rPr>
            <w:noProof/>
            <w:webHidden/>
          </w:rPr>
          <w:fldChar w:fldCharType="end"/>
        </w:r>
      </w:hyperlink>
    </w:p>
    <w:p w:rsidR="00ED3664" w:rsidRPr="00ED3664" w:rsidRDefault="00BE3D73"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2166"/>
      <w:r>
        <w:lastRenderedPageBreak/>
        <w:t>Lista de Abreviaturas</w:t>
      </w:r>
      <w:bookmarkEnd w:id="3"/>
      <w:bookmarkEnd w:id="4"/>
      <w:bookmarkEnd w:id="5"/>
      <w:bookmarkEnd w:id="6"/>
      <w:r w:rsidR="00905704">
        <w:t xml:space="preserve"> e Siglas</w:t>
      </w:r>
      <w:bookmarkEnd w:id="10"/>
      <w:bookmarkEnd w:id="11"/>
      <w:bookmarkEnd w:id="12"/>
    </w:p>
    <w:p w:rsidR="00343157" w:rsidRDefault="00343157" w:rsidP="00343157">
      <w:r>
        <w:t>CaRINA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E22CAE" w:rsidRDefault="00343157" w:rsidP="00343157">
      <w:r w:rsidRPr="00E22CAE">
        <w:t>IoT - Internet of Things</w:t>
      </w:r>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2167"/>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2168"/>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r w:rsidRPr="001330FD">
        <w:rPr>
          <w:i/>
          <w:color w:val="000000"/>
        </w:rPr>
        <w:t>cruise control</w:t>
      </w:r>
      <w:r w:rsidRPr="001330FD">
        <w:rPr>
          <w:color w:val="000000"/>
        </w:rPr>
        <w:t xml:space="preserve">, comumente traduzido como “piloto automático”, que nada mais é do que um sistema que mantém a velocidade do veículo constante. O </w:t>
      </w:r>
      <w:r w:rsidRPr="001330FD">
        <w:rPr>
          <w:i/>
          <w:color w:val="000000"/>
        </w:rPr>
        <w:t>cruise control</w:t>
      </w:r>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Google Self-Driving Car</w:t>
      </w:r>
      <w:r w:rsidRPr="001330FD">
        <w:rPr>
          <w:color w:val="000000"/>
        </w:rPr>
        <w:t xml:space="preserve"> (GOOGLE, 2015), o CaRINA (Carro Robótico Inteligente para Navegação Autônoma) do ICMC-USP (Instituto de Ciências Matemáticas e de Computação) (CARINA2, 2015) ou os veículos que competem nas competições do </w:t>
      </w:r>
      <w:r w:rsidRPr="001330FD">
        <w:rPr>
          <w:i/>
          <w:color w:val="000000"/>
        </w:rPr>
        <w:t>Defense Advanced Research Projects Agency</w:t>
      </w:r>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r w:rsidRPr="001330FD">
        <w:rPr>
          <w:i/>
          <w:color w:val="000000"/>
        </w:rPr>
        <w:t>cruise control</w:t>
      </w:r>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r w:rsidRPr="001330FD">
        <w:rPr>
          <w:i/>
          <w:color w:val="000000"/>
        </w:rPr>
        <w:t>cruise control</w:t>
      </w:r>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001E1EC1" w:rsidRPr="001E1EC1">
        <w:rPr>
          <w:color w:val="000000"/>
        </w:rPr>
        <w:t>(MITSUBISHI, 2015)</w:t>
      </w:r>
      <w:r w:rsidR="001E1EC1">
        <w:rPr>
          <w:color w:val="000000"/>
        </w:rPr>
        <w:t xml:space="preserve">, </w:t>
      </w:r>
      <w:r w:rsidRPr="001330FD">
        <w:rPr>
          <w:color w:val="000000"/>
        </w:rPr>
        <w:t xml:space="preserve">dependendo do modelo e marca do veículo. Dado o alto custo para a adição do </w:t>
      </w:r>
      <w:r w:rsidRPr="001330FD">
        <w:rPr>
          <w:i/>
          <w:color w:val="000000"/>
        </w:rPr>
        <w:t>cruise control</w:t>
      </w:r>
      <w:r w:rsidRPr="001330FD">
        <w:rPr>
          <w:color w:val="000000"/>
        </w:rPr>
        <w:t xml:space="preserve"> em um veículo, este trabalho visa a construção de um sistema </w:t>
      </w:r>
      <w:r w:rsidRPr="001330FD">
        <w:rPr>
          <w:color w:val="000000"/>
        </w:rPr>
        <w:lastRenderedPageBreak/>
        <w:t>similar, utilizando 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2169"/>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r w:rsidR="00057286">
        <w:rPr>
          <w:color w:val="000000"/>
        </w:rPr>
        <w:t>ferramentas de código livre e dispositivos eletrônicos de baixo custo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r w:rsidR="00267C50" w:rsidRPr="005715A8">
        <w:rPr>
          <w:i/>
          <w:color w:val="000000"/>
        </w:rPr>
        <w:t>On-Board Diagnostics</w:t>
      </w:r>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r w:rsidR="00DE2A06">
        <w:rPr>
          <w:color w:val="000000"/>
        </w:rPr>
        <w:t>Tower Pro MG996</w:t>
      </w:r>
      <w:r w:rsidR="005715A8">
        <w:rPr>
          <w:noProof/>
          <w:color w:val="000000"/>
        </w:rPr>
        <w:t xml:space="preserve"> </w:t>
      </w:r>
      <w:r w:rsidR="001E1EC1" w:rsidRPr="001E1EC1">
        <w:rPr>
          <w:noProof/>
          <w:color w:val="000000"/>
        </w:rPr>
        <w:t>(HOBBYKING, 2015)</w:t>
      </w:r>
      <w:r w:rsidR="00AA46C7">
        <w:rPr>
          <w:color w:val="000000"/>
        </w:rPr>
        <w:t>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1E1EC1" w:rsidRPr="001E1EC1">
        <w:rPr>
          <w:noProof/>
          <w:color w:val="000000"/>
        </w:rPr>
        <w:t>(ELM327, 2014)</w:t>
      </w:r>
      <w:r w:rsidR="001E1EC1">
        <w:rPr>
          <w:noProof/>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Pagero TR4</w:t>
      </w:r>
      <w:r w:rsidRPr="00E73A6F">
        <w:rPr>
          <w:color w:val="000000"/>
        </w:rPr>
        <w:t xml:space="preserve">, pois </w:t>
      </w:r>
      <w:r>
        <w:rPr>
          <w:color w:val="000000"/>
        </w:rPr>
        <w:t xml:space="preserve">essa marca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r w:rsidR="005715A8" w:rsidRPr="005715A8">
        <w:rPr>
          <w:i/>
          <w:color w:val="000000"/>
        </w:rPr>
        <w:t>Engine Control Unit</w:t>
      </w:r>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(com variação de mais ou menos 3</w:t>
      </w:r>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r w:rsidR="00DB6CB1" w:rsidRPr="00DB6CB1">
        <w:rPr>
          <w:i/>
          <w:color w:val="000000"/>
        </w:rPr>
        <w:t>Proportional-Integral-Derivative Controller</w:t>
      </w:r>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implementado e calibrado para um veículo Mitsubishi Pajero </w:t>
      </w:r>
      <w:r w:rsidR="00B873FA">
        <w:rPr>
          <w:color w:val="000000"/>
        </w:rPr>
        <w:t xml:space="preserve">TR4 Flex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2170"/>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2171"/>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2172"/>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implementação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2173"/>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2127"/>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Cruise Control</w:t>
      </w:r>
    </w:p>
    <w:p w:rsidR="0056151C" w:rsidRPr="007E4809" w:rsidRDefault="00732777" w:rsidP="007E4809">
      <w:r>
        <w:t>Na década de 1940</w:t>
      </w:r>
      <w:r w:rsidR="005A2AAE">
        <w:t>, Ralph Teeto</w:t>
      </w:r>
      <w:r w:rsidR="005F45F8" w:rsidRPr="005F45F8">
        <w:t xml:space="preserve">r, inventor cego, construiu o primeiro protótipo de controlador de velocidade, em Hagerstown, Indiana (Estados Unidos). </w:t>
      </w:r>
      <w:r w:rsidR="005A2AAE">
        <w:t xml:space="preserve">Como presidente da </w:t>
      </w:r>
      <w:r w:rsidR="005F45F8" w:rsidRPr="007E4809">
        <w:t>Perfect Circle Corporation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Perfect Circle é comprada pela Dana Corporation</w:t>
      </w:r>
      <w:r w:rsidR="007E4809" w:rsidRPr="007E4809">
        <w:t xml:space="preserve"> e posteriormente por divisões da empresa é fundada a Precision Controls Division que é comprada pela Rostra Technologies</w:t>
      </w:r>
      <w:r w:rsidR="007E4809">
        <w:t xml:space="preserve">, tornando-se a </w:t>
      </w:r>
      <w:r w:rsidR="007E4809" w:rsidRPr="007E4809">
        <w:t>Rostra Precision Controls</w:t>
      </w:r>
      <w:r w:rsidR="007E4809">
        <w:t>.</w:t>
      </w:r>
    </w:p>
    <w:p w:rsidR="00794933" w:rsidRDefault="0056151C" w:rsidP="00362BBC">
      <w:r w:rsidRPr="007E4809">
        <w:t>No Brasil, e</w:t>
      </w:r>
      <w:r w:rsidR="001930FA" w:rsidRPr="007E4809">
        <w:t>m 1997 a Dalgas Precision Equipments inicia suas atividades no mercado brasileiro como representante exclusiva da Rostra Precision Controls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1E1EC1">
        <w:rPr>
          <w:noProof/>
        </w:rPr>
        <w:t xml:space="preserve"> </w:t>
      </w:r>
      <w:r w:rsidR="001E1EC1" w:rsidRPr="001E1EC1">
        <w:rPr>
          <w:noProof/>
        </w:rPr>
        <w:t>(RODAS, 2015)</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processador Atmega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r w:rsidR="003C1BCD" w:rsidRPr="003C1BCD">
        <w:rPr>
          <w:i/>
        </w:rPr>
        <w:t>Integrated Development Environment</w:t>
      </w:r>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pinagem,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4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r w:rsidR="00B46967" w:rsidRPr="00B46967">
        <w:rPr>
          <w:i/>
        </w:rPr>
        <w:t>Controller Area Network</w:t>
      </w:r>
      <w:r w:rsidR="00F22693">
        <w:t xml:space="preserve"> (CAN)</w:t>
      </w:r>
      <w:r w:rsidR="003B222C">
        <w:rPr>
          <w:noProof/>
        </w:rPr>
        <w:t>.</w:t>
      </w:r>
      <w:r>
        <w:t xml:space="preserve"> </w:t>
      </w:r>
      <w:r w:rsidR="00940749">
        <w:t>Dos 4 dígitos, os do</w:t>
      </w:r>
      <w:r>
        <w:t xml:space="preserve">is primeiros </w:t>
      </w:r>
      <w:r w:rsidR="001E1EC1">
        <w:t>definem o modo</w:t>
      </w:r>
      <w:r w:rsidR="00940749">
        <w:t>. Enquanto os dois últimos dígitos se referem a informação específica que se quer obter, e sua devida resposta, em hexadecimal, é diferente para cad</w:t>
      </w:r>
      <w:r w:rsidR="001E1EC1">
        <w:t>a código</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II e uma interface RS232 padrão. O ELM327 é baseado em outros circuitos integrados, o ELM320, o LM322 e o ELM323 e foram adicionados a ele 7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com interfaces via cabos, Módulos WiFi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r w:rsidR="0079618E">
        <w:t xml:space="preserve">Após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2174"/>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Remote Exploitation of an Unaltered Passenger Vehicle</w:t>
      </w:r>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Valasek, “hackearam” um </w:t>
      </w:r>
      <w:r w:rsidRPr="001B0E76">
        <w:t>Jeep Cherokee</w:t>
      </w:r>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OBD-II Arduino Car Information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r w:rsidRPr="00B46967">
        <w:rPr>
          <w:i/>
        </w:rPr>
        <w:t>Adding a bit of Arduino to my old Toyota RAV4</w:t>
      </w:r>
      <w:r>
        <w:t>”</w:t>
      </w:r>
      <w:r>
        <w:rPr>
          <w:noProof/>
        </w:rPr>
        <w:t xml:space="preserve"> (BOUGAKOV, 2013)</w:t>
      </w:r>
      <w:r>
        <w:t xml:space="preserve">, visa a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Global Positioning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passo-a-passo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Google self-driving car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2128"/>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sob medida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2.3.2. CaRINA 2</w:t>
      </w:r>
    </w:p>
    <w:p w:rsidR="009D4636" w:rsidRDefault="00A4135E" w:rsidP="00362BBC">
      <w:r>
        <w:t>O CaRINA</w:t>
      </w:r>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CaRINA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2129"/>
      <w:r>
        <w:t xml:space="preserve">Figura </w:t>
      </w:r>
      <w:fldSimple w:instr=" SEQ Figura \* ARABIC ">
        <w:r w:rsidR="002B75EB">
          <w:rPr>
            <w:noProof/>
          </w:rPr>
          <w:t>3</w:t>
        </w:r>
      </w:fldSimple>
      <w:r>
        <w:t>: CaRINA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2175"/>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1E1EC1" w:rsidRDefault="001E1EC1" w:rsidP="00362BBC"/>
    <w:p w:rsidR="001E1EC1" w:rsidRDefault="001E1EC1" w:rsidP="00362BBC"/>
    <w:p w:rsidR="008208E3" w:rsidRDefault="008208E3"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2176"/>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2130"/>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ver o desenvolvimento do trabalho como um tod</w:t>
      </w:r>
      <w:r w:rsidR="00661096">
        <w:t xml:space="preserve">o, </w:t>
      </w:r>
      <w:r w:rsidR="0035104E">
        <w:t>esta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453532177"/>
      <w:bookmarkStart w:id="98" w:name="_Toc19248607"/>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7"/>
    </w:p>
    <w:p w:rsidR="00B17CE7" w:rsidRDefault="00F22693" w:rsidP="00B17CE7">
      <w:r w:rsidRPr="00F22693">
        <w:t xml:space="preserve">“O conceito de computação pervasiva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w:t>
      </w:r>
      <w:r w:rsidRPr="00F22693">
        <w:lastRenderedPageBreak/>
        <w:t>aplicação para melhor atender as necessida</w:t>
      </w:r>
      <w:r w:rsidR="00AC707A">
        <w:t xml:space="preserve">des do dispositivo ou usuário” </w:t>
      </w:r>
      <w:r w:rsidR="00AC707A" w:rsidRPr="00AC707A">
        <w:t>(ARAUJO, 2015)</w:t>
      </w:r>
      <w:r w:rsidRPr="00F22693">
        <w:t>. O desenvolvimento e o software do bloco “Sistema Pervasivo” do diagrama geral serão descritos nas subseções a seguir.</w:t>
      </w:r>
    </w:p>
    <w:p w:rsidR="00286DA1" w:rsidRDefault="003A7AB1" w:rsidP="00286DA1">
      <w:pPr>
        <w:pStyle w:val="Ttulo4"/>
        <w:ind w:firstLine="0"/>
      </w:pPr>
      <w:r>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3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2131"/>
      <w:r>
        <w:t xml:space="preserve">Figura </w:t>
      </w:r>
      <w:fldSimple w:instr=" SEQ Figura \* ARABIC ">
        <w:r w:rsidR="002B75EB">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r w:rsidRPr="003A7AB1">
        <w:rPr>
          <w:i/>
        </w:rPr>
        <w:t>flags</w:t>
      </w:r>
      <w:r w:rsidRPr="003A7AB1">
        <w:t xml:space="preserve"> de sinalização estão definidas como falsas</w:t>
      </w:r>
      <w:r>
        <w:t>,</w:t>
      </w:r>
      <w:r w:rsidRPr="003A7AB1">
        <w:t xml:space="preserve"> todos os contadores estão zerados e o LED desligado.   A função de IA é chamada a cada iteração. </w:t>
      </w:r>
    </w:p>
    <w:p w:rsidR="003A7AB1" w:rsidRPr="003A7AB1" w:rsidRDefault="003A7AB1" w:rsidP="003A7AB1">
      <w:r w:rsidRPr="003A7AB1">
        <w:t xml:space="preserve">A primeira verificação refere-se à </w:t>
      </w:r>
      <w:r w:rsidRPr="003A7AB1">
        <w:rPr>
          <w:i/>
        </w:rPr>
        <w:t>flag</w:t>
      </w:r>
      <w:r w:rsidRPr="003A7AB1">
        <w:t xml:space="preserve"> que indica se o PID está agindo no sistema. Caso ele não esteja agindo, é verificado se o motorista pisou no pedal a fim de obter o controle novamente, desabilitando todas as </w:t>
      </w:r>
      <w:r w:rsidRPr="003A7AB1">
        <w:rPr>
          <w:i/>
        </w:rPr>
        <w:t>flags</w:t>
      </w:r>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5F3A96" w:rsidRPr="003A7AB1" w:rsidRDefault="005F3A96" w:rsidP="003A7AB1">
      <w:pPr>
        <w:rPr>
          <w:color w:val="FF0000"/>
        </w:rPr>
      </w:pPr>
    </w:p>
    <w:p w:rsidR="004A21FC" w:rsidRDefault="003A7AB1" w:rsidP="00362BBC">
      <w:pPr>
        <w:pStyle w:val="Ttulo2"/>
      </w:pPr>
      <w:bookmarkStart w:id="100" w:name="_Toc453532178"/>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r w:rsidR="00AC707A">
        <w:t>BILEKI, 2015</w:t>
      </w:r>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2132"/>
      <w:r>
        <w:t xml:space="preserve">Figura </w:t>
      </w:r>
      <w:fldSimple w:instr=" SEQ Figura \* ARABIC ">
        <w:r w:rsidR="002B75EB">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r w:rsidRPr="003A7AB1">
        <w:rPr>
          <w:i/>
        </w:rPr>
        <w:t>delay</w:t>
      </w:r>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Como tratado nas limitações do TCC1, os materiais utilizados interferem no funcionamento do sistema, e os materiais propostos como melhoria foram adquiridos, entre eles o servo-motor e o cabo OBD-II/Serial. Entretanto, o cabo OBD-II/Serial foi adquirido apenas por ser de menor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3.2.2.1.1 Arduino</w:t>
      </w:r>
    </w:p>
    <w:p w:rsidR="00545C98" w:rsidRDefault="00545C98" w:rsidP="00545C98">
      <w:r w:rsidRPr="00545C98">
        <w:t>Para este projeto, foi mantido o Arduino do TCC1, um Arduino Pro Mini Atmega 328 5V/</w:t>
      </w:r>
      <w:r w:rsidR="001E1EC1">
        <w:t xml:space="preserve">16MHz, de custo em torno de $4 </w:t>
      </w:r>
      <w:r w:rsidR="00AC707A" w:rsidRPr="00AC707A">
        <w:rPr>
          <w:noProof/>
        </w:rPr>
        <w:t>(ARDUINO, 2015)</w:t>
      </w:r>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2133"/>
      <w:r>
        <w:t xml:space="preserve">Figura </w:t>
      </w:r>
      <w:fldSimple w:instr=" SEQ Figura \* ARABIC ">
        <w:r w:rsidR="002B75EB">
          <w:rPr>
            <w:noProof/>
          </w:rPr>
          <w:t>7</w:t>
        </w:r>
      </w:fldSimple>
      <w:r>
        <w:t>: Arduino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w:t>
      </w:r>
      <w:r w:rsidR="00AC707A">
        <w:rPr>
          <w:rFonts w:ascii="Times New Roman" w:hAnsi="Times New Roman"/>
          <w:b w:val="0"/>
          <w:bCs w:val="0"/>
          <w:sz w:val="24"/>
          <w:szCs w:val="20"/>
        </w:rPr>
        <w:t xml:space="preserve">H-07, de custo em torno de $10 </w:t>
      </w:r>
      <w:r w:rsidR="00AC707A" w:rsidRPr="00AC707A">
        <w:rPr>
          <w:rFonts w:ascii="Times New Roman" w:hAnsi="Times New Roman"/>
          <w:b w:val="0"/>
          <w:bCs w:val="0"/>
          <w:sz w:val="24"/>
          <w:szCs w:val="20"/>
        </w:rPr>
        <w:t>(BTH-07, 2015)</w:t>
      </w:r>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2134"/>
      <w:r>
        <w:t xml:space="preserve">Figura </w:t>
      </w:r>
      <w:fldSimple w:instr=" SEQ Figura \* ARABIC ">
        <w:r w:rsidR="002B75EB">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R$40 </w:t>
      </w:r>
      <w:r w:rsidR="00AC707A" w:rsidRPr="00AC707A">
        <w:rPr>
          <w:rFonts w:ascii="Times New Roman" w:hAnsi="Times New Roman"/>
          <w:b w:val="0"/>
          <w:bCs w:val="0"/>
          <w:sz w:val="24"/>
          <w:szCs w:val="20"/>
        </w:rPr>
        <w:t>(ELM327, 2014)</w:t>
      </w:r>
      <w:r w:rsidRPr="00545C98">
        <w:rPr>
          <w:rFonts w:ascii="Times New Roman" w:hAnsi="Times New Roman"/>
          <w:b w:val="0"/>
          <w:bCs w:val="0"/>
          <w:sz w:val="24"/>
          <w:szCs w:val="20"/>
        </w:rPr>
        <w:t>, adquirido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2135"/>
      <w:r>
        <w:t xml:space="preserve">Figura </w:t>
      </w:r>
      <w:fldSimple w:instr=" SEQ Figura \* ARABIC ">
        <w:r w:rsidR="002B75EB">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Para este projeto, ao invés do Motor DC 12V utilizado no TCC1, foi utilizado um servo-motor MG636,</w:t>
      </w:r>
      <w:r w:rsidR="00AC707A">
        <w:t xml:space="preserve"> de custo em torno de R$30 </w:t>
      </w:r>
      <w:r w:rsidR="00AC707A" w:rsidRPr="00AC707A">
        <w:t>(HOBBYKING, 2015)</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8B59C4" w:rsidRDefault="008B59C4" w:rsidP="008B59C4">
      <w:pPr>
        <w:pStyle w:val="Legenda"/>
        <w:jc w:val="center"/>
      </w:pPr>
      <w:bookmarkStart w:id="105" w:name="_Toc453532136"/>
      <w:r>
        <w:t xml:space="preserve">Figura </w:t>
      </w:r>
      <w:fldSimple w:instr=" SEQ Figura \* ARABIC ">
        <w:r w:rsidR="002B75EB">
          <w:rPr>
            <w:noProof/>
          </w:rPr>
          <w:t>10</w:t>
        </w:r>
      </w:fldSimple>
      <w:r>
        <w:t xml:space="preserve">: Servo-motor </w:t>
      </w:r>
      <w:r w:rsidRPr="008B59C4">
        <w:t>Toward Pro MG996 15</w:t>
      </w:r>
      <w:r>
        <w:t xml:space="preserve"> </w:t>
      </w:r>
      <w:r w:rsidRPr="008B59C4">
        <w:t>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Para este projeto foi mantido o regulador de tensão do TCC1, um 78M33, de custo em torno d</w:t>
      </w:r>
      <w:r w:rsidR="00AC707A">
        <w:t xml:space="preserve">e R$3 </w:t>
      </w:r>
      <w:r w:rsidR="00AC707A" w:rsidRPr="00AC707A">
        <w:t>(78M33, 2003)</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2137"/>
      <w:r>
        <w:t xml:space="preserve">Figura </w:t>
      </w:r>
      <w:fldSimple w:instr=" SEQ Figura \* ARABIC ">
        <w:r w:rsidR="002B75EB">
          <w:rPr>
            <w:noProof/>
          </w:rPr>
          <w:t>11</w:t>
        </w:r>
      </w:fldSimple>
      <w:r>
        <w:t xml:space="preserve">: </w:t>
      </w:r>
      <w:r w:rsidRPr="008B59C4">
        <w:t>Regulador de tensão 78M33 de 5V para 3.3V</w:t>
      </w:r>
      <w:bookmarkEnd w:id="106"/>
    </w:p>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r w:rsidRPr="008B59C4">
        <w:rPr>
          <w:rFonts w:ascii="Times New Roman" w:hAnsi="Times New Roman"/>
          <w:b w:val="0"/>
          <w:bCs w:val="0"/>
          <w:i/>
          <w:sz w:val="24"/>
          <w:szCs w:val="20"/>
        </w:rPr>
        <w:t>Github</w:t>
      </w:r>
      <w:r w:rsidRPr="008B59C4">
        <w:rPr>
          <w:rFonts w:ascii="Times New Roman" w:hAnsi="Times New Roman"/>
          <w:b w:val="0"/>
          <w:bCs w:val="0"/>
          <w:sz w:val="24"/>
          <w:szCs w:val="20"/>
        </w:rPr>
        <w:t xml:space="preserve"> (</w:t>
      </w:r>
      <w:r w:rsidR="00AC707A" w:rsidRPr="00AC707A">
        <w:rPr>
          <w:rFonts w:ascii="Times New Roman" w:hAnsi="Times New Roman"/>
          <w:b w:val="0"/>
          <w:bCs w:val="0"/>
          <w:sz w:val="24"/>
          <w:szCs w:val="20"/>
        </w:rPr>
        <w:t>https://github.com/simoesusp/CarPuter</w:t>
      </w:r>
      <w:r w:rsidRPr="008B59C4">
        <w:rPr>
          <w:rFonts w:ascii="Times New Roman" w:hAnsi="Times New Roman"/>
          <w:b w:val="0"/>
          <w:bCs w:val="0"/>
          <w:sz w:val="24"/>
          <w:szCs w:val="20"/>
        </w:rPr>
        <w:t>)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r w:rsidRPr="008B59C4">
        <w:rPr>
          <w:rFonts w:ascii="Times New Roman" w:hAnsi="Times New Roman"/>
          <w:b w:val="0"/>
          <w:bCs w:val="0"/>
          <w:i/>
          <w:sz w:val="24"/>
          <w:szCs w:val="20"/>
        </w:rPr>
        <w:t>target</w:t>
      </w:r>
      <w:r w:rsidRPr="008B59C4">
        <w:rPr>
          <w:rFonts w:ascii="Times New Roman" w:hAnsi="Times New Roman"/>
          <w:b w:val="0"/>
          <w:bCs w:val="0"/>
          <w:sz w:val="24"/>
          <w:szCs w:val="20"/>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rPr>
      </w:pPr>
      <w:r w:rsidRPr="00AA3B78">
        <w:rPr>
          <w:rFonts w:ascii="Times New Roman" w:hAnsi="Times New Roman"/>
          <w:b w:val="0"/>
          <w:bCs w:val="0"/>
          <w:color w:val="FF0000"/>
          <w:sz w:val="24"/>
          <w:szCs w:val="20"/>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rPr>
        <w:t>no Gráfico</w:t>
      </w:r>
      <w:r w:rsidRPr="00AA3B78">
        <w:rPr>
          <w:rFonts w:ascii="Times New Roman" w:hAnsi="Times New Roman"/>
          <w:b w:val="0"/>
          <w:bCs w:val="0"/>
          <w:color w:val="FF0000"/>
          <w:sz w:val="24"/>
          <w:szCs w:val="20"/>
        </w:rPr>
        <w:t xml:space="preserve"> 1, entre os intervalos 200-700 o servo mantém a mesma velocidade que no intervalo 1200-1500. Entretanto este comportamento se mantinha, independe dos ajustes das constantes do PID, o que indicava algum problema com o a função do software da biblioteca de controle do</w:t>
      </w:r>
      <w:r w:rsidR="00AC707A">
        <w:rPr>
          <w:rFonts w:ascii="Times New Roman" w:hAnsi="Times New Roman"/>
          <w:b w:val="0"/>
          <w:bCs w:val="0"/>
          <w:color w:val="FF0000"/>
          <w:sz w:val="24"/>
          <w:szCs w:val="20"/>
        </w:rPr>
        <w:t xml:space="preserve"> servo disponível para Arduino</w:t>
      </w:r>
      <w:r w:rsidRPr="00AA3B78">
        <w:rPr>
          <w:rFonts w:ascii="Times New Roman" w:hAnsi="Times New Roman"/>
          <w:b w:val="0"/>
          <w:bCs w:val="0"/>
          <w:color w:val="FF0000"/>
          <w:sz w:val="24"/>
          <w:szCs w:val="20"/>
        </w:rPr>
        <w:t>.</w:t>
      </w:r>
    </w:p>
    <w:p w:rsidR="00AA3B78" w:rsidRPr="00AA3B78" w:rsidRDefault="00AA3B78" w:rsidP="00AA3B78"/>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2141"/>
      <w:r>
        <w:t xml:space="preserve">Gráfico </w:t>
      </w:r>
      <w:fldSimple w:instr=" SEQ Gráfico \* ARABIC ">
        <w:r w:rsidR="00FF2C98">
          <w:rPr>
            <w:noProof/>
          </w:rPr>
          <w:t>1</w:t>
        </w:r>
      </w:fldSimple>
      <w:r w:rsidR="00AA3B78">
        <w:t>: Simulação do Sistema Final</w:t>
      </w:r>
      <w:bookmarkEnd w:id="107"/>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rotacionar o servo de 0-180 continuamente com duas bibliotecas diferentes, a “Servo.h” e a “PWM.h”. Como mostra </w:t>
      </w:r>
      <w:r>
        <w:rPr>
          <w:color w:val="FF0000"/>
        </w:rPr>
        <w:t>Gráfico 2</w:t>
      </w:r>
      <w:r w:rsidRPr="00AA3B78">
        <w:rPr>
          <w:color w:val="FF0000"/>
        </w:rPr>
        <w:t xml:space="preserve">, os valores do servo na subida são diferentes na descida para as duas bibliotecas, entretanto, a biblioteca “PWM.h” tem um controle maior sobre os </w:t>
      </w:r>
      <w:r w:rsidRPr="00AA3B78">
        <w:rPr>
          <w:i/>
          <w:color w:val="FF0000"/>
        </w:rPr>
        <w:t>timers</w:t>
      </w:r>
      <w:r w:rsidRPr="00AA3B78">
        <w:rPr>
          <w:color w:val="FF0000"/>
        </w:rPr>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2142"/>
      <w:r>
        <w:t xml:space="preserve">Gráfico </w:t>
      </w:r>
      <w:fldSimple w:instr=" SEQ Gráfico \* ARABIC ">
        <w:r w:rsidR="00FF2C98">
          <w:rPr>
            <w:noProof/>
          </w:rPr>
          <w:t>2</w:t>
        </w:r>
      </w:fldSimple>
      <w:r>
        <w:t xml:space="preserve">: </w:t>
      </w:r>
      <w:r w:rsidRPr="004115E6">
        <w:t xml:space="preserve">Comparação entre </w:t>
      </w:r>
      <w:r>
        <w:t>“</w:t>
      </w:r>
      <w:r w:rsidRPr="004115E6">
        <w:t>Servo.h</w:t>
      </w:r>
      <w:r>
        <w:t>”</w:t>
      </w:r>
      <w:r w:rsidRPr="004115E6">
        <w:t xml:space="preserve"> e </w:t>
      </w:r>
      <w:r>
        <w:t>“</w:t>
      </w:r>
      <w:r w:rsidRPr="004115E6">
        <w:t>PWM.h</w:t>
      </w:r>
      <w:r>
        <w:t>”</w:t>
      </w:r>
      <w:bookmarkEnd w:id="108"/>
    </w:p>
    <w:p w:rsidR="00AA3B78" w:rsidRPr="00FF2C98" w:rsidRDefault="00AA3B78" w:rsidP="00AA3B78">
      <w:pPr>
        <w:ind w:firstLine="708"/>
        <w:rPr>
          <w:color w:val="FF0000"/>
        </w:rPr>
      </w:pPr>
      <w:r w:rsidRPr="00AA3B78">
        <w:rPr>
          <w:color w:val="FF0000"/>
        </w:rPr>
        <w:t xml:space="preserve">Portanto com o uso da biblioteca “PWM.h”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bookmarkStart w:id="109" w:name="_Toc453532143"/>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3</w:t>
      </w:r>
      <w:r w:rsidR="00BE3D73" w:rsidRPr="00FF2C98">
        <w:rPr>
          <w:color w:val="FF0000"/>
        </w:rPr>
        <w:fldChar w:fldCharType="end"/>
      </w:r>
      <w:r w:rsidRPr="00FF2C98">
        <w:rPr>
          <w:color w:val="FF0000"/>
        </w:rPr>
        <w:t>: Teste do sistema com a biblioteca “PWM.h”</w:t>
      </w:r>
      <w:bookmarkEnd w:id="109"/>
    </w:p>
    <w:p w:rsidR="00AA3B78" w:rsidRPr="00FF2C98" w:rsidRDefault="00AA3B78" w:rsidP="00CF5284">
      <w:pPr>
        <w:pStyle w:val="Ttulo6"/>
        <w:ind w:firstLine="0"/>
        <w:rPr>
          <w:color w:val="FF0000"/>
        </w:rPr>
      </w:pPr>
      <w:r w:rsidRPr="00FF2C98">
        <w:rPr>
          <w:color w:val="FF0000"/>
        </w:rPr>
        <w:t>3.2.2.2.1</w:t>
      </w:r>
      <w:r w:rsidR="00CF5284" w:rsidRPr="00FF2C98">
        <w:rPr>
          <w:color w:val="FF0000"/>
        </w:rPr>
        <w:t xml:space="preserve"> Modificações no PID</w:t>
      </w:r>
    </w:p>
    <w:p w:rsidR="00CF5284" w:rsidRDefault="00CF5284" w:rsidP="00CF5284">
      <w:pPr>
        <w:rPr>
          <w:color w:val="FF0000"/>
        </w:rPr>
      </w:pPr>
      <w:r w:rsidRPr="00FF2C98">
        <w:rPr>
          <w:color w:val="FF0000"/>
        </w:rPr>
        <w:t xml:space="preserve">No desenvolvimento do PID, apenas o ajuste das constantes usadas no algoritmo (Kp, Ki e Kd) não foram suficientes para que o sistema conseguisse controlar a velocidade adequadamente, pois na simulação com potenciômetro o servo-motor não conseguia responder em menos de 300ms sem erros e ia além do </w:t>
      </w:r>
      <w:r w:rsidRPr="00FF2C98">
        <w:rPr>
          <w:i/>
          <w:color w:val="FF0000"/>
        </w:rPr>
        <w:t>target</w:t>
      </w:r>
      <w:r w:rsidRPr="00FF2C98">
        <w:rPr>
          <w:color w:val="FF0000"/>
        </w:rPr>
        <w:t xml:space="preserve"> estipulado, como mostrado no Gráfico 4. Por conta desse problema, foi implementada uma nova componente do PID, o freio.</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bookmarkStart w:id="110" w:name="_Toc453532144"/>
      <w:r w:rsidRPr="00FF2C98">
        <w:rPr>
          <w:color w:val="FF0000"/>
        </w:rPr>
        <w:lastRenderedPageBreak/>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4</w:t>
      </w:r>
      <w:r w:rsidR="00BE3D73" w:rsidRPr="00FF2C98">
        <w:rPr>
          <w:color w:val="FF0000"/>
        </w:rPr>
        <w:fldChar w:fldCharType="end"/>
      </w:r>
      <w:r w:rsidRPr="00FF2C98">
        <w:rPr>
          <w:color w:val="FF0000"/>
        </w:rPr>
        <w:t>: Curva de velocidade com PID simples</w:t>
      </w:r>
      <w:bookmarkEnd w:id="110"/>
    </w:p>
    <w:p w:rsidR="00CF5284" w:rsidRPr="00FF2C98" w:rsidRDefault="00CF5284" w:rsidP="00CF5284">
      <w:pPr>
        <w:rPr>
          <w:color w:val="FF0000"/>
        </w:rPr>
      </w:pPr>
      <w:r w:rsidRPr="00FF2C98">
        <w:rPr>
          <w:color w:val="FF0000"/>
        </w:rPr>
        <w:t xml:space="preserve">A primeira etapa (testePID),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Kp e Ki forem incrementados para permitir uma rápida subida em direção ao </w:t>
      </w:r>
      <w:r w:rsidRPr="00FF2C98">
        <w:rPr>
          <w:i/>
          <w:color w:val="FF0000"/>
        </w:rPr>
        <w:t>target</w:t>
      </w:r>
      <w:r w:rsidRPr="00FF2C98">
        <w:rPr>
          <w:color w:val="FF0000"/>
        </w:rPr>
        <w:t xml:space="preserve"> a curva de velocidade ultrapassa bastante seu </w:t>
      </w:r>
      <w:r w:rsidRPr="00FF2C98">
        <w:rPr>
          <w:i/>
          <w:color w:val="FF0000"/>
        </w:rPr>
        <w:t>target</w:t>
      </w:r>
      <w:r w:rsidRPr="00FF2C98">
        <w:rPr>
          <w:color w:val="FF0000"/>
        </w:rPr>
        <w:t xml:space="preserve">, necessitando de um freio. Portanto, foi inserida uma nova componente, chamada de função Freio, que será detalhada na seção a seguir. Esta função permite a utilização de maiores valores para esses parâmetros sem que a curva de velocidade ultrapasse significativamente o seu </w:t>
      </w:r>
      <w:r w:rsidRPr="00FF2C98">
        <w:rPr>
          <w:i/>
          <w:color w:val="FF0000"/>
        </w:rPr>
        <w:t>target</w:t>
      </w:r>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r w:rsidRPr="00FF2C98">
        <w:rPr>
          <w:i/>
          <w:color w:val="FF0000"/>
        </w:rPr>
        <w:t>target</w:t>
      </w:r>
      <w:r w:rsidRPr="00FF2C98">
        <w:rPr>
          <w:color w:val="FF0000"/>
        </w:rPr>
        <w:t xml:space="preserve"> o freio puxa com mais força a curva para respeitar o alvo e para de atuar assim que o </w:t>
      </w:r>
      <w:r w:rsidRPr="00FF2C98">
        <w:rPr>
          <w:i/>
          <w:color w:val="FF0000"/>
        </w:rPr>
        <w:t>target</w:t>
      </w:r>
      <w:r w:rsidRPr="00FF2C98">
        <w:rPr>
          <w:color w:val="FF0000"/>
        </w:rPr>
        <w:t xml:space="preserve"> é alcançado, como mostrado no Gráfico 5. Com o novo PID (testePIDFreio), a curva da velocidade se manteve mais próxima da curva do </w:t>
      </w:r>
      <w:r w:rsidRPr="00FF2C98">
        <w:rPr>
          <w:i/>
          <w:color w:val="FF0000"/>
        </w:rPr>
        <w:t>target</w:t>
      </w:r>
      <w:r w:rsidRPr="00FF2C98">
        <w:rPr>
          <w:color w:val="FF0000"/>
        </w:rPr>
        <w:t>.</w:t>
      </w:r>
    </w:p>
    <w:p w:rsidR="000F5D5F" w:rsidRPr="00FF2C98" w:rsidRDefault="0038495D" w:rsidP="000F5D5F">
      <w:pPr>
        <w:jc w:val="center"/>
        <w:rPr>
          <w:color w:val="FF0000"/>
        </w:rPr>
      </w:pPr>
      <w:r>
        <w:rPr>
          <w:noProof/>
          <w:color w:val="FF0000"/>
        </w:rPr>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bookmarkStart w:id="111" w:name="_Toc453532145"/>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5</w:t>
      </w:r>
      <w:r w:rsidR="00BE3D73" w:rsidRPr="00FF2C98">
        <w:rPr>
          <w:color w:val="FF0000"/>
        </w:rPr>
        <w:fldChar w:fldCharType="end"/>
      </w:r>
      <w:r w:rsidRPr="00FF2C98">
        <w:rPr>
          <w:color w:val="FF0000"/>
        </w:rPr>
        <w:t>: Curva de velocidade com controle do PID novo</w:t>
      </w:r>
      <w:bookmarkEnd w:id="111"/>
    </w:p>
    <w:p w:rsidR="00C625E2" w:rsidRPr="00FF2C98" w:rsidRDefault="00C625E2" w:rsidP="00C625E2">
      <w:pPr>
        <w:ind w:firstLine="708"/>
        <w:rPr>
          <w:color w:val="FF0000"/>
        </w:rPr>
      </w:pPr>
      <w:r w:rsidRPr="00FF2C98">
        <w:rPr>
          <w:color w:val="FF0000"/>
        </w:rPr>
        <w:t>Analisando os Gráficos 4 e 5, pode-se notar que o uso do freio no PID surtiu uma grande melhora no objetivo de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Equação 1</w:t>
      </w:r>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lastRenderedPageBreak/>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r w:rsidRPr="00FF2C98">
        <w:rPr>
          <w:i/>
          <w:color w:val="FF0000"/>
        </w:rPr>
        <w:t>target</w:t>
      </w:r>
      <w:r w:rsidRPr="00FF2C98">
        <w:rPr>
          <w:color w:val="FF0000"/>
        </w:rPr>
        <w:t xml:space="preserve"> é definido, o erro entre a velocidade atual e o </w:t>
      </w:r>
      <w:r w:rsidRPr="00FF2C98">
        <w:rPr>
          <w:i/>
          <w:color w:val="FF0000"/>
        </w:rPr>
        <w:t>target</w:t>
      </w:r>
      <w:r w:rsidRPr="00FF2C98">
        <w:rPr>
          <w:color w:val="FF0000"/>
        </w:rPr>
        <w:t xml:space="preserve"> é máxima. Com a contínua correção do PID, a curva vai diminuindo o erro conforme chega perto do </w:t>
      </w:r>
      <w:r w:rsidRPr="00FF2C98">
        <w:rPr>
          <w:i/>
          <w:color w:val="FF0000"/>
        </w:rPr>
        <w:t>target</w:t>
      </w:r>
      <w:r w:rsidRPr="00FF2C98">
        <w:rPr>
          <w:color w:val="FF0000"/>
        </w:rPr>
        <w:t>, até o erro ser mínimo.</w:t>
      </w:r>
    </w:p>
    <w:p w:rsidR="00CF5284" w:rsidRPr="00FF2C98" w:rsidRDefault="00CF5284" w:rsidP="00CF5284">
      <w:pPr>
        <w:ind w:firstLine="708"/>
        <w:rPr>
          <w:color w:val="FF0000"/>
        </w:rPr>
      </w:pPr>
      <w:r w:rsidRPr="00FF2C98">
        <w:rPr>
          <w:color w:val="FF0000"/>
        </w:rPr>
        <w:t>Para que a função atue contra a variação provocada pelos fatores proporcional e integrativo, o sinal do delta é alterado para o oposto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r w:rsidRPr="00FF2C98">
        <w:rPr>
          <w:i/>
          <w:color w:val="FF0000"/>
        </w:rPr>
        <w:t>target</w:t>
      </w:r>
      <w:r w:rsidRPr="00FF2C98">
        <w:rPr>
          <w:color w:val="FF0000"/>
        </w:rPr>
        <w:t xml:space="preserve">, por isso a função é proporcional ao delta e inversamente proporcional ao erro, pois assim os dois fatores contribuem com o movimento no início, mas atrapalham quando chega mais perto do </w:t>
      </w:r>
      <w:r w:rsidRPr="00FF2C98">
        <w:rPr>
          <w:i/>
          <w:color w:val="FF0000"/>
        </w:rPr>
        <w:t>target</w:t>
      </w:r>
      <w:r w:rsidRPr="00FF2C98">
        <w:rPr>
          <w:color w:val="FF0000"/>
        </w:rPr>
        <w:t>, atuando assim, como um freio.</w:t>
      </w:r>
    </w:p>
    <w:p w:rsidR="00CF5284" w:rsidRDefault="00CF5284" w:rsidP="00CF5284">
      <w:pPr>
        <w:pStyle w:val="Ttulo5"/>
        <w:ind w:firstLine="0"/>
      </w:pPr>
      <w:r>
        <w:t>3.2.2.3 Teste da IA</w:t>
      </w:r>
    </w:p>
    <w:p w:rsidR="00CF5284" w:rsidRDefault="002B75EB" w:rsidP="00CF5284">
      <w:pPr>
        <w:rPr>
          <w:color w:val="FF0000"/>
        </w:rPr>
      </w:pPr>
      <w:r w:rsidRPr="00FF2C98">
        <w:rPr>
          <w:color w:val="FF0000"/>
        </w:rPr>
        <w:t xml:space="preserve">A partir da correção da biblioteca de PWM e com a inserção do freio, a função de IA pôde ser implementada (testeIA), e novos testes foram realizados, necessitando apenas de mais um potenciômetro (A1) para simular a posição do pedal do acelerador, excluindo assim a entrada via serial para definir o </w:t>
      </w:r>
      <w:r w:rsidRPr="00FF2C98">
        <w:rPr>
          <w:i/>
          <w:color w:val="FF0000"/>
        </w:rPr>
        <w:t>target</w:t>
      </w:r>
      <w:r w:rsidRPr="00FF2C98">
        <w:rPr>
          <w:color w:val="FF0000"/>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rPr>
      </w:pPr>
      <w:r>
        <w:rPr>
          <w:noProof/>
          <w:color w:val="FF0000"/>
        </w:rPr>
        <w:lastRenderedPageBreak/>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2" w:name="_Toc453532138"/>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12</w:t>
      </w:r>
      <w:r w:rsidR="00BE3D73" w:rsidRPr="00FF2C98">
        <w:rPr>
          <w:color w:val="FF0000"/>
        </w:rPr>
        <w:fldChar w:fldCharType="end"/>
      </w:r>
      <w:r w:rsidRPr="00FF2C98">
        <w:rPr>
          <w:color w:val="FF0000"/>
        </w:rPr>
        <w:t>: Circuito montado para a simulação do PID</w:t>
      </w:r>
      <w:bookmarkEnd w:id="112"/>
    </w:p>
    <w:p w:rsidR="000F5D5F" w:rsidRPr="000F5D5F" w:rsidRDefault="0038495D" w:rsidP="000F5D5F">
      <w:pPr>
        <w:ind w:firstLine="0"/>
        <w:jc w:val="center"/>
      </w:pPr>
      <w:r>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3" w:name="_Toc453532139"/>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13</w:t>
      </w:r>
      <w:r w:rsidR="00BE3D73" w:rsidRPr="00FF2C98">
        <w:rPr>
          <w:color w:val="FF0000"/>
        </w:rPr>
        <w:fldChar w:fldCharType="end"/>
      </w:r>
      <w:r w:rsidRPr="00FF2C98">
        <w:rPr>
          <w:color w:val="FF0000"/>
        </w:rPr>
        <w:t>: Circuito montado para a simulação do PID com IA</w:t>
      </w:r>
      <w:bookmarkEnd w:id="113"/>
    </w:p>
    <w:p w:rsidR="000F5D5F" w:rsidRPr="000F5D5F" w:rsidRDefault="0038495D" w:rsidP="005B4DBE">
      <w:pPr>
        <w:ind w:firstLine="0"/>
        <w:jc w:val="center"/>
      </w:pPr>
      <w:r>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bookmarkStart w:id="114" w:name="_Toc453532140"/>
      <w:r w:rsidRPr="00FF2C98">
        <w:rPr>
          <w:color w:val="FF0000"/>
        </w:rPr>
        <w:t xml:space="preserve">Figura </w:t>
      </w:r>
      <w:r w:rsidR="00BE3D73" w:rsidRPr="00FF2C98">
        <w:rPr>
          <w:color w:val="FF0000"/>
        </w:rPr>
        <w:fldChar w:fldCharType="begin"/>
      </w:r>
      <w:r w:rsidRPr="00FF2C98">
        <w:rPr>
          <w:color w:val="FF0000"/>
        </w:rPr>
        <w:instrText xml:space="preserve"> SEQ Figura \* ARABIC </w:instrText>
      </w:r>
      <w:r w:rsidR="00BE3D73" w:rsidRPr="00FF2C98">
        <w:rPr>
          <w:color w:val="FF0000"/>
        </w:rPr>
        <w:fldChar w:fldCharType="separate"/>
      </w:r>
      <w:r w:rsidRPr="00FF2C98">
        <w:rPr>
          <w:noProof/>
          <w:color w:val="FF0000"/>
        </w:rPr>
        <w:t>14</w:t>
      </w:r>
      <w:r w:rsidR="00BE3D73" w:rsidRPr="00FF2C98">
        <w:rPr>
          <w:color w:val="FF0000"/>
        </w:rPr>
        <w:fldChar w:fldCharType="end"/>
      </w:r>
      <w:r w:rsidRPr="00FF2C98">
        <w:rPr>
          <w:color w:val="FF0000"/>
        </w:rPr>
        <w:t>: Circuito montado para o teste no veículo</w:t>
      </w:r>
      <w:bookmarkEnd w:id="114"/>
    </w:p>
    <w:p w:rsidR="002B75EB" w:rsidRDefault="002B75EB" w:rsidP="002B75EB">
      <w:pPr>
        <w:rPr>
          <w:color w:val="FF0000"/>
        </w:rPr>
      </w:pPr>
      <w:r w:rsidRPr="00FF2C98">
        <w:rPr>
          <w:color w:val="FF0000"/>
        </w:rPr>
        <w:t>Para este ambiente simulado, foram feitos diversos testes: o constante uso do PID para controlar o servo; o uso do PID após o motorista soltar o pedal do acelerador; e o uso do PID após a velocidade ser mantida por 4 segundos (testeIA1,2,3). Os Gráficos 6, 7 e 8 demonstram a evolução do sistema.</w:t>
      </w:r>
    </w:p>
    <w:p w:rsidR="005B4DBE" w:rsidRPr="00FF2C98" w:rsidRDefault="0038495D" w:rsidP="005B4DBE">
      <w:pPr>
        <w:ind w:firstLine="0"/>
        <w:jc w:val="center"/>
        <w:rPr>
          <w:color w:val="FF0000"/>
        </w:rPr>
      </w:pPr>
      <w:r>
        <w:rPr>
          <w:noProof/>
          <w:color w:val="FF0000"/>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5" w:name="_Toc453532146"/>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6</w:t>
      </w:r>
      <w:r w:rsidR="00BE3D73" w:rsidRPr="00FF2C98">
        <w:rPr>
          <w:color w:val="FF0000"/>
        </w:rPr>
        <w:fldChar w:fldCharType="end"/>
      </w:r>
      <w:r w:rsidRPr="00FF2C98">
        <w:rPr>
          <w:color w:val="FF0000"/>
        </w:rPr>
        <w:t>: Curva de velocidade com IA e PID constante</w:t>
      </w:r>
      <w:bookmarkEnd w:id="115"/>
    </w:p>
    <w:p w:rsidR="002B75EB" w:rsidRDefault="002B75EB" w:rsidP="002B75EB">
      <w:pPr>
        <w:rPr>
          <w:color w:val="FF0000"/>
        </w:rPr>
      </w:pPr>
      <w:r w:rsidRPr="00FF2C98">
        <w:rPr>
          <w:color w:val="FF0000"/>
        </w:rPr>
        <w:t>O teste com o PID constantemente ativo do Gráfico 6 foi feito a fim de analisar seu comportamento em longo prazo devido aos acúmulos de erro. Não foi feito com a intenção de ser utilizado, apenas para fins de teste.</w:t>
      </w:r>
    </w:p>
    <w:p w:rsidR="005B4DBE" w:rsidRPr="00FF2C98" w:rsidRDefault="0038495D" w:rsidP="005B4DBE">
      <w:pPr>
        <w:ind w:firstLine="0"/>
        <w:jc w:val="center"/>
        <w:rPr>
          <w:color w:val="FF0000"/>
        </w:rPr>
      </w:pPr>
      <w:r>
        <w:rPr>
          <w:noProof/>
          <w:color w:val="FF0000"/>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6" w:name="_Toc453532147"/>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7</w:t>
      </w:r>
      <w:r w:rsidR="00BE3D73" w:rsidRPr="00FF2C98">
        <w:rPr>
          <w:color w:val="FF0000"/>
        </w:rPr>
        <w:fldChar w:fldCharType="end"/>
      </w:r>
      <w:r w:rsidRPr="00FF2C98">
        <w:rPr>
          <w:color w:val="FF0000"/>
        </w:rPr>
        <w:t>: Curva de velocidade com IA e PID atuando após o motorista soltar o pedal</w:t>
      </w:r>
      <w:bookmarkEnd w:id="116"/>
    </w:p>
    <w:p w:rsidR="002B75EB" w:rsidRPr="00FF2C98" w:rsidRDefault="002B75EB" w:rsidP="002B75EB">
      <w:pPr>
        <w:rPr>
          <w:color w:val="FF0000"/>
        </w:rPr>
      </w:pPr>
      <w:r w:rsidRPr="00FF2C98">
        <w:rPr>
          <w:color w:val="FF0000"/>
        </w:rPr>
        <w:t xml:space="preserve">O teste com o PID sendo ativado apenas quando o motorista soltasse o pedal do acelerador foi a primeira ideia de um sistema, pois como pode ser visto no Gráfico 7, entre os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r w:rsidRPr="00FF2C98">
        <w:rPr>
          <w:i/>
          <w:color w:val="FF0000"/>
        </w:rPr>
        <w:t>throttle</w:t>
      </w:r>
      <w:r w:rsidRPr="00FF2C98">
        <w:rPr>
          <w:color w:val="FF0000"/>
        </w:rPr>
        <w:t xml:space="preserve"> despenca, simulando o motorista 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bookmarkStart w:id="117" w:name="_Toc453532148"/>
      <w:r w:rsidRPr="00FF2C98">
        <w:rPr>
          <w:color w:val="FF0000"/>
        </w:rPr>
        <w:t xml:space="preserve">Gráfico </w:t>
      </w:r>
      <w:r w:rsidR="00BE3D73" w:rsidRPr="00FF2C98">
        <w:rPr>
          <w:color w:val="FF0000"/>
        </w:rPr>
        <w:fldChar w:fldCharType="begin"/>
      </w:r>
      <w:r w:rsidRPr="00FF2C98">
        <w:rPr>
          <w:color w:val="FF0000"/>
        </w:rPr>
        <w:instrText xml:space="preserve"> SEQ Gráfico \* ARABIC </w:instrText>
      </w:r>
      <w:r w:rsidR="00BE3D73" w:rsidRPr="00FF2C98">
        <w:rPr>
          <w:color w:val="FF0000"/>
        </w:rPr>
        <w:fldChar w:fldCharType="separate"/>
      </w:r>
      <w:r w:rsidR="00FF2C98" w:rsidRPr="00FF2C98">
        <w:rPr>
          <w:noProof/>
          <w:color w:val="FF0000"/>
        </w:rPr>
        <w:t>8</w:t>
      </w:r>
      <w:r w:rsidR="00BE3D73" w:rsidRPr="00FF2C98">
        <w:rPr>
          <w:color w:val="FF0000"/>
        </w:rPr>
        <w:fldChar w:fldCharType="end"/>
      </w:r>
      <w:r w:rsidRPr="00FF2C98">
        <w:rPr>
          <w:color w:val="FF0000"/>
        </w:rPr>
        <w:t>: Curva de velocidade com IA e PID atuando após o motorista manter a velocidade</w:t>
      </w:r>
      <w:bookmarkEnd w:id="117"/>
    </w:p>
    <w:p w:rsidR="002B75EB" w:rsidRPr="00FF2C98" w:rsidRDefault="00076763" w:rsidP="002B75EB">
      <w:pPr>
        <w:rPr>
          <w:color w:val="FF0000"/>
        </w:rPr>
      </w:pPr>
      <w:r>
        <w:rPr>
          <w:color w:val="FF0000"/>
        </w:rPr>
        <w:t>Como mostrado no Gráfico 8</w:t>
      </w:r>
      <w:r w:rsidR="002B75EB" w:rsidRPr="00FF2C98">
        <w:rPr>
          <w:color w:val="FF0000"/>
        </w:rPr>
        <w:t xml:space="preserve"> </w:t>
      </w:r>
      <w:r>
        <w:rPr>
          <w:color w:val="FF0000"/>
        </w:rPr>
        <w:t>a partir do ponto 185 a velocidade foi mantida por 4 segundos e o PID assumiu o controle</w:t>
      </w:r>
      <w:r w:rsidR="002B75EB" w:rsidRPr="00FF2C98">
        <w:rPr>
          <w:color w:val="FF0000"/>
        </w:rPr>
        <w:t>.</w:t>
      </w:r>
    </w:p>
    <w:p w:rsidR="002B75EB" w:rsidRDefault="002B75EB" w:rsidP="002B75EB">
      <w:pPr>
        <w:rPr>
          <w:color w:val="FF0000"/>
        </w:rPr>
      </w:pPr>
      <w:r w:rsidRPr="00FF2C98">
        <w:rPr>
          <w:color w:val="FF0000"/>
        </w:rPr>
        <w:t>Com os resultados obtidos no ambiente simulado, os testes no veículo foram possíveis.</w:t>
      </w:r>
    </w:p>
    <w:p w:rsidR="005F3A96" w:rsidRPr="00FF2C98" w:rsidRDefault="005F3A96" w:rsidP="002B75EB">
      <w:pPr>
        <w:rPr>
          <w:color w:val="FF0000"/>
        </w:rPr>
      </w:pP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rPr>
      </w:pPr>
      <w:r w:rsidRPr="00FF2C98">
        <w:rPr>
          <w:rFonts w:ascii="Times New Roman" w:hAnsi="Times New Roman"/>
          <w:b w:val="0"/>
          <w:bCs w:val="0"/>
          <w:color w:val="FF0000"/>
          <w:sz w:val="24"/>
          <w:szCs w:val="20"/>
        </w:rPr>
        <w:t xml:space="preserve">Para iniciar os testes no veículo, as leituras dos potenciômetros A0 (pedal do acelerador) e A1 (velocidade) foram substituídas respectivamente por leitura do </w:t>
      </w:r>
      <w:r w:rsidRPr="00FF2C98">
        <w:rPr>
          <w:rFonts w:ascii="Times New Roman" w:hAnsi="Times New Roman"/>
          <w:b w:val="0"/>
          <w:bCs w:val="0"/>
          <w:i/>
          <w:color w:val="FF0000"/>
          <w:sz w:val="24"/>
          <w:szCs w:val="20"/>
        </w:rPr>
        <w:t>throttle</w:t>
      </w:r>
      <w:r w:rsidRPr="00FF2C98">
        <w:rPr>
          <w:rFonts w:ascii="Times New Roman" w:hAnsi="Times New Roman"/>
          <w:b w:val="0"/>
          <w:bCs w:val="0"/>
          <w:color w:val="FF0000"/>
          <w:sz w:val="24"/>
          <w:szCs w:val="20"/>
        </w:rPr>
        <w:t xml:space="preserve"> e RPM. Foi utilizada a leitura de RPM inicialmente por ser possível fazê-la com o veículo parado e por ela corresponder proporcionalmente à velocidade real.</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r w:rsidRPr="00FF2C98">
        <w:rPr>
          <w:rFonts w:ascii="Times New Roman" w:hAnsi="Times New Roman"/>
          <w:b w:val="0"/>
          <w:bCs w:val="0"/>
          <w:i/>
          <w:color w:val="FF0000"/>
          <w:sz w:val="24"/>
          <w:szCs w:val="20"/>
        </w:rPr>
        <w:t>throttle</w:t>
      </w:r>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FF2C98">
        <w:rPr>
          <w:rFonts w:ascii="Times New Roman" w:hAnsi="Times New Roman"/>
          <w:b w:val="0"/>
          <w:bCs w:val="0"/>
          <w:color w:val="FF0000"/>
          <w:sz w:val="24"/>
          <w:szCs w:val="20"/>
        </w:rPr>
        <w:lastRenderedPageBreak/>
        <w:t>com o posicionamento do servo dentro do capô do veículo, conectando-o através de um longo fio até o interior do veículo, onde fica o Arduino e Bluetooth.</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Os testes para ajustar o PID com o veículo parado não foram possíveis, pois estando desengatado, uma pequena alteração no servo causa grande impacto na RPM. Como o servo necessita de pelo menos 5 graus de correção para rotacionar, se o PID envia 1 grau de correção, o que seria suficiente para fazer a RPM chegar ao </w:t>
      </w:r>
      <w:r w:rsidRPr="00FF2C98">
        <w:rPr>
          <w:rFonts w:ascii="Times New Roman" w:hAnsi="Times New Roman"/>
          <w:b w:val="0"/>
          <w:bCs w:val="0"/>
          <w:i/>
          <w:color w:val="FF0000"/>
          <w:sz w:val="24"/>
          <w:szCs w:val="20"/>
        </w:rPr>
        <w:t>target</w:t>
      </w:r>
      <w:r w:rsidRPr="00FF2C98">
        <w:rPr>
          <w:rFonts w:ascii="Times New Roman" w:hAnsi="Times New Roman"/>
          <w:b w:val="0"/>
          <w:bCs w:val="0"/>
          <w:color w:val="FF0000"/>
          <w:sz w:val="24"/>
          <w:szCs w:val="20"/>
        </w:rPr>
        <w:t xml:space="preserve">, não surte efeito nenhum na RPM, então o PID aumenta a correção até chegar aos 5 graus e quando envia esta correção ao servo, a RPM sobe muito, tendo que enviar uma correção muito maior para o servo voltar ao </w:t>
      </w:r>
      <w:r w:rsidRPr="00FF2C98">
        <w:rPr>
          <w:rFonts w:ascii="Times New Roman" w:hAnsi="Times New Roman"/>
          <w:b w:val="0"/>
          <w:bCs w:val="0"/>
          <w:i/>
          <w:color w:val="FF0000"/>
          <w:sz w:val="24"/>
          <w:szCs w:val="20"/>
        </w:rPr>
        <w:t>target</w:t>
      </w:r>
      <w:r w:rsidRPr="00FF2C98">
        <w:rPr>
          <w:rFonts w:ascii="Times New Roman" w:hAnsi="Times New Roman"/>
          <w:b w:val="0"/>
          <w:bCs w:val="0"/>
          <w:color w:val="FF000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rPr>
        <w:tab/>
        <w:t xml:space="preserve">Por precaução, foi implementada uma função de pânico que libera totalmente o controle do servo a fim de evitar acidentes e uma heurística limitando os limites de atuação do servo para que a sua oscilação diminua quanto mais perto ele estiver do </w:t>
      </w:r>
      <w:r w:rsidRPr="00FF2C98">
        <w:rPr>
          <w:rFonts w:ascii="Times New Roman" w:hAnsi="Times New Roman"/>
          <w:b w:val="0"/>
          <w:bCs w:val="0"/>
          <w:i/>
          <w:color w:val="FF0000"/>
          <w:sz w:val="24"/>
          <w:szCs w:val="20"/>
        </w:rPr>
        <w:t>target</w:t>
      </w:r>
      <w:r w:rsidRPr="00FF2C98">
        <w:rPr>
          <w:rFonts w:ascii="Times New Roman" w:hAnsi="Times New Roman"/>
          <w:b w:val="0"/>
          <w:bCs w:val="0"/>
          <w:color w:val="FF000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FF2C98" w:rsidRDefault="00FF2C98" w:rsidP="00FF2C98"/>
    <w:p w:rsidR="00A46B33"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2179"/>
      <w:r>
        <w:t>3.4. Resultados Obtidos</w:t>
      </w:r>
      <w:bookmarkEnd w:id="118"/>
      <w:bookmarkEnd w:id="119"/>
      <w:bookmarkEnd w:id="120"/>
      <w:bookmarkEnd w:id="121"/>
      <w:bookmarkEnd w:id="122"/>
      <w:bookmarkEnd w:id="123"/>
      <w:bookmarkEnd w:id="124"/>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a sensibilidade das leituras dos potenciômetros utilizados. Entretanto, para o teste no veículo, este refinamento não foi necessário, pois os tempos de </w:t>
      </w:r>
      <w:r w:rsidRPr="00FF2C98">
        <w:rPr>
          <w:color w:val="FF0000"/>
        </w:rPr>
        <w:lastRenderedPageBreak/>
        <w:t xml:space="preserve">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p>
    <w:p w:rsidR="00577CFF" w:rsidRDefault="00FF2C98" w:rsidP="00FF2C98">
      <w:pPr>
        <w:ind w:firstLine="708"/>
        <w:rPr>
          <w:color w:val="FF0000"/>
        </w:rPr>
      </w:pPr>
      <w:r w:rsidRPr="00FF2C98">
        <w:rPr>
          <w:color w:val="FF0000"/>
        </w:rPr>
        <w:t xml:space="preserve">Os testes foram muito bem sucedidos, pois o sistema conseguiu manter a velocidade constante durante todo o trajeto, </w:t>
      </w:r>
      <w:r w:rsidR="0038495D">
        <w:rPr>
          <w:color w:val="FF0000"/>
        </w:rPr>
        <w:t xml:space="preserve"> variando apenas alguns km/h nas</w:t>
      </w:r>
      <w:r w:rsidRPr="00FF2C98">
        <w:rPr>
          <w:color w:val="FF0000"/>
        </w:rPr>
        <w:t xml:space="preserve"> su</w:t>
      </w:r>
      <w:r>
        <w:rPr>
          <w:color w:val="FF0000"/>
        </w:rPr>
        <w:t>bidas e descidas da estrada. O G</w:t>
      </w:r>
      <w:r w:rsidRPr="00FF2C98">
        <w:rPr>
          <w:color w:val="FF0000"/>
        </w:rPr>
        <w:t xml:space="preserve">ráfico </w:t>
      </w:r>
      <w:r w:rsidR="00076763">
        <w:rPr>
          <w:color w:val="FF0000"/>
        </w:rPr>
        <w:t>9</w:t>
      </w:r>
      <w:r>
        <w:rPr>
          <w:color w:val="FF0000"/>
        </w:rPr>
        <w:t xml:space="preserve"> </w:t>
      </w:r>
      <w:r w:rsidRPr="00FF2C98">
        <w:rPr>
          <w:color w:val="FF0000"/>
        </w:rPr>
        <w:t>mostra os dados do trajeto todo de teste do software final no am</w:t>
      </w:r>
      <w:r w:rsidR="00076763">
        <w:rPr>
          <w:color w:val="FF0000"/>
        </w:rPr>
        <w:t xml:space="preserve">biente real. Os vídeos do </w:t>
      </w:r>
      <w:r w:rsidR="00076763" w:rsidRPr="00076763">
        <w:rPr>
          <w:i/>
          <w:color w:val="FF0000"/>
        </w:rPr>
        <w:t>Github</w:t>
      </w:r>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r w:rsidR="00076763">
        <w:rPr>
          <w:color w:val="FF0000"/>
        </w:rPr>
        <w:t>9</w:t>
      </w:r>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2149"/>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2180"/>
      <w:r>
        <w:t>3.5. Dificuldades,</w:t>
      </w:r>
      <w:r w:rsidR="00A46B33">
        <w:t xml:space="preserve"> Limitações</w:t>
      </w:r>
      <w:bookmarkEnd w:id="126"/>
      <w:r>
        <w:t xml:space="preserve"> e Trabalhos Futuros</w:t>
      </w:r>
      <w:bookmarkEnd w:id="127"/>
      <w:bookmarkEnd w:id="128"/>
      <w:bookmarkEnd w:id="129"/>
      <w:bookmarkEnd w:id="130"/>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módulos Bluetooth que continham </w:t>
      </w:r>
      <w:r w:rsidRPr="005F3A96">
        <w:lastRenderedPageBreak/>
        <w:t>comandos que não existiam ou com muito pouca documentação. Isso acontece porque esses dispositivos são implementados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ms para 15 ms, fazendo com que o PID atue bem mais rápido. Isso deve diminuir muito a variação da velocidade a ser mantida. Outra possibilidade é integrar as informações do sistema com a Internet, ou seja, integrando o veículo ao IoT (Internet of Things) e as aplicações disso são muitas, por exemplo: integrar informações de GPS, mapas e aplicativos de trânsito como o Waze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2181"/>
      <w:r>
        <w:t>3.6. Considerações Finais</w:t>
      </w:r>
      <w:bookmarkEnd w:id="131"/>
      <w:bookmarkEnd w:id="132"/>
      <w:bookmarkEnd w:id="133"/>
      <w:bookmarkEnd w:id="134"/>
      <w:bookmarkEnd w:id="135"/>
      <w:bookmarkEnd w:id="136"/>
      <w:bookmarkEnd w:id="137"/>
    </w:p>
    <w:p w:rsidR="00A46B33" w:rsidRPr="002F064C" w:rsidRDefault="002F064C" w:rsidP="00362BBC">
      <w:r w:rsidRPr="002F064C">
        <w:t>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3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2182"/>
      <w:bookmarkEnd w:id="98"/>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r w:rsidRPr="002F064C">
        <w:rPr>
          <w:i/>
        </w:rPr>
        <w:t>cruise control</w:t>
      </w:r>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Para que o sistema seja implementado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2183"/>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implementadas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2184"/>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2185"/>
      <w:r w:rsidR="008677C9">
        <w:lastRenderedPageBreak/>
        <w:t>REFERÊNCIAS</w:t>
      </w:r>
      <w:bookmarkEnd w:id="156"/>
    </w:p>
    <w:p w:rsidR="0069015E" w:rsidRDefault="0069015E" w:rsidP="0069015E">
      <w:pPr>
        <w:ind w:firstLine="0"/>
      </w:pPr>
      <w:r w:rsidRPr="0069015E">
        <w:t xml:space="preserve">(78M33, 2003) 78M33. 78M33 Datasheet. </w:t>
      </w:r>
      <w:r w:rsidRPr="0069015E">
        <w:rPr>
          <w:b/>
        </w:rPr>
        <w:t>Site da All Datasheet</w:t>
      </w:r>
      <w:r w:rsidRPr="0069015E">
        <w:t>, 2003. Disponivel em: &lt;http://www.alldatasheet.com/view.jsp?Searchword=78M33&gt;. Acesso em: 4 Maio 2016.</w:t>
      </w:r>
    </w:p>
    <w:p w:rsidR="0069015E" w:rsidRPr="0069015E" w:rsidRDefault="0069015E" w:rsidP="0069015E">
      <w:pPr>
        <w:ind w:firstLine="0"/>
      </w:pPr>
      <w:r w:rsidRPr="0069015E">
        <w:t xml:space="preserve">(ARAUJO, 2015) ARAUJO, R. B. </w:t>
      </w:r>
      <w:r w:rsidRPr="0069015E">
        <w:rPr>
          <w:b/>
        </w:rPr>
        <w:t>Computação Ubíqua: Princípios, Tecnologias e Desafios</w:t>
      </w:r>
      <w:r w:rsidRPr="0069015E">
        <w:t>. São Carlos: [s.n.], 2015.</w:t>
      </w:r>
    </w:p>
    <w:p w:rsidR="008677C9" w:rsidRDefault="001E1EC1" w:rsidP="008677C9">
      <w:pPr>
        <w:pStyle w:val="Bibliografia"/>
        <w:ind w:firstLine="0"/>
        <w:rPr>
          <w:noProof/>
        </w:rPr>
      </w:pPr>
      <w:r>
        <w:rPr>
          <w:noProof/>
        </w:rPr>
        <w:t xml:space="preserve"> </w:t>
      </w:r>
      <w:r w:rsidR="008677C9">
        <w:rPr>
          <w:noProof/>
        </w:rPr>
        <w:t xml:space="preserve">(ARDUINO, 2015) ARDUINO. Arduino. </w:t>
      </w:r>
      <w:r w:rsidR="008677C9">
        <w:rPr>
          <w:b/>
          <w:bCs/>
          <w:noProof/>
        </w:rPr>
        <w:t>Site do Arduino</w:t>
      </w:r>
      <w:r w:rsidR="008677C9">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69015E" w:rsidRPr="0069015E" w:rsidRDefault="0069015E" w:rsidP="0069015E">
      <w:pPr>
        <w:ind w:firstLine="0"/>
      </w:pPr>
      <w:r w:rsidRPr="0069015E">
        <w:t xml:space="preserve">(BILEKI, 2015) BILEKI, G. A. </w:t>
      </w:r>
      <w:r w:rsidRPr="0069015E">
        <w:rPr>
          <w:b/>
        </w:rPr>
        <w:t>Implementação de um sistema de controle inteligente de velocidade para veículos</w:t>
      </w:r>
      <w:r w:rsidRPr="0069015E">
        <w:t>. São Carlos: [s.n], 2015.</w:t>
      </w:r>
    </w:p>
    <w:p w:rsidR="008677C9" w:rsidRPr="00E22CAE" w:rsidRDefault="008677C9" w:rsidP="008677C9">
      <w:pPr>
        <w:pStyle w:val="Bibliografia"/>
        <w:ind w:firstLine="0"/>
        <w:rPr>
          <w:noProof/>
          <w:lang w:val="en-US"/>
        </w:rPr>
      </w:pPr>
      <w:r w:rsidRPr="00E22CAE">
        <w:rPr>
          <w:noProof/>
          <w:lang w:val="en-US"/>
        </w:rPr>
        <w:t xml:space="preserve">(BOUGAKOV, 2013) BOUGAKOV. Adding a bit of Arduino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Uma Plataforma em Labview. </w:t>
      </w:r>
      <w:r>
        <w:rPr>
          <w:b/>
          <w:bCs/>
          <w:noProof/>
        </w:rPr>
        <w:t>Site da FATEC SAnto André</w:t>
      </w:r>
      <w:r>
        <w:rPr>
          <w:noProof/>
        </w:rPr>
        <w:t>, 2009. Disponivel em: &lt;http://www.fatecsantoandre.com.br/sdpv.pdf&gt;. Acesso em: 4 Novembro 2015.</w:t>
      </w:r>
    </w:p>
    <w:p w:rsidR="008677C9" w:rsidRDefault="0069015E" w:rsidP="008677C9">
      <w:pPr>
        <w:pStyle w:val="Bibliografia"/>
        <w:ind w:firstLine="0"/>
        <w:rPr>
          <w:noProof/>
        </w:rPr>
      </w:pPr>
      <w:r>
        <w:rPr>
          <w:noProof/>
        </w:rPr>
        <w:lastRenderedPageBreak/>
        <w:t xml:space="preserve"> </w:t>
      </w:r>
      <w:r w:rsidR="008677C9">
        <w:rPr>
          <w:noProof/>
        </w:rPr>
        <w:t xml:space="preserve">(ELM327, 2014) ELM327. ELM327 OBD to RS232 Interpreter. </w:t>
      </w:r>
      <w:r w:rsidR="008677C9">
        <w:rPr>
          <w:b/>
          <w:bCs/>
          <w:noProof/>
        </w:rPr>
        <w:t>Elmelectronics</w:t>
      </w:r>
      <w:r w:rsidR="008677C9">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Default="0069015E" w:rsidP="008677C9">
      <w:pPr>
        <w:pStyle w:val="Bibliografia"/>
        <w:ind w:firstLine="0"/>
        <w:rPr>
          <w:noProof/>
        </w:rPr>
      </w:pPr>
      <w:r>
        <w:rPr>
          <w:noProof/>
        </w:rPr>
        <w:t xml:space="preserve"> </w:t>
      </w:r>
      <w:r w:rsidR="008677C9">
        <w:rPr>
          <w:noProof/>
        </w:rPr>
        <w:t xml:space="preserve">(KONCHA, 2014) KONCHA. http://konchatech.blogspot.com.br/2014/02/obd-ii-arduino-car-information-display.html. </w:t>
      </w:r>
      <w:r w:rsidR="008677C9">
        <w:rPr>
          <w:b/>
          <w:bCs/>
          <w:noProof/>
        </w:rPr>
        <w:t>Site do Koncha Tech</w:t>
      </w:r>
      <w:r w:rsidR="008677C9">
        <w:rPr>
          <w:noProof/>
        </w:rPr>
        <w:t>, 2014. Disponivel em: &lt;http://konchatech.blogspot.com.br/2014/02/obd-ii-arduino-car-information-display.html&gt;. Acesso em: 4 Novembro 2015.</w:t>
      </w:r>
    </w:p>
    <w:p w:rsidR="008677C9" w:rsidRDefault="0069015E" w:rsidP="008208E3">
      <w:pPr>
        <w:pStyle w:val="Bibliografia"/>
        <w:ind w:firstLine="0"/>
        <w:rPr>
          <w:noProof/>
        </w:rPr>
      </w:pPr>
      <w:r w:rsidRPr="00E22CAE">
        <w:rPr>
          <w:noProof/>
          <w:lang w:val="en-US"/>
        </w:rPr>
        <w:t xml:space="preserve"> </w:t>
      </w:r>
      <w:r w:rsidR="008208E3"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lastRenderedPageBreak/>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69015E" w:rsidP="008208E3">
      <w:pPr>
        <w:pStyle w:val="Bibliografia"/>
        <w:ind w:firstLine="0"/>
        <w:rPr>
          <w:noProof/>
        </w:rPr>
      </w:pPr>
      <w:r>
        <w:rPr>
          <w:noProof/>
        </w:rPr>
        <w:t xml:space="preserve"> </w:t>
      </w:r>
      <w:r w:rsidR="008208E3">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69015E" w:rsidP="008208E3">
      <w:pPr>
        <w:pStyle w:val="Bibliografia"/>
        <w:ind w:firstLine="0"/>
        <w:rPr>
          <w:noProof/>
        </w:rPr>
      </w:pPr>
      <w:r>
        <w:rPr>
          <w:noProof/>
        </w:rPr>
        <w:t xml:space="preserve"> </w:t>
      </w:r>
      <w:r w:rsidR="008208E3">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8A5" w:rsidRDefault="004168A5">
      <w:r>
        <w:separator/>
      </w:r>
    </w:p>
  </w:endnote>
  <w:endnote w:type="continuationSeparator" w:id="0">
    <w:p w:rsidR="004168A5" w:rsidRDefault="004168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Rodap"/>
      <w:jc w:val="right"/>
    </w:pPr>
  </w:p>
  <w:p w:rsidR="001E1EC1" w:rsidRDefault="001E1EC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BE3D73">
    <w:pPr>
      <w:pStyle w:val="Rodap"/>
      <w:jc w:val="right"/>
    </w:pPr>
    <w:fldSimple w:instr=" PAGE   \* MERGEFORMAT ">
      <w:r w:rsidR="00767B67">
        <w:rPr>
          <w:noProof/>
        </w:rPr>
        <w:t>43</w:t>
      </w:r>
    </w:fldSimple>
  </w:p>
  <w:p w:rsidR="001E1EC1" w:rsidRDefault="001E1EC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8A5" w:rsidRDefault="004168A5">
      <w:r>
        <w:separator/>
      </w:r>
    </w:p>
  </w:footnote>
  <w:footnote w:type="continuationSeparator" w:id="0">
    <w:p w:rsidR="004168A5" w:rsidRDefault="004168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BE3D73">
    <w:pPr>
      <w:pStyle w:val="Cabealho"/>
      <w:framePr w:wrap="around" w:vAnchor="text" w:hAnchor="margin" w:xAlign="right" w:y="1"/>
      <w:rPr>
        <w:rStyle w:val="Nmerodepgina"/>
      </w:rPr>
    </w:pPr>
    <w:r>
      <w:rPr>
        <w:rStyle w:val="Nmerodepgina"/>
      </w:rPr>
      <w:fldChar w:fldCharType="begin"/>
    </w:r>
    <w:r w:rsidR="001E1EC1">
      <w:rPr>
        <w:rStyle w:val="Nmerodepgina"/>
      </w:rPr>
      <w:instrText xml:space="preserve">PAGE  </w:instrText>
    </w:r>
    <w:r>
      <w:rPr>
        <w:rStyle w:val="Nmerodepgina"/>
      </w:rPr>
      <w:fldChar w:fldCharType="separate"/>
    </w:r>
    <w:r w:rsidR="001E1EC1">
      <w:rPr>
        <w:rStyle w:val="Nmerodepgina"/>
        <w:noProof/>
      </w:rPr>
      <w:t>1</w:t>
    </w:r>
    <w:r>
      <w:rPr>
        <w:rStyle w:val="Nmerodepgina"/>
      </w:rPr>
      <w:fldChar w:fldCharType="end"/>
    </w:r>
  </w:p>
  <w:p w:rsidR="001E1EC1" w:rsidRDefault="001E1EC1">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E1EC1"/>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96BC3"/>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68A5"/>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3A96"/>
    <w:rsid w:val="005F45F8"/>
    <w:rsid w:val="005F4CC5"/>
    <w:rsid w:val="00623EB9"/>
    <w:rsid w:val="00633295"/>
    <w:rsid w:val="00641A80"/>
    <w:rsid w:val="00661096"/>
    <w:rsid w:val="006726D2"/>
    <w:rsid w:val="0067450C"/>
    <w:rsid w:val="006773A8"/>
    <w:rsid w:val="0069015E"/>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67B67"/>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16B"/>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C707A"/>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B25BC"/>
    <w:rsid w:val="00BC1680"/>
    <w:rsid w:val="00BC644C"/>
    <w:rsid w:val="00BD6588"/>
    <w:rsid w:val="00BD6B76"/>
    <w:rsid w:val="00BE151C"/>
    <w:rsid w:val="00BE3D73"/>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3445"/>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962D2F-C027-4915-9622-DCC72A10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8217</Words>
  <Characters>44373</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52486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2</cp:revision>
  <cp:lastPrinted>2013-09-11T17:27:00Z</cp:lastPrinted>
  <dcterms:created xsi:type="dcterms:W3CDTF">2016-06-13T01:30:00Z</dcterms:created>
  <dcterms:modified xsi:type="dcterms:W3CDTF">2016-06-13T01:30:00Z</dcterms:modified>
</cp:coreProperties>
</file>