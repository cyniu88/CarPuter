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9857EA">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9857EA">
      <w:pPr>
        <w:spacing w:before="0" w:after="0" w:line="240" w:lineRule="auto"/>
        <w:ind w:firstLine="0"/>
        <w:jc w:val="center"/>
        <w:rPr>
          <w:rFonts w:ascii="Arial" w:hAnsi="Arial" w:cs="Arial"/>
        </w:rPr>
      </w:pPr>
      <w:r w:rsidRPr="009857EA">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1D179B" w:rsidRDefault="001D179B">
                  <w:pPr>
                    <w:spacing w:before="0" w:after="0" w:line="240" w:lineRule="auto"/>
                    <w:ind w:left="567" w:right="526" w:firstLine="0"/>
                    <w:jc w:val="center"/>
                    <w:rPr>
                      <w:rFonts w:ascii="Tahoma" w:hAnsi="Tahoma"/>
                      <w:color w:val="FF0000"/>
                      <w:sz w:val="34"/>
                    </w:rPr>
                  </w:pPr>
                </w:p>
                <w:p w:rsidR="001D179B" w:rsidRPr="00C05C81" w:rsidRDefault="001D179B"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1D179B" w:rsidRPr="00C05C81" w:rsidRDefault="001D179B">
                  <w:pPr>
                    <w:spacing w:before="0" w:after="0" w:line="240" w:lineRule="auto"/>
                    <w:ind w:left="567" w:right="526" w:firstLine="0"/>
                    <w:jc w:val="center"/>
                    <w:rPr>
                      <w:rFonts w:ascii="Tahoma" w:hAnsi="Tahoma"/>
                      <w:sz w:val="28"/>
                    </w:rPr>
                  </w:pPr>
                </w:p>
                <w:p w:rsidR="001D179B" w:rsidRPr="00C05C81" w:rsidRDefault="001D179B">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1D179B" w:rsidRDefault="001D179B">
                  <w:pPr>
                    <w:jc w:val="center"/>
                    <w:rPr>
                      <w:rFonts w:ascii="Tahoma" w:hAnsi="Tahoma"/>
                      <w:sz w:val="36"/>
                      <w:lang w:val="es-ES_tradnl"/>
                    </w:rPr>
                  </w:pPr>
                </w:p>
                <w:p w:rsidR="001D179B" w:rsidRDefault="001D179B">
                  <w:pPr>
                    <w:jc w:val="center"/>
                    <w:rPr>
                      <w:b/>
                      <w:i/>
                      <w:sz w:val="30"/>
                    </w:rPr>
                  </w:pPr>
                </w:p>
                <w:p w:rsidR="001D179B" w:rsidRDefault="001D179B">
                  <w:pPr>
                    <w:jc w:val="center"/>
                    <w:rPr>
                      <w:b/>
                      <w:i/>
                      <w:sz w:val="30"/>
                    </w:rPr>
                  </w:pPr>
                </w:p>
                <w:p w:rsidR="001D179B" w:rsidRDefault="001D179B">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8"/>
          <w:headerReference w:type="default" r:id="rId9"/>
          <w:footerReference w:type="default" r:id="rId10"/>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1"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9857EA">
      <w:pPr>
        <w:spacing w:before="0" w:after="0" w:line="240" w:lineRule="auto"/>
        <w:ind w:firstLine="0"/>
        <w:jc w:val="center"/>
        <w:rPr>
          <w:sz w:val="28"/>
        </w:rPr>
        <w:sectPr w:rsidR="00A46B33">
          <w:footerReference w:type="default" r:id="rId12"/>
          <w:pgSz w:w="11907" w:h="16840" w:code="9"/>
          <w:pgMar w:top="1701" w:right="1418" w:bottom="1418" w:left="1701" w:header="720" w:footer="720" w:gutter="0"/>
          <w:pgNumType w:start="1"/>
          <w:cols w:space="720"/>
        </w:sectPr>
      </w:pPr>
      <w:r w:rsidRPr="009857EA">
        <w:rPr>
          <w:rFonts w:ascii="Arial" w:hAnsi="Arial" w:cs="Arial"/>
          <w:noProof/>
        </w:rPr>
        <w:pict>
          <v:rect id="_x0000_s1039" style="position:absolute;left:0;text-align:left;margin-left:420.75pt;margin-top:17.4pt;width:27.85pt;height:32.6pt;z-index:251659264" strokecolor="white"/>
        </w:pict>
      </w:r>
      <w:r w:rsidR="002A789D">
        <w:rPr>
          <w:b/>
        </w:rPr>
        <w:t>Maio</w:t>
      </w:r>
      <w:r w:rsidR="00A46B33">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proofErr w:type="gramStart"/>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w:t>
      </w:r>
      <w:proofErr w:type="gramEnd"/>
      <w:r w:rsidRPr="00B61AFE">
        <w:rPr>
          <w:rFonts w:ascii="Times New Roman" w:hAnsi="Times New Roman"/>
          <w:b w:val="0"/>
          <w:sz w:val="24"/>
        </w:rPr>
        <w:t xml:space="preserv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ao</w:t>
      </w:r>
      <w:proofErr w:type="gramEnd"/>
      <w:r w:rsidRPr="00B61AFE">
        <w:rPr>
          <w:rFonts w:ascii="Times New Roman" w:hAnsi="Times New Roman"/>
          <w:b w:val="0"/>
          <w:sz w:val="24"/>
        </w:rPr>
        <w:t xml:space="preserve">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abrange</w:t>
      </w:r>
      <w:proofErr w:type="gramEnd"/>
      <w:r w:rsidRPr="00B61AFE">
        <w:rPr>
          <w:rFonts w:ascii="Times New Roman" w:hAnsi="Times New Roman"/>
          <w:b w:val="0"/>
          <w:sz w:val="24"/>
        </w:rPr>
        <w:t xml:space="preserv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proofErr w:type="gramStart"/>
      <w:r w:rsidRPr="00D536B5">
        <w:t>A Deus</w:t>
      </w:r>
      <w:proofErr w:type="gramEnd"/>
      <w:r w:rsidRPr="00D536B5">
        <w:t xml:space="preserve">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 xml:space="preserve">O objetivo deste trabalho é desenvolver um sistema de controle inteligente de velocidade para veículos. Esse sistema deve ser capaz de ler a velocidade do veículo e controlar a aceleração do mesmo para manter essa velocidade de acordo com </w:t>
      </w:r>
      <w:proofErr w:type="gramStart"/>
      <w:r w:rsidRPr="001330FD">
        <w:rPr>
          <w:color w:val="000000"/>
        </w:rPr>
        <w:t>àquela</w:t>
      </w:r>
      <w:proofErr w:type="gramEnd"/>
      <w:r w:rsidRPr="001330FD">
        <w:rPr>
          <w:color w:val="000000"/>
        </w:rPr>
        <w:t xml:space="preserve">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 xml:space="preserve">O desenvolvimento do sistema é focado em utilizar </w:t>
      </w:r>
      <w:proofErr w:type="gramStart"/>
      <w:r w:rsidRPr="001330FD">
        <w:rPr>
          <w:color w:val="000000"/>
        </w:rPr>
        <w:t>ferramentas de código livre e dispositivos eletrônicos de baixo custo</w:t>
      </w:r>
      <w:proofErr w:type="gramEnd"/>
      <w:r w:rsidRPr="001330FD">
        <w:rPr>
          <w:color w:val="000000"/>
        </w:rPr>
        <w:t xml:space="preserve"> para manter a velocidade do veículo constante de forma pervasiva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5F3A96" w:rsidRDefault="005F3A96" w:rsidP="00FA2E75">
      <w:pPr>
        <w:rPr>
          <w:color w:val="000000"/>
        </w:rPr>
      </w:pPr>
    </w:p>
    <w:p w:rsidR="005F3A96" w:rsidRDefault="005F3A96" w:rsidP="00FA2E75">
      <w:pPr>
        <w:rPr>
          <w:color w:val="000000"/>
        </w:rPr>
      </w:pPr>
    </w:p>
    <w:p w:rsidR="005F3A96" w:rsidRDefault="005F3A96"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876486" w:rsidRDefault="009857EA">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00B472B5"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38275" w:history="1">
        <w:r w:rsidR="00876486" w:rsidRPr="00AA22EC">
          <w:rPr>
            <w:rStyle w:val="Hyperlink"/>
            <w:noProof/>
          </w:rPr>
          <w:t>Lista de Figuras</w:t>
        </w:r>
        <w:r w:rsidR="00876486">
          <w:rPr>
            <w:noProof/>
            <w:webHidden/>
          </w:rPr>
          <w:tab/>
        </w:r>
        <w:r w:rsidR="00876486">
          <w:rPr>
            <w:noProof/>
            <w:webHidden/>
          </w:rPr>
          <w:fldChar w:fldCharType="begin"/>
        </w:r>
        <w:r w:rsidR="00876486">
          <w:rPr>
            <w:noProof/>
            <w:webHidden/>
          </w:rPr>
          <w:instrText xml:space="preserve"> PAGEREF _Toc453538275 \h </w:instrText>
        </w:r>
        <w:r w:rsidR="00876486">
          <w:rPr>
            <w:noProof/>
            <w:webHidden/>
          </w:rPr>
        </w:r>
        <w:r w:rsidR="00876486">
          <w:rPr>
            <w:noProof/>
            <w:webHidden/>
          </w:rPr>
          <w:fldChar w:fldCharType="separate"/>
        </w:r>
        <w:r w:rsidR="00876486">
          <w:rPr>
            <w:noProof/>
            <w:webHidden/>
          </w:rPr>
          <w:t>5</w:t>
        </w:r>
        <w:r w:rsidR="00876486">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76" w:history="1">
        <w:r w:rsidRPr="00AA22EC">
          <w:rPr>
            <w:rStyle w:val="Hyperlink"/>
            <w:noProof/>
          </w:rPr>
          <w:t>Lista de Gráficos</w:t>
        </w:r>
        <w:r>
          <w:rPr>
            <w:noProof/>
            <w:webHidden/>
          </w:rPr>
          <w:tab/>
        </w:r>
        <w:r>
          <w:rPr>
            <w:noProof/>
            <w:webHidden/>
          </w:rPr>
          <w:fldChar w:fldCharType="begin"/>
        </w:r>
        <w:r>
          <w:rPr>
            <w:noProof/>
            <w:webHidden/>
          </w:rPr>
          <w:instrText xml:space="preserve"> PAGEREF _Toc453538276 \h </w:instrText>
        </w:r>
        <w:r>
          <w:rPr>
            <w:noProof/>
            <w:webHidden/>
          </w:rPr>
        </w:r>
        <w:r>
          <w:rPr>
            <w:noProof/>
            <w:webHidden/>
          </w:rPr>
          <w:fldChar w:fldCharType="separate"/>
        </w:r>
        <w:r>
          <w:rPr>
            <w:noProof/>
            <w:webHidden/>
          </w:rPr>
          <w:t>6</w:t>
        </w:r>
        <w:r>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77" w:history="1">
        <w:r w:rsidRPr="00AA22EC">
          <w:rPr>
            <w:rStyle w:val="Hyperlink"/>
            <w:noProof/>
          </w:rPr>
          <w:t>Lista de Abreviaturas e Siglas</w:t>
        </w:r>
        <w:r>
          <w:rPr>
            <w:noProof/>
            <w:webHidden/>
          </w:rPr>
          <w:tab/>
        </w:r>
        <w:r>
          <w:rPr>
            <w:noProof/>
            <w:webHidden/>
          </w:rPr>
          <w:fldChar w:fldCharType="begin"/>
        </w:r>
        <w:r>
          <w:rPr>
            <w:noProof/>
            <w:webHidden/>
          </w:rPr>
          <w:instrText xml:space="preserve"> PAGEREF _Toc453538277 \h </w:instrText>
        </w:r>
        <w:r>
          <w:rPr>
            <w:noProof/>
            <w:webHidden/>
          </w:rPr>
        </w:r>
        <w:r>
          <w:rPr>
            <w:noProof/>
            <w:webHidden/>
          </w:rPr>
          <w:fldChar w:fldCharType="separate"/>
        </w:r>
        <w:r>
          <w:rPr>
            <w:noProof/>
            <w:webHidden/>
          </w:rPr>
          <w:t>7</w:t>
        </w:r>
        <w:r>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78" w:history="1">
        <w:r w:rsidRPr="00AA22EC">
          <w:rPr>
            <w:rStyle w:val="Hyperlink"/>
            <w:noProof/>
          </w:rPr>
          <w:t>CAPÍTULO 1: INTRODUÇÃO</w:t>
        </w:r>
        <w:r>
          <w:rPr>
            <w:noProof/>
            <w:webHidden/>
          </w:rPr>
          <w:tab/>
        </w:r>
        <w:r>
          <w:rPr>
            <w:noProof/>
            <w:webHidden/>
          </w:rPr>
          <w:fldChar w:fldCharType="begin"/>
        </w:r>
        <w:r>
          <w:rPr>
            <w:noProof/>
            <w:webHidden/>
          </w:rPr>
          <w:instrText xml:space="preserve"> PAGEREF _Toc453538278 \h </w:instrText>
        </w:r>
        <w:r>
          <w:rPr>
            <w:noProof/>
            <w:webHidden/>
          </w:rPr>
        </w:r>
        <w:r>
          <w:rPr>
            <w:noProof/>
            <w:webHidden/>
          </w:rPr>
          <w:fldChar w:fldCharType="separate"/>
        </w:r>
        <w:r>
          <w:rPr>
            <w:noProof/>
            <w:webHidden/>
          </w:rPr>
          <w:t>8</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79" w:history="1">
        <w:r w:rsidRPr="00AA22EC">
          <w:rPr>
            <w:rStyle w:val="Hyperlink"/>
            <w:noProof/>
          </w:rPr>
          <w:t>1.1. Contextualização e Motivação</w:t>
        </w:r>
        <w:r>
          <w:rPr>
            <w:noProof/>
            <w:webHidden/>
          </w:rPr>
          <w:tab/>
        </w:r>
        <w:r>
          <w:rPr>
            <w:noProof/>
            <w:webHidden/>
          </w:rPr>
          <w:fldChar w:fldCharType="begin"/>
        </w:r>
        <w:r>
          <w:rPr>
            <w:noProof/>
            <w:webHidden/>
          </w:rPr>
          <w:instrText xml:space="preserve"> PAGEREF _Toc453538279 \h </w:instrText>
        </w:r>
        <w:r>
          <w:rPr>
            <w:noProof/>
            <w:webHidden/>
          </w:rPr>
        </w:r>
        <w:r>
          <w:rPr>
            <w:noProof/>
            <w:webHidden/>
          </w:rPr>
          <w:fldChar w:fldCharType="separate"/>
        </w:r>
        <w:r>
          <w:rPr>
            <w:noProof/>
            <w:webHidden/>
          </w:rPr>
          <w:t>8</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0" w:history="1">
        <w:r w:rsidRPr="00AA22EC">
          <w:rPr>
            <w:rStyle w:val="Hyperlink"/>
            <w:noProof/>
          </w:rPr>
          <w:t>1.2. Objetivo</w:t>
        </w:r>
        <w:r>
          <w:rPr>
            <w:noProof/>
            <w:webHidden/>
          </w:rPr>
          <w:tab/>
        </w:r>
        <w:r>
          <w:rPr>
            <w:noProof/>
            <w:webHidden/>
          </w:rPr>
          <w:fldChar w:fldCharType="begin"/>
        </w:r>
        <w:r>
          <w:rPr>
            <w:noProof/>
            <w:webHidden/>
          </w:rPr>
          <w:instrText xml:space="preserve"> PAGEREF _Toc453538280 \h </w:instrText>
        </w:r>
        <w:r>
          <w:rPr>
            <w:noProof/>
            <w:webHidden/>
          </w:rPr>
        </w:r>
        <w:r>
          <w:rPr>
            <w:noProof/>
            <w:webHidden/>
          </w:rPr>
          <w:fldChar w:fldCharType="separate"/>
        </w:r>
        <w:r>
          <w:rPr>
            <w:noProof/>
            <w:webHidden/>
          </w:rPr>
          <w:t>9</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1" w:history="1">
        <w:r w:rsidRPr="00AA22EC">
          <w:rPr>
            <w:rStyle w:val="Hyperlink"/>
            <w:noProof/>
          </w:rPr>
          <w:t>1.3. Organização da Monografia</w:t>
        </w:r>
        <w:r>
          <w:rPr>
            <w:noProof/>
            <w:webHidden/>
          </w:rPr>
          <w:tab/>
        </w:r>
        <w:r>
          <w:rPr>
            <w:noProof/>
            <w:webHidden/>
          </w:rPr>
          <w:fldChar w:fldCharType="begin"/>
        </w:r>
        <w:r>
          <w:rPr>
            <w:noProof/>
            <w:webHidden/>
          </w:rPr>
          <w:instrText xml:space="preserve"> PAGEREF _Toc453538281 \h </w:instrText>
        </w:r>
        <w:r>
          <w:rPr>
            <w:noProof/>
            <w:webHidden/>
          </w:rPr>
        </w:r>
        <w:r>
          <w:rPr>
            <w:noProof/>
            <w:webHidden/>
          </w:rPr>
          <w:fldChar w:fldCharType="separate"/>
        </w:r>
        <w:r>
          <w:rPr>
            <w:noProof/>
            <w:webHidden/>
          </w:rPr>
          <w:t>11</w:t>
        </w:r>
        <w:r>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82" w:history="1">
        <w:r w:rsidRPr="00AA22EC">
          <w:rPr>
            <w:rStyle w:val="Hyperlink"/>
            <w:noProof/>
          </w:rPr>
          <w:t>CAPÍTULO 2: REVISÃO BIBLIOGRÁFICA</w:t>
        </w:r>
        <w:r>
          <w:rPr>
            <w:noProof/>
            <w:webHidden/>
          </w:rPr>
          <w:tab/>
        </w:r>
        <w:r>
          <w:rPr>
            <w:noProof/>
            <w:webHidden/>
          </w:rPr>
          <w:fldChar w:fldCharType="begin"/>
        </w:r>
        <w:r>
          <w:rPr>
            <w:noProof/>
            <w:webHidden/>
          </w:rPr>
          <w:instrText xml:space="preserve"> PAGEREF _Toc453538282 \h </w:instrText>
        </w:r>
        <w:r>
          <w:rPr>
            <w:noProof/>
            <w:webHidden/>
          </w:rPr>
        </w:r>
        <w:r>
          <w:rPr>
            <w:noProof/>
            <w:webHidden/>
          </w:rPr>
          <w:fldChar w:fldCharType="separate"/>
        </w:r>
        <w:r>
          <w:rPr>
            <w:noProof/>
            <w:webHidden/>
          </w:rPr>
          <w:t>12</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3" w:history="1">
        <w:r w:rsidRPr="00AA22EC">
          <w:rPr>
            <w:rStyle w:val="Hyperlink"/>
            <w:noProof/>
          </w:rPr>
          <w:t>2.1. Considerações Iniciais</w:t>
        </w:r>
        <w:r>
          <w:rPr>
            <w:noProof/>
            <w:webHidden/>
          </w:rPr>
          <w:tab/>
        </w:r>
        <w:r>
          <w:rPr>
            <w:noProof/>
            <w:webHidden/>
          </w:rPr>
          <w:fldChar w:fldCharType="begin"/>
        </w:r>
        <w:r>
          <w:rPr>
            <w:noProof/>
            <w:webHidden/>
          </w:rPr>
          <w:instrText xml:space="preserve"> PAGEREF _Toc453538283 \h </w:instrText>
        </w:r>
        <w:r>
          <w:rPr>
            <w:noProof/>
            <w:webHidden/>
          </w:rPr>
        </w:r>
        <w:r>
          <w:rPr>
            <w:noProof/>
            <w:webHidden/>
          </w:rPr>
          <w:fldChar w:fldCharType="separate"/>
        </w:r>
        <w:r>
          <w:rPr>
            <w:noProof/>
            <w:webHidden/>
          </w:rPr>
          <w:t>12</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4" w:history="1">
        <w:r w:rsidRPr="00AA22EC">
          <w:rPr>
            <w:rStyle w:val="Hyperlink"/>
            <w:noProof/>
          </w:rPr>
          <w:t>2.2. Conceitos e Técnicas Relevantes</w:t>
        </w:r>
        <w:r>
          <w:rPr>
            <w:noProof/>
            <w:webHidden/>
          </w:rPr>
          <w:tab/>
        </w:r>
        <w:r>
          <w:rPr>
            <w:noProof/>
            <w:webHidden/>
          </w:rPr>
          <w:fldChar w:fldCharType="begin"/>
        </w:r>
        <w:r>
          <w:rPr>
            <w:noProof/>
            <w:webHidden/>
          </w:rPr>
          <w:instrText xml:space="preserve"> PAGEREF _Toc453538284 \h </w:instrText>
        </w:r>
        <w:r>
          <w:rPr>
            <w:noProof/>
            <w:webHidden/>
          </w:rPr>
        </w:r>
        <w:r>
          <w:rPr>
            <w:noProof/>
            <w:webHidden/>
          </w:rPr>
          <w:fldChar w:fldCharType="separate"/>
        </w:r>
        <w:r>
          <w:rPr>
            <w:noProof/>
            <w:webHidden/>
          </w:rPr>
          <w:t>12</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5" w:history="1">
        <w:r w:rsidRPr="00AA22EC">
          <w:rPr>
            <w:rStyle w:val="Hyperlink"/>
            <w:noProof/>
          </w:rPr>
          <w:t>2.3. Trabalhos Relacionados</w:t>
        </w:r>
        <w:r>
          <w:rPr>
            <w:noProof/>
            <w:webHidden/>
          </w:rPr>
          <w:tab/>
        </w:r>
        <w:r>
          <w:rPr>
            <w:noProof/>
            <w:webHidden/>
          </w:rPr>
          <w:fldChar w:fldCharType="begin"/>
        </w:r>
        <w:r>
          <w:rPr>
            <w:noProof/>
            <w:webHidden/>
          </w:rPr>
          <w:instrText xml:space="preserve"> PAGEREF _Toc453538285 \h </w:instrText>
        </w:r>
        <w:r>
          <w:rPr>
            <w:noProof/>
            <w:webHidden/>
          </w:rPr>
        </w:r>
        <w:r>
          <w:rPr>
            <w:noProof/>
            <w:webHidden/>
          </w:rPr>
          <w:fldChar w:fldCharType="separate"/>
        </w:r>
        <w:r>
          <w:rPr>
            <w:noProof/>
            <w:webHidden/>
          </w:rPr>
          <w:t>15</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6" w:history="1">
        <w:r w:rsidRPr="00AA22EC">
          <w:rPr>
            <w:rStyle w:val="Hyperlink"/>
            <w:noProof/>
          </w:rPr>
          <w:t>2.4. Considerações Finais</w:t>
        </w:r>
        <w:r>
          <w:rPr>
            <w:noProof/>
            <w:webHidden/>
          </w:rPr>
          <w:tab/>
        </w:r>
        <w:r>
          <w:rPr>
            <w:noProof/>
            <w:webHidden/>
          </w:rPr>
          <w:fldChar w:fldCharType="begin"/>
        </w:r>
        <w:r>
          <w:rPr>
            <w:noProof/>
            <w:webHidden/>
          </w:rPr>
          <w:instrText xml:space="preserve"> PAGEREF _Toc453538286 \h </w:instrText>
        </w:r>
        <w:r>
          <w:rPr>
            <w:noProof/>
            <w:webHidden/>
          </w:rPr>
        </w:r>
        <w:r>
          <w:rPr>
            <w:noProof/>
            <w:webHidden/>
          </w:rPr>
          <w:fldChar w:fldCharType="separate"/>
        </w:r>
        <w:r>
          <w:rPr>
            <w:noProof/>
            <w:webHidden/>
          </w:rPr>
          <w:t>17</w:t>
        </w:r>
        <w:r>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87" w:history="1">
        <w:r w:rsidRPr="00AA22EC">
          <w:rPr>
            <w:rStyle w:val="Hyperlink"/>
            <w:noProof/>
          </w:rPr>
          <w:t>CAPÍTULO 3: DESENVOLVIMENTO</w:t>
        </w:r>
        <w:r>
          <w:rPr>
            <w:noProof/>
            <w:webHidden/>
          </w:rPr>
          <w:tab/>
        </w:r>
        <w:r>
          <w:rPr>
            <w:noProof/>
            <w:webHidden/>
          </w:rPr>
          <w:fldChar w:fldCharType="begin"/>
        </w:r>
        <w:r>
          <w:rPr>
            <w:noProof/>
            <w:webHidden/>
          </w:rPr>
          <w:instrText xml:space="preserve"> PAGEREF _Toc453538287 \h </w:instrText>
        </w:r>
        <w:r>
          <w:rPr>
            <w:noProof/>
            <w:webHidden/>
          </w:rPr>
        </w:r>
        <w:r>
          <w:rPr>
            <w:noProof/>
            <w:webHidden/>
          </w:rPr>
          <w:fldChar w:fldCharType="separate"/>
        </w:r>
        <w:r>
          <w:rPr>
            <w:noProof/>
            <w:webHidden/>
          </w:rPr>
          <w:t>18</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8" w:history="1">
        <w:r w:rsidRPr="00AA22EC">
          <w:rPr>
            <w:rStyle w:val="Hyperlink"/>
            <w:noProof/>
          </w:rPr>
          <w:t>3.1. Desenvolvimento do sistema pervasivo</w:t>
        </w:r>
        <w:r>
          <w:rPr>
            <w:noProof/>
            <w:webHidden/>
          </w:rPr>
          <w:tab/>
        </w:r>
        <w:r>
          <w:rPr>
            <w:noProof/>
            <w:webHidden/>
          </w:rPr>
          <w:fldChar w:fldCharType="begin"/>
        </w:r>
        <w:r>
          <w:rPr>
            <w:noProof/>
            <w:webHidden/>
          </w:rPr>
          <w:instrText xml:space="preserve"> PAGEREF _Toc453538288 \h </w:instrText>
        </w:r>
        <w:r>
          <w:rPr>
            <w:noProof/>
            <w:webHidden/>
          </w:rPr>
        </w:r>
        <w:r>
          <w:rPr>
            <w:noProof/>
            <w:webHidden/>
          </w:rPr>
          <w:fldChar w:fldCharType="separate"/>
        </w:r>
        <w:r>
          <w:rPr>
            <w:noProof/>
            <w:webHidden/>
          </w:rPr>
          <w:t>18</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89" w:history="1">
        <w:r w:rsidRPr="00AA22EC">
          <w:rPr>
            <w:rStyle w:val="Hyperlink"/>
            <w:noProof/>
          </w:rPr>
          <w:t>3.2. Desenvolvimento do sistema do controlador de velocidade</w:t>
        </w:r>
        <w:r>
          <w:rPr>
            <w:noProof/>
            <w:webHidden/>
          </w:rPr>
          <w:tab/>
        </w:r>
        <w:r>
          <w:rPr>
            <w:noProof/>
            <w:webHidden/>
          </w:rPr>
          <w:fldChar w:fldCharType="begin"/>
        </w:r>
        <w:r>
          <w:rPr>
            <w:noProof/>
            <w:webHidden/>
          </w:rPr>
          <w:instrText xml:space="preserve"> PAGEREF _Toc453538289 \h </w:instrText>
        </w:r>
        <w:r>
          <w:rPr>
            <w:noProof/>
            <w:webHidden/>
          </w:rPr>
        </w:r>
        <w:r>
          <w:rPr>
            <w:noProof/>
            <w:webHidden/>
          </w:rPr>
          <w:fldChar w:fldCharType="separate"/>
        </w:r>
        <w:r>
          <w:rPr>
            <w:noProof/>
            <w:webHidden/>
          </w:rPr>
          <w:t>21</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90" w:history="1">
        <w:r w:rsidRPr="00AA22EC">
          <w:rPr>
            <w:rStyle w:val="Hyperlink"/>
            <w:noProof/>
          </w:rPr>
          <w:t>3.4. Resultados Obtidos</w:t>
        </w:r>
        <w:r>
          <w:rPr>
            <w:noProof/>
            <w:webHidden/>
          </w:rPr>
          <w:tab/>
        </w:r>
        <w:r>
          <w:rPr>
            <w:noProof/>
            <w:webHidden/>
          </w:rPr>
          <w:fldChar w:fldCharType="begin"/>
        </w:r>
        <w:r>
          <w:rPr>
            <w:noProof/>
            <w:webHidden/>
          </w:rPr>
          <w:instrText xml:space="preserve"> PAGEREF _Toc453538290 \h </w:instrText>
        </w:r>
        <w:r>
          <w:rPr>
            <w:noProof/>
            <w:webHidden/>
          </w:rPr>
        </w:r>
        <w:r>
          <w:rPr>
            <w:noProof/>
            <w:webHidden/>
          </w:rPr>
          <w:fldChar w:fldCharType="separate"/>
        </w:r>
        <w:r>
          <w:rPr>
            <w:noProof/>
            <w:webHidden/>
          </w:rPr>
          <w:t>34</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91" w:history="1">
        <w:r w:rsidRPr="00AA22EC">
          <w:rPr>
            <w:rStyle w:val="Hyperlink"/>
            <w:noProof/>
          </w:rPr>
          <w:t>3.5. Dificuldades, Limitações e Trabalhos Futuros</w:t>
        </w:r>
        <w:r>
          <w:rPr>
            <w:noProof/>
            <w:webHidden/>
          </w:rPr>
          <w:tab/>
        </w:r>
        <w:r>
          <w:rPr>
            <w:noProof/>
            <w:webHidden/>
          </w:rPr>
          <w:fldChar w:fldCharType="begin"/>
        </w:r>
        <w:r>
          <w:rPr>
            <w:noProof/>
            <w:webHidden/>
          </w:rPr>
          <w:instrText xml:space="preserve"> PAGEREF _Toc453538291 \h </w:instrText>
        </w:r>
        <w:r>
          <w:rPr>
            <w:noProof/>
            <w:webHidden/>
          </w:rPr>
        </w:r>
        <w:r>
          <w:rPr>
            <w:noProof/>
            <w:webHidden/>
          </w:rPr>
          <w:fldChar w:fldCharType="separate"/>
        </w:r>
        <w:r>
          <w:rPr>
            <w:noProof/>
            <w:webHidden/>
          </w:rPr>
          <w:t>35</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92" w:history="1">
        <w:r w:rsidRPr="00AA22EC">
          <w:rPr>
            <w:rStyle w:val="Hyperlink"/>
            <w:noProof/>
          </w:rPr>
          <w:t>3.6. Considerações Finais</w:t>
        </w:r>
        <w:r>
          <w:rPr>
            <w:noProof/>
            <w:webHidden/>
          </w:rPr>
          <w:tab/>
        </w:r>
        <w:r>
          <w:rPr>
            <w:noProof/>
            <w:webHidden/>
          </w:rPr>
          <w:fldChar w:fldCharType="begin"/>
        </w:r>
        <w:r>
          <w:rPr>
            <w:noProof/>
            <w:webHidden/>
          </w:rPr>
          <w:instrText xml:space="preserve"> PAGEREF _Toc453538292 \h </w:instrText>
        </w:r>
        <w:r>
          <w:rPr>
            <w:noProof/>
            <w:webHidden/>
          </w:rPr>
        </w:r>
        <w:r>
          <w:rPr>
            <w:noProof/>
            <w:webHidden/>
          </w:rPr>
          <w:fldChar w:fldCharType="separate"/>
        </w:r>
        <w:r>
          <w:rPr>
            <w:noProof/>
            <w:webHidden/>
          </w:rPr>
          <w:t>36</w:t>
        </w:r>
        <w:r>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93" w:history="1">
        <w:r w:rsidRPr="00AA22EC">
          <w:rPr>
            <w:rStyle w:val="Hyperlink"/>
            <w:noProof/>
          </w:rPr>
          <w:t>CAPÍTULO 4: CON</w:t>
        </w:r>
        <w:r w:rsidRPr="00AA22EC">
          <w:rPr>
            <w:rStyle w:val="Hyperlink"/>
            <w:noProof/>
          </w:rPr>
          <w:t>C</w:t>
        </w:r>
        <w:r w:rsidRPr="00AA22EC">
          <w:rPr>
            <w:rStyle w:val="Hyperlink"/>
            <w:noProof/>
          </w:rPr>
          <w:t>LUSÃO</w:t>
        </w:r>
        <w:r>
          <w:rPr>
            <w:noProof/>
            <w:webHidden/>
          </w:rPr>
          <w:tab/>
        </w:r>
        <w:r>
          <w:rPr>
            <w:noProof/>
            <w:webHidden/>
          </w:rPr>
          <w:fldChar w:fldCharType="begin"/>
        </w:r>
        <w:r>
          <w:rPr>
            <w:noProof/>
            <w:webHidden/>
          </w:rPr>
          <w:instrText xml:space="preserve"> PAGEREF _Toc453538293 \h </w:instrText>
        </w:r>
        <w:r>
          <w:rPr>
            <w:noProof/>
            <w:webHidden/>
          </w:rPr>
        </w:r>
        <w:r>
          <w:rPr>
            <w:noProof/>
            <w:webHidden/>
          </w:rPr>
          <w:fldChar w:fldCharType="separate"/>
        </w:r>
        <w:r>
          <w:rPr>
            <w:noProof/>
            <w:webHidden/>
          </w:rPr>
          <w:t>37</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94" w:history="1">
        <w:r w:rsidRPr="00AA22EC">
          <w:rPr>
            <w:rStyle w:val="Hyperlink"/>
            <w:noProof/>
          </w:rPr>
          <w:t>4.1. Contribuições</w:t>
        </w:r>
        <w:r>
          <w:rPr>
            <w:noProof/>
            <w:webHidden/>
          </w:rPr>
          <w:tab/>
        </w:r>
        <w:r>
          <w:rPr>
            <w:noProof/>
            <w:webHidden/>
          </w:rPr>
          <w:fldChar w:fldCharType="begin"/>
        </w:r>
        <w:r>
          <w:rPr>
            <w:noProof/>
            <w:webHidden/>
          </w:rPr>
          <w:instrText xml:space="preserve"> PAGEREF _Toc453538294 \h </w:instrText>
        </w:r>
        <w:r>
          <w:rPr>
            <w:noProof/>
            <w:webHidden/>
          </w:rPr>
        </w:r>
        <w:r>
          <w:rPr>
            <w:noProof/>
            <w:webHidden/>
          </w:rPr>
          <w:fldChar w:fldCharType="separate"/>
        </w:r>
        <w:r>
          <w:rPr>
            <w:noProof/>
            <w:webHidden/>
          </w:rPr>
          <w:t>38</w:t>
        </w:r>
        <w:r>
          <w:rPr>
            <w:noProof/>
            <w:webHidden/>
          </w:rPr>
          <w:fldChar w:fldCharType="end"/>
        </w:r>
      </w:hyperlink>
    </w:p>
    <w:p w:rsidR="00876486" w:rsidRDefault="00876486">
      <w:pPr>
        <w:pStyle w:val="Sumrio2"/>
        <w:tabs>
          <w:tab w:val="right" w:leader="dot" w:pos="8778"/>
        </w:tabs>
        <w:rPr>
          <w:rFonts w:asciiTheme="minorHAnsi" w:eastAsiaTheme="minorEastAsia" w:hAnsiTheme="minorHAnsi" w:cstheme="minorBidi"/>
          <w:smallCaps w:val="0"/>
          <w:noProof/>
        </w:rPr>
      </w:pPr>
      <w:hyperlink w:anchor="_Toc453538295" w:history="1">
        <w:r w:rsidRPr="00AA22EC">
          <w:rPr>
            <w:rStyle w:val="Hyperlink"/>
            <w:noProof/>
          </w:rPr>
          <w:t>4.2. Considerações sobre o Curso de Graduação</w:t>
        </w:r>
        <w:r>
          <w:rPr>
            <w:noProof/>
            <w:webHidden/>
          </w:rPr>
          <w:tab/>
        </w:r>
        <w:r>
          <w:rPr>
            <w:noProof/>
            <w:webHidden/>
          </w:rPr>
          <w:fldChar w:fldCharType="begin"/>
        </w:r>
        <w:r>
          <w:rPr>
            <w:noProof/>
            <w:webHidden/>
          </w:rPr>
          <w:instrText xml:space="preserve"> PAGEREF _Toc453538295 \h </w:instrText>
        </w:r>
        <w:r>
          <w:rPr>
            <w:noProof/>
            <w:webHidden/>
          </w:rPr>
        </w:r>
        <w:r>
          <w:rPr>
            <w:noProof/>
            <w:webHidden/>
          </w:rPr>
          <w:fldChar w:fldCharType="separate"/>
        </w:r>
        <w:r>
          <w:rPr>
            <w:noProof/>
            <w:webHidden/>
          </w:rPr>
          <w:t>38</w:t>
        </w:r>
        <w:r>
          <w:rPr>
            <w:noProof/>
            <w:webHidden/>
          </w:rPr>
          <w:fldChar w:fldCharType="end"/>
        </w:r>
      </w:hyperlink>
    </w:p>
    <w:p w:rsidR="00876486" w:rsidRDefault="00876486">
      <w:pPr>
        <w:pStyle w:val="Sumrio1"/>
        <w:tabs>
          <w:tab w:val="right" w:leader="dot" w:pos="8778"/>
        </w:tabs>
        <w:rPr>
          <w:rFonts w:asciiTheme="minorHAnsi" w:eastAsiaTheme="minorEastAsia" w:hAnsiTheme="minorHAnsi" w:cstheme="minorBidi"/>
          <w:b w:val="0"/>
          <w:caps w:val="0"/>
          <w:noProof/>
        </w:rPr>
      </w:pPr>
      <w:hyperlink w:anchor="_Toc453538296" w:history="1">
        <w:r w:rsidRPr="00AA22EC">
          <w:rPr>
            <w:rStyle w:val="Hyperlink"/>
            <w:noProof/>
          </w:rPr>
          <w:t>REFERÊNCIAS</w:t>
        </w:r>
        <w:r>
          <w:rPr>
            <w:noProof/>
            <w:webHidden/>
          </w:rPr>
          <w:tab/>
        </w:r>
        <w:r>
          <w:rPr>
            <w:noProof/>
            <w:webHidden/>
          </w:rPr>
          <w:fldChar w:fldCharType="begin"/>
        </w:r>
        <w:r>
          <w:rPr>
            <w:noProof/>
            <w:webHidden/>
          </w:rPr>
          <w:instrText xml:space="preserve"> PAGEREF _Toc453538296 \h </w:instrText>
        </w:r>
        <w:r>
          <w:rPr>
            <w:noProof/>
            <w:webHidden/>
          </w:rPr>
        </w:r>
        <w:r>
          <w:rPr>
            <w:noProof/>
            <w:webHidden/>
          </w:rPr>
          <w:fldChar w:fldCharType="separate"/>
        </w:r>
        <w:r>
          <w:rPr>
            <w:noProof/>
            <w:webHidden/>
          </w:rPr>
          <w:t>40</w:t>
        </w:r>
        <w:r>
          <w:rPr>
            <w:noProof/>
            <w:webHidden/>
          </w:rPr>
          <w:fldChar w:fldCharType="end"/>
        </w:r>
      </w:hyperlink>
    </w:p>
    <w:p w:rsidR="00A46B33" w:rsidRPr="00DA0F32" w:rsidRDefault="009857EA"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40451384"/>
      <w:bookmarkStart w:id="1" w:name="_Toc240451547"/>
      <w:bookmarkStart w:id="2" w:name="_Toc223175047"/>
      <w:bookmarkStart w:id="3" w:name="_Toc223880326"/>
      <w:bookmarkStart w:id="4" w:name="_Toc238540329"/>
      <w:bookmarkStart w:id="5" w:name="_Toc240449889"/>
      <w:bookmarkStart w:id="6" w:name="_Toc453538275"/>
      <w:r w:rsidR="00545C41" w:rsidRPr="00DA0F32">
        <w:lastRenderedPageBreak/>
        <w:t>Lista de Figuras</w:t>
      </w:r>
      <w:bookmarkEnd w:id="0"/>
      <w:bookmarkEnd w:id="1"/>
      <w:bookmarkEnd w:id="6"/>
    </w:p>
    <w:p w:rsidR="00C91057" w:rsidRDefault="009857EA">
      <w:pPr>
        <w:pStyle w:val="ndicedeilustraes"/>
        <w:tabs>
          <w:tab w:val="right" w:leader="dot" w:pos="8778"/>
        </w:tabs>
        <w:rPr>
          <w:rFonts w:asciiTheme="minorHAnsi" w:eastAsiaTheme="minorEastAsia" w:hAnsiTheme="minorHAnsi" w:cstheme="minorBidi"/>
          <w:noProof/>
          <w:sz w:val="22"/>
          <w:szCs w:val="22"/>
        </w:rPr>
      </w:pPr>
      <w:r w:rsidRPr="00DA0F32">
        <w:fldChar w:fldCharType="begin"/>
      </w:r>
      <w:r w:rsidR="0004211A" w:rsidRPr="00DA0F32">
        <w:instrText xml:space="preserve"> TOC \h \z \c "Figura" </w:instrText>
      </w:r>
      <w:r w:rsidRPr="00DA0F32">
        <w:fldChar w:fldCharType="separate"/>
      </w:r>
      <w:hyperlink w:anchor="_Toc453537911" w:history="1">
        <w:r w:rsidR="00C91057" w:rsidRPr="0084030B">
          <w:rPr>
            <w:rStyle w:val="Hyperlink"/>
            <w:noProof/>
          </w:rPr>
          <w:t>Figura 1: Diagrama de um PID</w:t>
        </w:r>
        <w:r w:rsidR="00C91057">
          <w:rPr>
            <w:noProof/>
            <w:webHidden/>
          </w:rPr>
          <w:tab/>
        </w:r>
        <w:r w:rsidR="00C91057">
          <w:rPr>
            <w:noProof/>
            <w:webHidden/>
          </w:rPr>
          <w:fldChar w:fldCharType="begin"/>
        </w:r>
        <w:r w:rsidR="00C91057">
          <w:rPr>
            <w:noProof/>
            <w:webHidden/>
          </w:rPr>
          <w:instrText xml:space="preserve"> PAGEREF _Toc453537911 \h </w:instrText>
        </w:r>
        <w:r w:rsidR="00C91057">
          <w:rPr>
            <w:noProof/>
            <w:webHidden/>
          </w:rPr>
        </w:r>
        <w:r w:rsidR="00C91057">
          <w:rPr>
            <w:noProof/>
            <w:webHidden/>
          </w:rPr>
          <w:fldChar w:fldCharType="separate"/>
        </w:r>
        <w:r w:rsidR="00876486">
          <w:rPr>
            <w:noProof/>
            <w:webHidden/>
          </w:rPr>
          <w:t>12</w:t>
        </w:r>
        <w:r w:rsidR="00C91057">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2" w:history="1">
        <w:r w:rsidRPr="0084030B">
          <w:rPr>
            <w:rStyle w:val="Hyperlink"/>
            <w:noProof/>
          </w:rPr>
          <w:t>Figura 2: Carro Autônomo da Google</w:t>
        </w:r>
        <w:r>
          <w:rPr>
            <w:noProof/>
            <w:webHidden/>
          </w:rPr>
          <w:tab/>
        </w:r>
        <w:r>
          <w:rPr>
            <w:noProof/>
            <w:webHidden/>
          </w:rPr>
          <w:fldChar w:fldCharType="begin"/>
        </w:r>
        <w:r>
          <w:rPr>
            <w:noProof/>
            <w:webHidden/>
          </w:rPr>
          <w:instrText xml:space="preserve"> PAGEREF _Toc453537912 \h </w:instrText>
        </w:r>
        <w:r>
          <w:rPr>
            <w:noProof/>
            <w:webHidden/>
          </w:rPr>
        </w:r>
        <w:r>
          <w:rPr>
            <w:noProof/>
            <w:webHidden/>
          </w:rPr>
          <w:fldChar w:fldCharType="separate"/>
        </w:r>
        <w:r w:rsidR="00876486">
          <w:rPr>
            <w:noProof/>
            <w:webHidden/>
          </w:rPr>
          <w:t>16</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3" w:history="1">
        <w:r w:rsidRPr="0084030B">
          <w:rPr>
            <w:rStyle w:val="Hyperlink"/>
            <w:noProof/>
          </w:rPr>
          <w:t>Figura 3: CaRINA 2</w:t>
        </w:r>
        <w:r>
          <w:rPr>
            <w:noProof/>
            <w:webHidden/>
          </w:rPr>
          <w:tab/>
        </w:r>
        <w:r>
          <w:rPr>
            <w:noProof/>
            <w:webHidden/>
          </w:rPr>
          <w:fldChar w:fldCharType="begin"/>
        </w:r>
        <w:r>
          <w:rPr>
            <w:noProof/>
            <w:webHidden/>
          </w:rPr>
          <w:instrText xml:space="preserve"> PAGEREF _Toc453537913 \h </w:instrText>
        </w:r>
        <w:r>
          <w:rPr>
            <w:noProof/>
            <w:webHidden/>
          </w:rPr>
        </w:r>
        <w:r>
          <w:rPr>
            <w:noProof/>
            <w:webHidden/>
          </w:rPr>
          <w:fldChar w:fldCharType="separate"/>
        </w:r>
        <w:r w:rsidR="00876486">
          <w:rPr>
            <w:noProof/>
            <w:webHidden/>
          </w:rPr>
          <w:t>17</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4" w:history="1">
        <w:r w:rsidRPr="0084030B">
          <w:rPr>
            <w:rStyle w:val="Hyperlink"/>
            <w:noProof/>
          </w:rPr>
          <w:t>Figura 4: Diagrama do Projeto</w:t>
        </w:r>
        <w:r>
          <w:rPr>
            <w:noProof/>
            <w:webHidden/>
          </w:rPr>
          <w:tab/>
        </w:r>
        <w:r>
          <w:rPr>
            <w:noProof/>
            <w:webHidden/>
          </w:rPr>
          <w:fldChar w:fldCharType="begin"/>
        </w:r>
        <w:r>
          <w:rPr>
            <w:noProof/>
            <w:webHidden/>
          </w:rPr>
          <w:instrText xml:space="preserve"> PAGEREF _Toc453537914 \h </w:instrText>
        </w:r>
        <w:r>
          <w:rPr>
            <w:noProof/>
            <w:webHidden/>
          </w:rPr>
        </w:r>
        <w:r>
          <w:rPr>
            <w:noProof/>
            <w:webHidden/>
          </w:rPr>
          <w:fldChar w:fldCharType="separate"/>
        </w:r>
        <w:r w:rsidR="00876486">
          <w:rPr>
            <w:noProof/>
            <w:webHidden/>
          </w:rPr>
          <w:t>18</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5" w:history="1">
        <w:r w:rsidRPr="0084030B">
          <w:rPr>
            <w:rStyle w:val="Hyperlink"/>
            <w:noProof/>
          </w:rPr>
          <w:t>Figura 5: Pseudocódigo do sistema pervasivo</w:t>
        </w:r>
        <w:r>
          <w:rPr>
            <w:noProof/>
            <w:webHidden/>
          </w:rPr>
          <w:tab/>
        </w:r>
        <w:r>
          <w:rPr>
            <w:noProof/>
            <w:webHidden/>
          </w:rPr>
          <w:fldChar w:fldCharType="begin"/>
        </w:r>
        <w:r>
          <w:rPr>
            <w:noProof/>
            <w:webHidden/>
          </w:rPr>
          <w:instrText xml:space="preserve"> PAGEREF _Toc453537915 \h </w:instrText>
        </w:r>
        <w:r>
          <w:rPr>
            <w:noProof/>
            <w:webHidden/>
          </w:rPr>
        </w:r>
        <w:r>
          <w:rPr>
            <w:noProof/>
            <w:webHidden/>
          </w:rPr>
          <w:fldChar w:fldCharType="separate"/>
        </w:r>
        <w:r w:rsidR="00876486">
          <w:rPr>
            <w:noProof/>
            <w:webHidden/>
          </w:rPr>
          <w:t>20</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6" w:history="1">
        <w:r w:rsidRPr="0084030B">
          <w:rPr>
            <w:rStyle w:val="Hyperlink"/>
            <w:noProof/>
          </w:rPr>
          <w:t>Figura 6: Circuito do sistema de piloto automático</w:t>
        </w:r>
        <w:r>
          <w:rPr>
            <w:noProof/>
            <w:webHidden/>
          </w:rPr>
          <w:tab/>
        </w:r>
        <w:r>
          <w:rPr>
            <w:noProof/>
            <w:webHidden/>
          </w:rPr>
          <w:fldChar w:fldCharType="begin"/>
        </w:r>
        <w:r>
          <w:rPr>
            <w:noProof/>
            <w:webHidden/>
          </w:rPr>
          <w:instrText xml:space="preserve"> PAGEREF _Toc453537916 \h </w:instrText>
        </w:r>
        <w:r>
          <w:rPr>
            <w:noProof/>
            <w:webHidden/>
          </w:rPr>
        </w:r>
        <w:r>
          <w:rPr>
            <w:noProof/>
            <w:webHidden/>
          </w:rPr>
          <w:fldChar w:fldCharType="separate"/>
        </w:r>
        <w:r w:rsidR="00876486">
          <w:rPr>
            <w:noProof/>
            <w:webHidden/>
          </w:rPr>
          <w:t>21</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7" w:history="1">
        <w:r w:rsidRPr="0084030B">
          <w:rPr>
            <w:rStyle w:val="Hyperlink"/>
            <w:noProof/>
          </w:rPr>
          <w:t>Figura 7: Arduino Pro Mini</w:t>
        </w:r>
        <w:r>
          <w:rPr>
            <w:noProof/>
            <w:webHidden/>
          </w:rPr>
          <w:tab/>
        </w:r>
        <w:r>
          <w:rPr>
            <w:noProof/>
            <w:webHidden/>
          </w:rPr>
          <w:fldChar w:fldCharType="begin"/>
        </w:r>
        <w:r>
          <w:rPr>
            <w:noProof/>
            <w:webHidden/>
          </w:rPr>
          <w:instrText xml:space="preserve"> PAGEREF _Toc453537917 \h </w:instrText>
        </w:r>
        <w:r>
          <w:rPr>
            <w:noProof/>
            <w:webHidden/>
          </w:rPr>
        </w:r>
        <w:r>
          <w:rPr>
            <w:noProof/>
            <w:webHidden/>
          </w:rPr>
          <w:fldChar w:fldCharType="separate"/>
        </w:r>
        <w:r w:rsidR="00876486">
          <w:rPr>
            <w:noProof/>
            <w:webHidden/>
          </w:rPr>
          <w:t>23</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8" w:history="1">
        <w:r w:rsidRPr="0084030B">
          <w:rPr>
            <w:rStyle w:val="Hyperlink"/>
            <w:noProof/>
          </w:rPr>
          <w:t>Figura 8: Módulo Bluetooth BTH-07</w:t>
        </w:r>
        <w:r>
          <w:rPr>
            <w:noProof/>
            <w:webHidden/>
          </w:rPr>
          <w:tab/>
        </w:r>
        <w:r>
          <w:rPr>
            <w:noProof/>
            <w:webHidden/>
          </w:rPr>
          <w:fldChar w:fldCharType="begin"/>
        </w:r>
        <w:r>
          <w:rPr>
            <w:noProof/>
            <w:webHidden/>
          </w:rPr>
          <w:instrText xml:space="preserve"> PAGEREF _Toc453537918 \h </w:instrText>
        </w:r>
        <w:r>
          <w:rPr>
            <w:noProof/>
            <w:webHidden/>
          </w:rPr>
        </w:r>
        <w:r>
          <w:rPr>
            <w:noProof/>
            <w:webHidden/>
          </w:rPr>
          <w:fldChar w:fldCharType="separate"/>
        </w:r>
        <w:r w:rsidR="00876486">
          <w:rPr>
            <w:noProof/>
            <w:webHidden/>
          </w:rPr>
          <w:t>23</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19" w:history="1">
        <w:r w:rsidRPr="0084030B">
          <w:rPr>
            <w:rStyle w:val="Hyperlink"/>
            <w:noProof/>
          </w:rPr>
          <w:t>Figura 9: Módulo de Diagnóstico Bluetooth ELM327</w:t>
        </w:r>
        <w:r>
          <w:rPr>
            <w:noProof/>
            <w:webHidden/>
          </w:rPr>
          <w:tab/>
        </w:r>
        <w:r>
          <w:rPr>
            <w:noProof/>
            <w:webHidden/>
          </w:rPr>
          <w:fldChar w:fldCharType="begin"/>
        </w:r>
        <w:r>
          <w:rPr>
            <w:noProof/>
            <w:webHidden/>
          </w:rPr>
          <w:instrText xml:space="preserve"> PAGEREF _Toc453537919 \h </w:instrText>
        </w:r>
        <w:r>
          <w:rPr>
            <w:noProof/>
            <w:webHidden/>
          </w:rPr>
        </w:r>
        <w:r>
          <w:rPr>
            <w:noProof/>
            <w:webHidden/>
          </w:rPr>
          <w:fldChar w:fldCharType="separate"/>
        </w:r>
        <w:r w:rsidR="00876486">
          <w:rPr>
            <w:noProof/>
            <w:webHidden/>
          </w:rPr>
          <w:t>24</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0" w:history="1">
        <w:r w:rsidRPr="0084030B">
          <w:rPr>
            <w:rStyle w:val="Hyperlink"/>
            <w:noProof/>
            <w:lang w:val="en-US"/>
          </w:rPr>
          <w:t>Figura 10: Servo-motor Toward Pro MG996 15 kg/cm</w:t>
        </w:r>
        <w:r>
          <w:rPr>
            <w:noProof/>
            <w:webHidden/>
          </w:rPr>
          <w:tab/>
        </w:r>
        <w:r>
          <w:rPr>
            <w:noProof/>
            <w:webHidden/>
          </w:rPr>
          <w:fldChar w:fldCharType="begin"/>
        </w:r>
        <w:r>
          <w:rPr>
            <w:noProof/>
            <w:webHidden/>
          </w:rPr>
          <w:instrText xml:space="preserve"> PAGEREF _Toc453537920 \h </w:instrText>
        </w:r>
        <w:r>
          <w:rPr>
            <w:noProof/>
            <w:webHidden/>
          </w:rPr>
        </w:r>
        <w:r>
          <w:rPr>
            <w:noProof/>
            <w:webHidden/>
          </w:rPr>
          <w:fldChar w:fldCharType="separate"/>
        </w:r>
        <w:r w:rsidR="00876486">
          <w:rPr>
            <w:noProof/>
            <w:webHidden/>
          </w:rPr>
          <w:t>24</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1" w:history="1">
        <w:r w:rsidRPr="0084030B">
          <w:rPr>
            <w:rStyle w:val="Hyperlink"/>
            <w:noProof/>
          </w:rPr>
          <w:t>Figura 11: Regulador de tensão 78M33 de 5V para 3.3V</w:t>
        </w:r>
        <w:r>
          <w:rPr>
            <w:noProof/>
            <w:webHidden/>
          </w:rPr>
          <w:tab/>
        </w:r>
        <w:r>
          <w:rPr>
            <w:noProof/>
            <w:webHidden/>
          </w:rPr>
          <w:fldChar w:fldCharType="begin"/>
        </w:r>
        <w:r>
          <w:rPr>
            <w:noProof/>
            <w:webHidden/>
          </w:rPr>
          <w:instrText xml:space="preserve"> PAGEREF _Toc453537921 \h </w:instrText>
        </w:r>
        <w:r>
          <w:rPr>
            <w:noProof/>
            <w:webHidden/>
          </w:rPr>
        </w:r>
        <w:r>
          <w:rPr>
            <w:noProof/>
            <w:webHidden/>
          </w:rPr>
          <w:fldChar w:fldCharType="separate"/>
        </w:r>
        <w:r w:rsidR="00876486">
          <w:rPr>
            <w:noProof/>
            <w:webHidden/>
          </w:rPr>
          <w:t>25</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2" w:history="1">
        <w:r w:rsidRPr="0084030B">
          <w:rPr>
            <w:rStyle w:val="Hyperlink"/>
            <w:noProof/>
          </w:rPr>
          <w:t>Figura 12: Circuito montado para a simulação do PID</w:t>
        </w:r>
        <w:r>
          <w:rPr>
            <w:noProof/>
            <w:webHidden/>
          </w:rPr>
          <w:tab/>
        </w:r>
        <w:r>
          <w:rPr>
            <w:noProof/>
            <w:webHidden/>
          </w:rPr>
          <w:fldChar w:fldCharType="begin"/>
        </w:r>
        <w:r>
          <w:rPr>
            <w:noProof/>
            <w:webHidden/>
          </w:rPr>
          <w:instrText xml:space="preserve"> PAGEREF _Toc453537922 \h </w:instrText>
        </w:r>
        <w:r>
          <w:rPr>
            <w:noProof/>
            <w:webHidden/>
          </w:rPr>
        </w:r>
        <w:r>
          <w:rPr>
            <w:noProof/>
            <w:webHidden/>
          </w:rPr>
          <w:fldChar w:fldCharType="separate"/>
        </w:r>
        <w:r w:rsidR="00876486">
          <w:rPr>
            <w:noProof/>
            <w:webHidden/>
          </w:rPr>
          <w:t>30</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3" w:history="1">
        <w:r w:rsidRPr="0084030B">
          <w:rPr>
            <w:rStyle w:val="Hyperlink"/>
            <w:noProof/>
          </w:rPr>
          <w:t>Figura 13: Circuito montado para a simulação do PID com IA</w:t>
        </w:r>
        <w:r>
          <w:rPr>
            <w:noProof/>
            <w:webHidden/>
          </w:rPr>
          <w:tab/>
        </w:r>
        <w:r>
          <w:rPr>
            <w:noProof/>
            <w:webHidden/>
          </w:rPr>
          <w:fldChar w:fldCharType="begin"/>
        </w:r>
        <w:r>
          <w:rPr>
            <w:noProof/>
            <w:webHidden/>
          </w:rPr>
          <w:instrText xml:space="preserve"> PAGEREF _Toc453537923 \h </w:instrText>
        </w:r>
        <w:r>
          <w:rPr>
            <w:noProof/>
            <w:webHidden/>
          </w:rPr>
        </w:r>
        <w:r>
          <w:rPr>
            <w:noProof/>
            <w:webHidden/>
          </w:rPr>
          <w:fldChar w:fldCharType="separate"/>
        </w:r>
        <w:r w:rsidR="00876486">
          <w:rPr>
            <w:noProof/>
            <w:webHidden/>
          </w:rPr>
          <w:t>30</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4" w:history="1">
        <w:r w:rsidRPr="0084030B">
          <w:rPr>
            <w:rStyle w:val="Hyperlink"/>
            <w:noProof/>
          </w:rPr>
          <w:t>Figura 14: Circuito montado para o teste no veículo</w:t>
        </w:r>
        <w:r>
          <w:rPr>
            <w:noProof/>
            <w:webHidden/>
          </w:rPr>
          <w:tab/>
        </w:r>
        <w:r>
          <w:rPr>
            <w:noProof/>
            <w:webHidden/>
          </w:rPr>
          <w:fldChar w:fldCharType="begin"/>
        </w:r>
        <w:r>
          <w:rPr>
            <w:noProof/>
            <w:webHidden/>
          </w:rPr>
          <w:instrText xml:space="preserve"> PAGEREF _Toc453537924 \h </w:instrText>
        </w:r>
        <w:r>
          <w:rPr>
            <w:noProof/>
            <w:webHidden/>
          </w:rPr>
        </w:r>
        <w:r>
          <w:rPr>
            <w:noProof/>
            <w:webHidden/>
          </w:rPr>
          <w:fldChar w:fldCharType="separate"/>
        </w:r>
        <w:r w:rsidR="00876486">
          <w:rPr>
            <w:noProof/>
            <w:webHidden/>
          </w:rPr>
          <w:t>31</w:t>
        </w:r>
        <w:r>
          <w:rPr>
            <w:noProof/>
            <w:webHidden/>
          </w:rPr>
          <w:fldChar w:fldCharType="end"/>
        </w:r>
      </w:hyperlink>
    </w:p>
    <w:p w:rsidR="00545C41" w:rsidRPr="00DA0F32" w:rsidRDefault="009857EA"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38276"/>
      <w:r>
        <w:lastRenderedPageBreak/>
        <w:t xml:space="preserve">Lista de </w:t>
      </w:r>
      <w:bookmarkEnd w:id="7"/>
      <w:bookmarkEnd w:id="8"/>
      <w:r w:rsidR="00ED3664">
        <w:t>Gráficos</w:t>
      </w:r>
      <w:bookmarkEnd w:id="9"/>
    </w:p>
    <w:p w:rsidR="00C91057" w:rsidRDefault="009857EA">
      <w:pPr>
        <w:pStyle w:val="ndicedeilustraes"/>
        <w:tabs>
          <w:tab w:val="right" w:leader="dot" w:pos="8778"/>
        </w:tabs>
        <w:rPr>
          <w:rFonts w:asciiTheme="minorHAnsi" w:eastAsiaTheme="minorEastAsia" w:hAnsiTheme="minorHAnsi" w:cstheme="minorBidi"/>
          <w:noProof/>
          <w:sz w:val="22"/>
          <w:szCs w:val="22"/>
        </w:rPr>
      </w:pPr>
      <w:r>
        <w:fldChar w:fldCharType="begin"/>
      </w:r>
      <w:r w:rsidR="00ED3664">
        <w:instrText xml:space="preserve"> TOC \h \z \c "Gráfico" </w:instrText>
      </w:r>
      <w:r>
        <w:fldChar w:fldCharType="separate"/>
      </w:r>
      <w:hyperlink w:anchor="_Toc453537925" w:history="1">
        <w:r w:rsidR="00C91057" w:rsidRPr="005206CD">
          <w:rPr>
            <w:rStyle w:val="Hyperlink"/>
            <w:noProof/>
          </w:rPr>
          <w:t>Gráfico 1: Simulação do Sistema Final</w:t>
        </w:r>
        <w:r w:rsidR="00C91057">
          <w:rPr>
            <w:noProof/>
            <w:webHidden/>
          </w:rPr>
          <w:tab/>
        </w:r>
        <w:r w:rsidR="00C91057">
          <w:rPr>
            <w:noProof/>
            <w:webHidden/>
          </w:rPr>
          <w:fldChar w:fldCharType="begin"/>
        </w:r>
        <w:r w:rsidR="00C91057">
          <w:rPr>
            <w:noProof/>
            <w:webHidden/>
          </w:rPr>
          <w:instrText xml:space="preserve"> PAGEREF _Toc453537925 \h </w:instrText>
        </w:r>
        <w:r w:rsidR="00C91057">
          <w:rPr>
            <w:noProof/>
            <w:webHidden/>
          </w:rPr>
        </w:r>
        <w:r w:rsidR="00C91057">
          <w:rPr>
            <w:noProof/>
            <w:webHidden/>
          </w:rPr>
          <w:fldChar w:fldCharType="separate"/>
        </w:r>
        <w:r w:rsidR="00876486">
          <w:rPr>
            <w:noProof/>
            <w:webHidden/>
          </w:rPr>
          <w:t>26</w:t>
        </w:r>
        <w:r w:rsidR="00C91057">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6" w:history="1">
        <w:r w:rsidRPr="005206CD">
          <w:rPr>
            <w:rStyle w:val="Hyperlink"/>
            <w:noProof/>
          </w:rPr>
          <w:t>Gráfico 2: Comparação entre “Servo.h” e “PWM.h”</w:t>
        </w:r>
        <w:r>
          <w:rPr>
            <w:noProof/>
            <w:webHidden/>
          </w:rPr>
          <w:tab/>
        </w:r>
        <w:r>
          <w:rPr>
            <w:noProof/>
            <w:webHidden/>
          </w:rPr>
          <w:fldChar w:fldCharType="begin"/>
        </w:r>
        <w:r>
          <w:rPr>
            <w:noProof/>
            <w:webHidden/>
          </w:rPr>
          <w:instrText xml:space="preserve"> PAGEREF _Toc453537926 \h </w:instrText>
        </w:r>
        <w:r>
          <w:rPr>
            <w:noProof/>
            <w:webHidden/>
          </w:rPr>
        </w:r>
        <w:r>
          <w:rPr>
            <w:noProof/>
            <w:webHidden/>
          </w:rPr>
          <w:fldChar w:fldCharType="separate"/>
        </w:r>
        <w:r w:rsidR="00876486">
          <w:rPr>
            <w:noProof/>
            <w:webHidden/>
          </w:rPr>
          <w:t>26</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7" w:history="1">
        <w:r w:rsidRPr="005206CD">
          <w:rPr>
            <w:rStyle w:val="Hyperlink"/>
            <w:noProof/>
          </w:rPr>
          <w:t>Gráfico 3: Teste do sistema com a biblioteca “PWM.h”</w:t>
        </w:r>
        <w:r>
          <w:rPr>
            <w:noProof/>
            <w:webHidden/>
          </w:rPr>
          <w:tab/>
        </w:r>
        <w:r>
          <w:rPr>
            <w:noProof/>
            <w:webHidden/>
          </w:rPr>
          <w:fldChar w:fldCharType="begin"/>
        </w:r>
        <w:r>
          <w:rPr>
            <w:noProof/>
            <w:webHidden/>
          </w:rPr>
          <w:instrText xml:space="preserve"> PAGEREF _Toc453537927 \h </w:instrText>
        </w:r>
        <w:r>
          <w:rPr>
            <w:noProof/>
            <w:webHidden/>
          </w:rPr>
        </w:r>
        <w:r>
          <w:rPr>
            <w:noProof/>
            <w:webHidden/>
          </w:rPr>
          <w:fldChar w:fldCharType="separate"/>
        </w:r>
        <w:r w:rsidR="00876486">
          <w:rPr>
            <w:noProof/>
            <w:webHidden/>
          </w:rPr>
          <w:t>27</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8" w:history="1">
        <w:r w:rsidRPr="005206CD">
          <w:rPr>
            <w:rStyle w:val="Hyperlink"/>
            <w:noProof/>
          </w:rPr>
          <w:t>Gráfico 4: Curva de velocidade com PID simples</w:t>
        </w:r>
        <w:r>
          <w:rPr>
            <w:noProof/>
            <w:webHidden/>
          </w:rPr>
          <w:tab/>
        </w:r>
        <w:r>
          <w:rPr>
            <w:noProof/>
            <w:webHidden/>
          </w:rPr>
          <w:fldChar w:fldCharType="begin"/>
        </w:r>
        <w:r>
          <w:rPr>
            <w:noProof/>
            <w:webHidden/>
          </w:rPr>
          <w:instrText xml:space="preserve"> PAGEREF _Toc453537928 \h </w:instrText>
        </w:r>
        <w:r>
          <w:rPr>
            <w:noProof/>
            <w:webHidden/>
          </w:rPr>
        </w:r>
        <w:r>
          <w:rPr>
            <w:noProof/>
            <w:webHidden/>
          </w:rPr>
          <w:fldChar w:fldCharType="separate"/>
        </w:r>
        <w:r w:rsidR="00876486">
          <w:rPr>
            <w:noProof/>
            <w:webHidden/>
          </w:rPr>
          <w:t>28</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29" w:history="1">
        <w:r w:rsidRPr="005206CD">
          <w:rPr>
            <w:rStyle w:val="Hyperlink"/>
            <w:noProof/>
          </w:rPr>
          <w:t>Gráfico 5: Curva de velocidade com controle do PID novo</w:t>
        </w:r>
        <w:r>
          <w:rPr>
            <w:noProof/>
            <w:webHidden/>
          </w:rPr>
          <w:tab/>
        </w:r>
        <w:r>
          <w:rPr>
            <w:noProof/>
            <w:webHidden/>
          </w:rPr>
          <w:fldChar w:fldCharType="begin"/>
        </w:r>
        <w:r>
          <w:rPr>
            <w:noProof/>
            <w:webHidden/>
          </w:rPr>
          <w:instrText xml:space="preserve"> PAGEREF _Toc453537929 \h </w:instrText>
        </w:r>
        <w:r>
          <w:rPr>
            <w:noProof/>
            <w:webHidden/>
          </w:rPr>
        </w:r>
        <w:r>
          <w:rPr>
            <w:noProof/>
            <w:webHidden/>
          </w:rPr>
          <w:fldChar w:fldCharType="separate"/>
        </w:r>
        <w:r w:rsidR="00876486">
          <w:rPr>
            <w:noProof/>
            <w:webHidden/>
          </w:rPr>
          <w:t>28</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30" w:history="1">
        <w:r w:rsidRPr="005206CD">
          <w:rPr>
            <w:rStyle w:val="Hyperlink"/>
            <w:noProof/>
          </w:rPr>
          <w:t>Gráfico 6: Curva de velocidade com IA e PID constante</w:t>
        </w:r>
        <w:r>
          <w:rPr>
            <w:noProof/>
            <w:webHidden/>
          </w:rPr>
          <w:tab/>
        </w:r>
        <w:r>
          <w:rPr>
            <w:noProof/>
            <w:webHidden/>
          </w:rPr>
          <w:fldChar w:fldCharType="begin"/>
        </w:r>
        <w:r>
          <w:rPr>
            <w:noProof/>
            <w:webHidden/>
          </w:rPr>
          <w:instrText xml:space="preserve"> PAGEREF _Toc453537930 \h </w:instrText>
        </w:r>
        <w:r>
          <w:rPr>
            <w:noProof/>
            <w:webHidden/>
          </w:rPr>
        </w:r>
        <w:r>
          <w:rPr>
            <w:noProof/>
            <w:webHidden/>
          </w:rPr>
          <w:fldChar w:fldCharType="separate"/>
        </w:r>
        <w:r w:rsidR="00876486">
          <w:rPr>
            <w:noProof/>
            <w:webHidden/>
          </w:rPr>
          <w:t>31</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31" w:history="1">
        <w:r w:rsidRPr="005206CD">
          <w:rPr>
            <w:rStyle w:val="Hyperlink"/>
            <w:noProof/>
          </w:rPr>
          <w:t>Gráfico 7: Curva de velocidade do PID atuando após o motorista soltar o pedal</w:t>
        </w:r>
        <w:r>
          <w:rPr>
            <w:noProof/>
            <w:webHidden/>
          </w:rPr>
          <w:tab/>
        </w:r>
        <w:r>
          <w:rPr>
            <w:noProof/>
            <w:webHidden/>
          </w:rPr>
          <w:fldChar w:fldCharType="begin"/>
        </w:r>
        <w:r>
          <w:rPr>
            <w:noProof/>
            <w:webHidden/>
          </w:rPr>
          <w:instrText xml:space="preserve"> PAGEREF _Toc453537931 \h </w:instrText>
        </w:r>
        <w:r>
          <w:rPr>
            <w:noProof/>
            <w:webHidden/>
          </w:rPr>
        </w:r>
        <w:r>
          <w:rPr>
            <w:noProof/>
            <w:webHidden/>
          </w:rPr>
          <w:fldChar w:fldCharType="separate"/>
        </w:r>
        <w:r w:rsidR="00876486">
          <w:rPr>
            <w:noProof/>
            <w:webHidden/>
          </w:rPr>
          <w:t>32</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32" w:history="1">
        <w:r w:rsidRPr="005206CD">
          <w:rPr>
            <w:rStyle w:val="Hyperlink"/>
            <w:noProof/>
          </w:rPr>
          <w:t>Gráfico 8: Curva de velocidade do PID atuando após a velocidade ser mantida</w:t>
        </w:r>
        <w:r>
          <w:rPr>
            <w:noProof/>
            <w:webHidden/>
          </w:rPr>
          <w:tab/>
        </w:r>
        <w:r>
          <w:rPr>
            <w:noProof/>
            <w:webHidden/>
          </w:rPr>
          <w:fldChar w:fldCharType="begin"/>
        </w:r>
        <w:r>
          <w:rPr>
            <w:noProof/>
            <w:webHidden/>
          </w:rPr>
          <w:instrText xml:space="preserve"> PAGEREF _Toc453537932 \h </w:instrText>
        </w:r>
        <w:r>
          <w:rPr>
            <w:noProof/>
            <w:webHidden/>
          </w:rPr>
        </w:r>
        <w:r>
          <w:rPr>
            <w:noProof/>
            <w:webHidden/>
          </w:rPr>
          <w:fldChar w:fldCharType="separate"/>
        </w:r>
        <w:r w:rsidR="00876486">
          <w:rPr>
            <w:noProof/>
            <w:webHidden/>
          </w:rPr>
          <w:t>33</w:t>
        </w:r>
        <w:r>
          <w:rPr>
            <w:noProof/>
            <w:webHidden/>
          </w:rPr>
          <w:fldChar w:fldCharType="end"/>
        </w:r>
      </w:hyperlink>
    </w:p>
    <w:p w:rsidR="00C91057" w:rsidRDefault="00C91057">
      <w:pPr>
        <w:pStyle w:val="ndicedeilustraes"/>
        <w:tabs>
          <w:tab w:val="right" w:leader="dot" w:pos="8778"/>
        </w:tabs>
        <w:rPr>
          <w:rFonts w:asciiTheme="minorHAnsi" w:eastAsiaTheme="minorEastAsia" w:hAnsiTheme="minorHAnsi" w:cstheme="minorBidi"/>
          <w:noProof/>
          <w:sz w:val="22"/>
          <w:szCs w:val="22"/>
        </w:rPr>
      </w:pPr>
      <w:hyperlink w:anchor="_Toc453537933" w:history="1">
        <w:r w:rsidRPr="005206CD">
          <w:rPr>
            <w:rStyle w:val="Hyperlink"/>
            <w:noProof/>
          </w:rPr>
          <w:t>Gráfico 9: Curva de velocidade do veículo com o software final</w:t>
        </w:r>
        <w:r>
          <w:rPr>
            <w:noProof/>
            <w:webHidden/>
          </w:rPr>
          <w:tab/>
        </w:r>
        <w:r>
          <w:rPr>
            <w:noProof/>
            <w:webHidden/>
          </w:rPr>
          <w:fldChar w:fldCharType="begin"/>
        </w:r>
        <w:r>
          <w:rPr>
            <w:noProof/>
            <w:webHidden/>
          </w:rPr>
          <w:instrText xml:space="preserve"> PAGEREF _Toc453537933 \h </w:instrText>
        </w:r>
        <w:r>
          <w:rPr>
            <w:noProof/>
            <w:webHidden/>
          </w:rPr>
        </w:r>
        <w:r>
          <w:rPr>
            <w:noProof/>
            <w:webHidden/>
          </w:rPr>
          <w:fldChar w:fldCharType="separate"/>
        </w:r>
        <w:r w:rsidR="00876486">
          <w:rPr>
            <w:noProof/>
            <w:webHidden/>
          </w:rPr>
          <w:t>35</w:t>
        </w:r>
        <w:r>
          <w:rPr>
            <w:noProof/>
            <w:webHidden/>
          </w:rPr>
          <w:fldChar w:fldCharType="end"/>
        </w:r>
      </w:hyperlink>
    </w:p>
    <w:p w:rsidR="00ED3664" w:rsidRPr="00ED3664" w:rsidRDefault="009857EA"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38277"/>
      <w:r>
        <w:lastRenderedPageBreak/>
        <w:t>Lista de Abreviaturas</w:t>
      </w:r>
      <w:bookmarkEnd w:id="2"/>
      <w:bookmarkEnd w:id="3"/>
      <w:bookmarkEnd w:id="4"/>
      <w:bookmarkEnd w:id="5"/>
      <w:r w:rsidR="00905704">
        <w:t xml:space="preserve"> e Siglas</w:t>
      </w:r>
      <w:bookmarkEnd w:id="10"/>
      <w:bookmarkEnd w:id="11"/>
      <w:bookmarkEnd w:id="12"/>
    </w:p>
    <w:p w:rsidR="00343157" w:rsidRDefault="00343157" w:rsidP="00343157">
      <w:proofErr w:type="spellStart"/>
      <w:proofErr w:type="gramStart"/>
      <w:r>
        <w:t>CaRINA</w:t>
      </w:r>
      <w:proofErr w:type="spellEnd"/>
      <w:proofErr w:type="gramEnd"/>
      <w:r>
        <w:t xml:space="preserve">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Default="00C04D41" w:rsidP="00343157">
      <w:pPr>
        <w:rPr>
          <w:lang w:val="en-US"/>
        </w:rPr>
      </w:pPr>
      <w:r>
        <w:rPr>
          <w:lang w:val="en-US"/>
        </w:rPr>
        <w:t xml:space="preserve">PWM - </w:t>
      </w:r>
      <w:r w:rsidRPr="00C04D41">
        <w:rPr>
          <w:lang w:val="en-US"/>
        </w:rPr>
        <w:t>Pulse Width Modulation</w:t>
      </w:r>
    </w:p>
    <w:p w:rsidR="005F3A96" w:rsidRPr="00716CA6" w:rsidRDefault="005F3A96" w:rsidP="00343157">
      <w:pPr>
        <w:rPr>
          <w:lang w:val="en-US"/>
        </w:rPr>
      </w:pPr>
      <w:r>
        <w:rPr>
          <w:lang w:val="en-US"/>
        </w:rPr>
        <w:t xml:space="preserve">LED - </w:t>
      </w:r>
      <w:r w:rsidRPr="005F3A96">
        <w:rPr>
          <w:lang w:val="en-US"/>
        </w:rPr>
        <w:t>Light Emitting Diode</w:t>
      </w:r>
    </w:p>
    <w:p w:rsidR="00343157" w:rsidRPr="00F3370E" w:rsidRDefault="00343157" w:rsidP="00343157">
      <w:pPr>
        <w:rPr>
          <w:lang w:val="en-US"/>
        </w:rPr>
      </w:pPr>
      <w:proofErr w:type="spellStart"/>
      <w:r w:rsidRPr="00F3370E">
        <w:rPr>
          <w:lang w:val="en-US"/>
        </w:rPr>
        <w:t>IoT</w:t>
      </w:r>
      <w:proofErr w:type="spellEnd"/>
      <w:r w:rsidRPr="00F3370E">
        <w:rPr>
          <w:lang w:val="en-US"/>
        </w:rPr>
        <w:t xml:space="preserve"> - Internet of Things</w:t>
      </w:r>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38278"/>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38279"/>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comumente traduzido como “piloto automático”, que nada mais é do que um sistema que mantém a velocidade do veículo constante.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 xml:space="preserve">Google </w:t>
      </w:r>
      <w:proofErr w:type="spellStart"/>
      <w:r w:rsidRPr="001330FD">
        <w:rPr>
          <w:i/>
          <w:color w:val="000000"/>
        </w:rPr>
        <w:t>Self-Driving</w:t>
      </w:r>
      <w:proofErr w:type="spellEnd"/>
      <w:r w:rsidRPr="001330FD">
        <w:rPr>
          <w:i/>
          <w:color w:val="000000"/>
        </w:rPr>
        <w:t xml:space="preserve"> </w:t>
      </w:r>
      <w:proofErr w:type="spellStart"/>
      <w:r w:rsidRPr="001330FD">
        <w:rPr>
          <w:i/>
          <w:color w:val="000000"/>
        </w:rPr>
        <w:t>Car</w:t>
      </w:r>
      <w:proofErr w:type="spellEnd"/>
      <w:r w:rsidRPr="001330FD">
        <w:rPr>
          <w:color w:val="000000"/>
        </w:rPr>
        <w:t xml:space="preserve"> (GOOGLE, 2015), o </w:t>
      </w:r>
      <w:proofErr w:type="spellStart"/>
      <w:proofErr w:type="gramStart"/>
      <w:r w:rsidRPr="001330FD">
        <w:rPr>
          <w:color w:val="000000"/>
        </w:rPr>
        <w:t>CaRINA</w:t>
      </w:r>
      <w:proofErr w:type="spellEnd"/>
      <w:proofErr w:type="gramEnd"/>
      <w:r w:rsidRPr="001330FD">
        <w:rPr>
          <w:color w:val="000000"/>
        </w:rPr>
        <w:t xml:space="preserve"> (Carro Robótico Inteligente para Navegação Autônoma) do ICMC-USP (Instituto de Ciências Matemáticas e de Computação) (CARINA2, 2015) ou os veículos que competem nas competições do </w:t>
      </w:r>
      <w:proofErr w:type="spellStart"/>
      <w:r w:rsidRPr="001330FD">
        <w:rPr>
          <w:i/>
          <w:color w:val="000000"/>
        </w:rPr>
        <w:t>Defense</w:t>
      </w:r>
      <w:proofErr w:type="spellEnd"/>
      <w:r w:rsidRPr="001330FD">
        <w:rPr>
          <w:i/>
          <w:color w:val="000000"/>
        </w:rPr>
        <w:t xml:space="preserve"> </w:t>
      </w:r>
      <w:proofErr w:type="spellStart"/>
      <w:r w:rsidRPr="001330FD">
        <w:rPr>
          <w:i/>
          <w:color w:val="000000"/>
        </w:rPr>
        <w:t>Advanced</w:t>
      </w:r>
      <w:proofErr w:type="spellEnd"/>
      <w:r w:rsidRPr="001330FD">
        <w:rPr>
          <w:i/>
          <w:color w:val="000000"/>
        </w:rPr>
        <w:t xml:space="preserve"> Research </w:t>
      </w:r>
      <w:proofErr w:type="spellStart"/>
      <w:r w:rsidRPr="001330FD">
        <w:rPr>
          <w:i/>
          <w:color w:val="000000"/>
        </w:rPr>
        <w:t>Projects</w:t>
      </w:r>
      <w:proofErr w:type="spellEnd"/>
      <w:r w:rsidRPr="001330FD">
        <w:rPr>
          <w:i/>
          <w:color w:val="000000"/>
        </w:rPr>
        <w:t xml:space="preserve"> </w:t>
      </w:r>
      <w:proofErr w:type="spellStart"/>
      <w:r w:rsidRPr="001330FD">
        <w:rPr>
          <w:i/>
          <w:color w:val="000000"/>
        </w:rPr>
        <w:t>Agency</w:t>
      </w:r>
      <w:proofErr w:type="spellEnd"/>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001E1EC1" w:rsidRPr="001E1EC1">
        <w:rPr>
          <w:color w:val="000000"/>
        </w:rPr>
        <w:t>(MITSUBISHI, 2015)</w:t>
      </w:r>
      <w:r w:rsidR="001E1EC1">
        <w:rPr>
          <w:color w:val="000000"/>
        </w:rPr>
        <w:t xml:space="preserve">, </w:t>
      </w:r>
      <w:r w:rsidRPr="001330FD">
        <w:rPr>
          <w:color w:val="000000"/>
        </w:rPr>
        <w:t xml:space="preserve">dependendo do modelo e marca do veículo. Dado o alto custo para a adição do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em um veículo, este trabalho visa a construção de um sistema </w:t>
      </w:r>
      <w:r w:rsidRPr="001330FD">
        <w:rPr>
          <w:color w:val="000000"/>
        </w:rPr>
        <w:lastRenderedPageBreak/>
        <w:t>similar, utilizando itens de baixo custo, sem a necessidade de dispositivos de interface entre o motorista e o sistema, e com o mínimo de modificações no veículo.</w:t>
      </w:r>
    </w:p>
    <w:p w:rsidR="005F3A96" w:rsidRDefault="005F3A96" w:rsidP="001330FD">
      <w:pPr>
        <w:rPr>
          <w:color w:val="000000"/>
        </w:rPr>
      </w:pP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38280"/>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proofErr w:type="gramStart"/>
      <w:r w:rsidR="00057286">
        <w:rPr>
          <w:color w:val="000000"/>
        </w:rPr>
        <w:t>ferramentas de código livre e dispositivos eletrônicos de baixo custo</w:t>
      </w:r>
      <w:proofErr w:type="gramEnd"/>
      <w:r w:rsidR="00057286">
        <w:rPr>
          <w:color w:val="000000"/>
        </w:rPr>
        <w:t xml:space="preserve"> para manter a velocidade do veículo constante de forma pervasiva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proofErr w:type="spellStart"/>
      <w:r w:rsidR="00267C50" w:rsidRPr="005715A8">
        <w:rPr>
          <w:i/>
          <w:color w:val="000000"/>
        </w:rPr>
        <w:t>On-Board</w:t>
      </w:r>
      <w:proofErr w:type="spellEnd"/>
      <w:r w:rsidR="00267C50" w:rsidRPr="005715A8">
        <w:rPr>
          <w:i/>
          <w:color w:val="000000"/>
        </w:rPr>
        <w:t xml:space="preserve"> </w:t>
      </w:r>
      <w:proofErr w:type="spellStart"/>
      <w:r w:rsidR="00267C50" w:rsidRPr="005715A8">
        <w:rPr>
          <w:i/>
          <w:color w:val="000000"/>
        </w:rPr>
        <w:t>Diagnostics</w:t>
      </w:r>
      <w:proofErr w:type="spellEnd"/>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r w:rsidR="00AA46C7" w:rsidRPr="00BB25BC">
        <w:rPr>
          <w:color w:val="000000"/>
        </w:rPr>
        <w:t>Arduino</w:t>
      </w:r>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r w:rsidR="00DE2A06">
        <w:rPr>
          <w:color w:val="000000"/>
        </w:rPr>
        <w:t>Tower Pro MG996</w:t>
      </w:r>
      <w:r w:rsidR="005715A8">
        <w:rPr>
          <w:noProof/>
          <w:color w:val="000000"/>
        </w:rPr>
        <w:t xml:space="preserve"> </w:t>
      </w:r>
      <w:r w:rsidR="001E1EC1" w:rsidRPr="001E1EC1">
        <w:rPr>
          <w:noProof/>
          <w:color w:val="000000"/>
        </w:rPr>
        <w:t>(HOBBYKING, 2015</w:t>
      </w:r>
      <w:proofErr w:type="gramStart"/>
      <w:r w:rsidR="001E1EC1" w:rsidRPr="001E1EC1">
        <w:rPr>
          <w:noProof/>
          <w:color w:val="000000"/>
        </w:rPr>
        <w:t>)</w:t>
      </w:r>
      <w:r w:rsidR="00AA46C7">
        <w:rPr>
          <w:color w:val="000000"/>
        </w:rPr>
        <w:t>e</w:t>
      </w:r>
      <w:proofErr w:type="gramEnd"/>
      <w:r w:rsidR="00AA46C7">
        <w:rPr>
          <w:color w:val="000000"/>
        </w:rPr>
        <w:t xml:space="preserv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1E1EC1" w:rsidRPr="001E1EC1">
        <w:rPr>
          <w:noProof/>
          <w:color w:val="000000"/>
        </w:rPr>
        <w:t>(ELM327, 2014)</w:t>
      </w:r>
      <w:r w:rsidR="001E1EC1">
        <w:rPr>
          <w:noProof/>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w:t>
      </w:r>
      <w:proofErr w:type="spellStart"/>
      <w:r w:rsidR="00AA46C7" w:rsidRPr="00E73A6F">
        <w:rPr>
          <w:color w:val="000000"/>
        </w:rPr>
        <w:t>Pagero</w:t>
      </w:r>
      <w:proofErr w:type="spellEnd"/>
      <w:r w:rsidR="00AA46C7" w:rsidRPr="00E73A6F">
        <w:rPr>
          <w:color w:val="000000"/>
        </w:rPr>
        <w:t xml:space="preserve"> TR4</w:t>
      </w:r>
      <w:r w:rsidRPr="00E73A6F">
        <w:rPr>
          <w:color w:val="000000"/>
        </w:rPr>
        <w:t xml:space="preserve">, pois </w:t>
      </w:r>
      <w:r>
        <w:rPr>
          <w:color w:val="000000"/>
        </w:rPr>
        <w:t xml:space="preserve">essa marca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proofErr w:type="spellStart"/>
      <w:r w:rsidR="005715A8" w:rsidRPr="005715A8">
        <w:rPr>
          <w:i/>
          <w:color w:val="000000"/>
        </w:rPr>
        <w:t>Engine</w:t>
      </w:r>
      <w:proofErr w:type="spellEnd"/>
      <w:r w:rsidR="005715A8" w:rsidRPr="005715A8">
        <w:rPr>
          <w:i/>
          <w:color w:val="000000"/>
        </w:rPr>
        <w:t xml:space="preserve"> </w:t>
      </w:r>
      <w:proofErr w:type="spellStart"/>
      <w:r w:rsidR="005715A8" w:rsidRPr="005715A8">
        <w:rPr>
          <w:i/>
          <w:color w:val="000000"/>
        </w:rPr>
        <w:t>Control</w:t>
      </w:r>
      <w:proofErr w:type="spellEnd"/>
      <w:r w:rsidR="005715A8" w:rsidRPr="005715A8">
        <w:rPr>
          <w:i/>
          <w:color w:val="000000"/>
        </w:rPr>
        <w:t xml:space="preserve"> </w:t>
      </w:r>
      <w:proofErr w:type="spellStart"/>
      <w:r w:rsidR="005715A8" w:rsidRPr="005715A8">
        <w:rPr>
          <w:i/>
          <w:color w:val="000000"/>
        </w:rPr>
        <w:t>Unit</w:t>
      </w:r>
      <w:proofErr w:type="spellEnd"/>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rPr>
      </w:pPr>
      <w:r w:rsidRPr="001330FD">
        <w:rPr>
          <w:rFonts w:ascii="Times New Roman" w:hAnsi="Times New Roman"/>
          <w:b w:val="0"/>
          <w:bCs w:val="0"/>
          <w:color w:val="000000"/>
          <w:sz w:val="24"/>
          <w:szCs w:val="20"/>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rPr>
        <w:t xml:space="preserve">(com variação de mais ou menos </w:t>
      </w:r>
      <w:proofErr w:type="gramStart"/>
      <w:r w:rsidR="00065A14">
        <w:rPr>
          <w:rFonts w:ascii="Times New Roman" w:hAnsi="Times New Roman"/>
          <w:b w:val="0"/>
          <w:bCs w:val="0"/>
          <w:color w:val="000000"/>
          <w:sz w:val="24"/>
          <w:szCs w:val="20"/>
        </w:rPr>
        <w:t>3</w:t>
      </w:r>
      <w:proofErr w:type="gramEnd"/>
      <w:r w:rsidRPr="001330FD">
        <w:rPr>
          <w:rFonts w:ascii="Times New Roman" w:hAnsi="Times New Roman"/>
          <w:b w:val="0"/>
          <w:bCs w:val="0"/>
          <w:color w:val="000000"/>
          <w:sz w:val="24"/>
          <w:szCs w:val="20"/>
        </w:rPr>
        <w:t xml:space="preserve"> Km/h) por 4 segundos. A partir daí o sistema emite um sinal luminoso e o pedal do acelerador deve ser liberado em até 2 segundos. A partir deste momento o sistema entende que deve ficar responsável por manter a velocidade constante até que o pedal do acelerador seja </w:t>
      </w:r>
      <w:r w:rsidRPr="001330FD">
        <w:rPr>
          <w:rFonts w:ascii="Times New Roman" w:hAnsi="Times New Roman"/>
          <w:b w:val="0"/>
          <w:bCs w:val="0"/>
          <w:color w:val="000000"/>
          <w:sz w:val="24"/>
          <w:szCs w:val="20"/>
        </w:rPr>
        <w:lastRenderedPageBreak/>
        <w:t>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pervasiva ao usuário.</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Arduino,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proofErr w:type="spellStart"/>
      <w:r w:rsidR="00DB6CB1" w:rsidRPr="00DB6CB1">
        <w:rPr>
          <w:i/>
          <w:color w:val="000000"/>
        </w:rPr>
        <w:t>Proportional-Integral-Derivative</w:t>
      </w:r>
      <w:proofErr w:type="spellEnd"/>
      <w:r w:rsidR="00DB6CB1" w:rsidRPr="00DB6CB1">
        <w:rPr>
          <w:i/>
          <w:color w:val="000000"/>
        </w:rPr>
        <w:t xml:space="preserve"> </w:t>
      </w:r>
      <w:proofErr w:type="spellStart"/>
      <w:r w:rsidR="00DB6CB1" w:rsidRPr="00DB6CB1">
        <w:rPr>
          <w:i/>
          <w:color w:val="000000"/>
        </w:rPr>
        <w:t>Controller</w:t>
      </w:r>
      <w:proofErr w:type="spellEnd"/>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w:t>
      </w:r>
      <w:proofErr w:type="gramStart"/>
      <w:r>
        <w:rPr>
          <w:color w:val="000000"/>
        </w:rPr>
        <w:t>implementado</w:t>
      </w:r>
      <w:proofErr w:type="gramEnd"/>
      <w:r>
        <w:rPr>
          <w:color w:val="000000"/>
        </w:rPr>
        <w:t xml:space="preserve"> e calibrado para um veículo Mitsubishi Pajero </w:t>
      </w:r>
      <w:r w:rsidR="00B873FA">
        <w:rPr>
          <w:color w:val="000000"/>
        </w:rPr>
        <w:t xml:space="preserve">TR4 Flex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Default="00065A14"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Pr="007D3E07" w:rsidRDefault="005F3A96"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38281"/>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38282"/>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38283"/>
      <w:r>
        <w:t>2.1. Considerações Iniciais</w:t>
      </w:r>
      <w:bookmarkEnd w:id="49"/>
      <w:bookmarkEnd w:id="50"/>
      <w:bookmarkEnd w:id="51"/>
      <w:bookmarkEnd w:id="52"/>
      <w:bookmarkEnd w:id="53"/>
      <w:bookmarkEnd w:id="54"/>
      <w:bookmarkEnd w:id="55"/>
      <w:bookmarkEnd w:id="56"/>
    </w:p>
    <w:p w:rsidR="00A46B33" w:rsidRDefault="00A97D62" w:rsidP="00362BBC">
      <w:bookmarkStart w:id="57" w:name="_Toc19248594"/>
      <w:r>
        <w:t>O desenvolvimento desse trabalho envolve a utilização de diferentes tecnologias e componentes</w:t>
      </w:r>
      <w:r w:rsidR="00DA6E8A">
        <w:t xml:space="preserve"> utilizados ao longo da </w:t>
      </w:r>
      <w:proofErr w:type="gramStart"/>
      <w:r w:rsidR="00DA6E8A">
        <w:t>implementação</w:t>
      </w:r>
      <w:proofErr w:type="gramEnd"/>
      <w:r w:rsidR="00DA6E8A">
        <w:t xml:space="preserve">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5F3A96" w:rsidRPr="00736FB1" w:rsidRDefault="005F3A96" w:rsidP="00362BBC">
      <w:pPr>
        <w:rPr>
          <w:color w:val="0070C0"/>
        </w:rPr>
      </w:pP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38284"/>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3"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53537911"/>
      <w:r w:rsidRPr="006A3830">
        <w:t xml:space="preserve">Figura </w:t>
      </w:r>
      <w:fldSimple w:instr=" SEQ Figura \* ARABIC ">
        <w:r w:rsidR="00876486">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 xml:space="preserve">Cruise </w:t>
      </w:r>
      <w:proofErr w:type="spellStart"/>
      <w:r w:rsidR="00DA6E8A" w:rsidRPr="00DA6E8A">
        <w:rPr>
          <w:i/>
        </w:rPr>
        <w:t>Control</w:t>
      </w:r>
      <w:proofErr w:type="spellEnd"/>
    </w:p>
    <w:p w:rsidR="0056151C" w:rsidRPr="007E4809" w:rsidRDefault="00732777" w:rsidP="007E4809">
      <w:r>
        <w:t>Na década de 1940</w:t>
      </w:r>
      <w:r w:rsidR="005A2AAE">
        <w:t xml:space="preserve">, Ralph </w:t>
      </w:r>
      <w:proofErr w:type="spellStart"/>
      <w:r w:rsidR="005A2AAE">
        <w:t>Teeto</w:t>
      </w:r>
      <w:r w:rsidR="005F45F8" w:rsidRPr="005F45F8">
        <w:t>r</w:t>
      </w:r>
      <w:proofErr w:type="spellEnd"/>
      <w:r w:rsidR="005F45F8" w:rsidRPr="005F45F8">
        <w:t xml:space="preserve">, inventor cego, construiu o primeiro protótipo de controlador de velocidade, em </w:t>
      </w:r>
      <w:proofErr w:type="spellStart"/>
      <w:r w:rsidR="005F45F8" w:rsidRPr="005F45F8">
        <w:t>Hagerstown</w:t>
      </w:r>
      <w:proofErr w:type="spellEnd"/>
      <w:r w:rsidR="005F45F8" w:rsidRPr="005F45F8">
        <w:t xml:space="preserve">, Indiana (Estados Unidos). </w:t>
      </w:r>
      <w:r w:rsidR="005A2AAE">
        <w:t xml:space="preserve">Como presidente da </w:t>
      </w:r>
      <w:proofErr w:type="spellStart"/>
      <w:r w:rsidR="005F45F8" w:rsidRPr="007E4809">
        <w:t>Perfect</w:t>
      </w:r>
      <w:proofErr w:type="spellEnd"/>
      <w:r w:rsidR="005F45F8" w:rsidRPr="007E4809">
        <w:t xml:space="preserve"> </w:t>
      </w:r>
      <w:proofErr w:type="spellStart"/>
      <w:r w:rsidR="005F45F8" w:rsidRPr="007E4809">
        <w:t>Circle</w:t>
      </w:r>
      <w:proofErr w:type="spellEnd"/>
      <w:r w:rsidR="005F45F8" w:rsidRPr="007E4809">
        <w:t xml:space="preserve"> </w:t>
      </w:r>
      <w:proofErr w:type="spellStart"/>
      <w:r w:rsidR="005F45F8" w:rsidRPr="007E4809">
        <w:t>Corporation</w:t>
      </w:r>
      <w:proofErr w:type="spellEnd"/>
      <w:r w:rsidR="005F45F8" w:rsidRPr="007E4809">
        <w:t xml:space="preserve">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w:t>
      </w:r>
      <w:proofErr w:type="spellStart"/>
      <w:r w:rsidR="005A2AAE" w:rsidRPr="007E4809">
        <w:t>Perfect</w:t>
      </w:r>
      <w:proofErr w:type="spellEnd"/>
      <w:r w:rsidR="005A2AAE" w:rsidRPr="007E4809">
        <w:t xml:space="preserve"> </w:t>
      </w:r>
      <w:proofErr w:type="spellStart"/>
      <w:r w:rsidR="005A2AAE" w:rsidRPr="007E4809">
        <w:t>Circle</w:t>
      </w:r>
      <w:proofErr w:type="spellEnd"/>
      <w:r w:rsidR="005A2AAE" w:rsidRPr="007E4809">
        <w:t xml:space="preserve"> é comprada pela Dana Corporation</w:t>
      </w:r>
      <w:r w:rsidR="007E4809" w:rsidRPr="007E4809">
        <w:t xml:space="preserve"> e posteriormente por divisões da empresa é fundada a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rsidRPr="007E4809">
        <w:t xml:space="preserve"> </w:t>
      </w:r>
      <w:proofErr w:type="spellStart"/>
      <w:r w:rsidR="007E4809" w:rsidRPr="007E4809">
        <w:t>Division</w:t>
      </w:r>
      <w:proofErr w:type="spellEnd"/>
      <w:r w:rsidR="007E4809" w:rsidRPr="007E4809">
        <w:t xml:space="preserve"> que é comprada pela </w:t>
      </w:r>
      <w:proofErr w:type="spellStart"/>
      <w:r w:rsidR="007E4809" w:rsidRPr="007E4809">
        <w:t>Rostra</w:t>
      </w:r>
      <w:proofErr w:type="spellEnd"/>
      <w:r w:rsidR="007E4809" w:rsidRPr="007E4809">
        <w:t xml:space="preserve"> Technologies</w:t>
      </w:r>
      <w:r w:rsidR="007E4809">
        <w:t xml:space="preserve">, tornando-se a </w:t>
      </w:r>
      <w:proofErr w:type="spellStart"/>
      <w:r w:rsidR="007E4809" w:rsidRPr="007E4809">
        <w:t>Rostra</w:t>
      </w:r>
      <w:proofErr w:type="spellEnd"/>
      <w:r w:rsidR="007E4809" w:rsidRPr="007E4809">
        <w:t xml:space="preserve">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t>.</w:t>
      </w:r>
    </w:p>
    <w:p w:rsidR="00794933" w:rsidRDefault="0056151C" w:rsidP="00362BBC">
      <w:r w:rsidRPr="007E4809">
        <w:t>No Brasil, e</w:t>
      </w:r>
      <w:r w:rsidR="001930FA" w:rsidRPr="007E4809">
        <w:t xml:space="preserve">m 1997 a </w:t>
      </w:r>
      <w:proofErr w:type="spellStart"/>
      <w:r w:rsidR="001930FA" w:rsidRPr="007E4809">
        <w:t>Dalgas</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Equipments</w:t>
      </w:r>
      <w:proofErr w:type="spellEnd"/>
      <w:r w:rsidR="001930FA" w:rsidRPr="007E4809">
        <w:t xml:space="preserve"> inicia suas atividades no mercado brasileiro como representante exclusiva da </w:t>
      </w:r>
      <w:proofErr w:type="spellStart"/>
      <w:r w:rsidR="001930FA" w:rsidRPr="007E4809">
        <w:t>Rostra</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Controls</w:t>
      </w:r>
      <w:proofErr w:type="spellEnd"/>
      <w:r w:rsidR="001930FA" w:rsidRPr="007E4809">
        <w:t xml:space="preserve">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1E1EC1">
        <w:rPr>
          <w:noProof/>
        </w:rPr>
        <w:t xml:space="preserve"> </w:t>
      </w:r>
      <w:r w:rsidR="001E1EC1" w:rsidRPr="001E1EC1">
        <w:rPr>
          <w:noProof/>
        </w:rPr>
        <w:t>(RODAS, 2015)</w:t>
      </w:r>
      <w:r w:rsidR="00DD2FA0">
        <w:rPr>
          <w:noProof/>
        </w:rPr>
        <w:t>.</w:t>
      </w:r>
    </w:p>
    <w:p w:rsidR="00DA6E8A" w:rsidRDefault="002A0EB4" w:rsidP="00362BBC">
      <w:pPr>
        <w:pStyle w:val="Ttulo4"/>
        <w:ind w:firstLine="0"/>
      </w:pPr>
      <w:r>
        <w:t>2.2.3</w:t>
      </w:r>
      <w:r w:rsidR="00DA6E8A">
        <w:t>. Arduino</w:t>
      </w:r>
    </w:p>
    <w:p w:rsidR="00F17459" w:rsidRDefault="00A87A70" w:rsidP="0056151C">
      <w:r>
        <w:t>O Arduino</w:t>
      </w:r>
      <w:r w:rsidR="00732777">
        <w:t xml:space="preserve"> foi desenvolvido com intuito de ser uma plataforma de fácil entendimento, e de</w:t>
      </w:r>
      <w:r w:rsidR="003C1BCD">
        <w:t xml:space="preserve"> fácil programação, sendo multi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open source</w:t>
      </w:r>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o Arduino</w:t>
      </w:r>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r w:rsidR="003C1BCD" w:rsidRPr="003C1BCD">
        <w:t>Arduino</w:t>
      </w:r>
      <w:r w:rsidRPr="003C1BCD">
        <w:t xml:space="preserve"> consiste </w:t>
      </w:r>
      <w:r w:rsidR="00812DCF">
        <w:t>de</w:t>
      </w:r>
      <w:r w:rsidRPr="003C1BCD">
        <w:t xml:space="preserve"> um </w:t>
      </w:r>
      <w:r w:rsidR="003C1BCD">
        <w:t>micro</w:t>
      </w:r>
      <w:r w:rsidRPr="003C1BCD">
        <w:t xml:space="preserve">processador </w:t>
      </w:r>
      <w:proofErr w:type="spellStart"/>
      <w:r w:rsidRPr="003C1BCD">
        <w:t>Atmega</w:t>
      </w:r>
      <w:proofErr w:type="spellEnd"/>
      <w:r w:rsidRPr="003C1BCD">
        <w:t xml:space="preserve">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proofErr w:type="spellStart"/>
      <w:r w:rsidR="003C1BCD" w:rsidRPr="003C1BCD">
        <w:rPr>
          <w:i/>
        </w:rPr>
        <w:t>Integrated</w:t>
      </w:r>
      <w:proofErr w:type="spellEnd"/>
      <w:r w:rsidR="003C1BCD" w:rsidRPr="003C1BCD">
        <w:rPr>
          <w:i/>
        </w:rPr>
        <w:t xml:space="preserve"> </w:t>
      </w:r>
      <w:proofErr w:type="spellStart"/>
      <w:r w:rsidR="003C1BCD" w:rsidRPr="003C1BCD">
        <w:rPr>
          <w:i/>
        </w:rPr>
        <w:t>Development</w:t>
      </w:r>
      <w:proofErr w:type="spellEnd"/>
      <w:r w:rsidR="003C1BCD" w:rsidRPr="003C1BCD">
        <w:rPr>
          <w:i/>
        </w:rPr>
        <w:t xml:space="preserve"> </w:t>
      </w:r>
      <w:proofErr w:type="spellStart"/>
      <w:r w:rsidR="003C1BCD" w:rsidRPr="003C1BCD">
        <w:rPr>
          <w:i/>
        </w:rPr>
        <w:t>Environment</w:t>
      </w:r>
      <w:proofErr w:type="spellEnd"/>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Arduino),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w:t>
      </w:r>
      <w:proofErr w:type="spellStart"/>
      <w:r w:rsidR="00940749" w:rsidRPr="00940749">
        <w:t>pinagem</w:t>
      </w:r>
      <w:proofErr w:type="spellEnd"/>
      <w:r w:rsidR="00940749" w:rsidRPr="00940749">
        <w:t>,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w:t>
      </w:r>
      <w:proofErr w:type="gramStart"/>
      <w:r>
        <w:t>4</w:t>
      </w:r>
      <w:proofErr w:type="gramEnd"/>
      <w:r>
        <w:t xml:space="preserve">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proofErr w:type="spellStart"/>
      <w:r w:rsidR="00B46967" w:rsidRPr="00B46967">
        <w:rPr>
          <w:i/>
        </w:rPr>
        <w:t>Controller</w:t>
      </w:r>
      <w:proofErr w:type="spellEnd"/>
      <w:r w:rsidR="00B46967" w:rsidRPr="00B46967">
        <w:rPr>
          <w:i/>
        </w:rPr>
        <w:t xml:space="preserve"> </w:t>
      </w:r>
      <w:proofErr w:type="spellStart"/>
      <w:r w:rsidR="00B46967" w:rsidRPr="00B46967">
        <w:rPr>
          <w:i/>
        </w:rPr>
        <w:t>Area</w:t>
      </w:r>
      <w:proofErr w:type="spellEnd"/>
      <w:r w:rsidR="00B46967" w:rsidRPr="00B46967">
        <w:rPr>
          <w:i/>
        </w:rPr>
        <w:t xml:space="preserve"> Network</w:t>
      </w:r>
      <w:r w:rsidR="00F22693">
        <w:t xml:space="preserve"> (CAN)</w:t>
      </w:r>
      <w:r w:rsidR="003B222C">
        <w:rPr>
          <w:noProof/>
        </w:rPr>
        <w:t>.</w:t>
      </w:r>
      <w:r>
        <w:t xml:space="preserve"> </w:t>
      </w:r>
      <w:r w:rsidR="00940749">
        <w:t xml:space="preserve">Dos </w:t>
      </w:r>
      <w:proofErr w:type="gramStart"/>
      <w:r w:rsidR="00940749">
        <w:t>4</w:t>
      </w:r>
      <w:proofErr w:type="gramEnd"/>
      <w:r w:rsidR="00940749">
        <w:t xml:space="preserve"> dígitos, os do</w:t>
      </w:r>
      <w:r>
        <w:t xml:space="preserve">is primeiros </w:t>
      </w:r>
      <w:r w:rsidR="001E1EC1">
        <w:t>definem o modo</w:t>
      </w:r>
      <w:r w:rsidR="00940749">
        <w:t xml:space="preserve">. Enquanto os dois últimos dígitos se referem </w:t>
      </w:r>
      <w:proofErr w:type="gramStart"/>
      <w:r w:rsidR="00940749">
        <w:t>a</w:t>
      </w:r>
      <w:proofErr w:type="gramEnd"/>
      <w:r w:rsidR="00940749">
        <w:t xml:space="preserve"> informação específica que se quer obter, e sua devida resposta, em hexadecimal, é diferente para cad</w:t>
      </w:r>
      <w:r w:rsidR="001E1EC1">
        <w:t>a código</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 xml:space="preserve">II e uma interface RS232 padrão. O ELM327 é baseado em outros circuitos integrados, o ELM320, o LM322 e o ELM323 e foram adicionados a ele </w:t>
      </w:r>
      <w:proofErr w:type="gramStart"/>
      <w:r>
        <w:t>7</w:t>
      </w:r>
      <w:proofErr w:type="gramEnd"/>
      <w:r>
        <w:t xml:space="preserve">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Default="00850B80" w:rsidP="007D3E07">
      <w:r>
        <w:t xml:space="preserve">Há várias opções de Módulos com o circuito ELM327, </w:t>
      </w:r>
      <w:r w:rsidR="00CD3445">
        <w:t xml:space="preserve">com interfaces via cabos, Módulos </w:t>
      </w:r>
      <w:proofErr w:type="gramStart"/>
      <w:r w:rsidR="00CD3445">
        <w:t>WiFi</w:t>
      </w:r>
      <w:proofErr w:type="gramEnd"/>
      <w:r w:rsidR="00CD3445">
        <w:t xml:space="preserve"> e</w:t>
      </w:r>
      <w:r>
        <w:t xml:space="preserve"> Módulos Bluetooth. Entre as opções </w:t>
      </w:r>
      <w:r w:rsidR="00CD3445">
        <w:t>de menor custo</w:t>
      </w:r>
      <w:r>
        <w:t xml:space="preserve"> está o Módulo ELM327 Bluetooth</w:t>
      </w:r>
      <w:r w:rsidR="00CD3445">
        <w:t>, o que o torna muito popular</w:t>
      </w:r>
      <w:r>
        <w:t>.</w:t>
      </w:r>
      <w:r w:rsidR="00CD3445">
        <w:t xml:space="preserve"> </w:t>
      </w:r>
      <w:proofErr w:type="gramStart"/>
      <w:r w:rsidR="0079618E">
        <w:t>Após</w:t>
      </w:r>
      <w:proofErr w:type="gramEnd"/>
      <w:r w:rsidR="0079618E">
        <w:t xml:space="preserve"> conectado ao </w:t>
      </w:r>
      <w:r w:rsidR="001F182B">
        <w:t>veículo</w:t>
      </w:r>
      <w:r w:rsidR="0079618E">
        <w:t xml:space="preserve">, o módulo começa a emitir as informações que o veículo dispõe, e essas informações podem ser </w:t>
      </w:r>
      <w:r w:rsidR="0079618E">
        <w:lastRenderedPageBreak/>
        <w:t xml:space="preserve">resgatadas pelo computador ou pelo celular, com auxílio de softwares que compreendam as informações </w:t>
      </w:r>
      <w:r w:rsidR="006C4930">
        <w:t xml:space="preserve">do protocolo OBD-II </w:t>
      </w:r>
      <w:r w:rsidR="0079618E">
        <w:t>ou apenas um monitor serial.</w:t>
      </w:r>
    </w:p>
    <w:p w:rsidR="005F3A96" w:rsidRPr="002A0EB4" w:rsidRDefault="005F3A96" w:rsidP="007D3E07"/>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38285"/>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 xml:space="preserve">Remote </w:t>
      </w:r>
      <w:proofErr w:type="spellStart"/>
      <w:r w:rsidRPr="00B46967">
        <w:rPr>
          <w:i/>
        </w:rPr>
        <w:t>Exploitation</w:t>
      </w:r>
      <w:proofErr w:type="spellEnd"/>
      <w:r w:rsidRPr="00B46967">
        <w:rPr>
          <w:i/>
        </w:rPr>
        <w:t xml:space="preserve"> </w:t>
      </w:r>
      <w:proofErr w:type="spellStart"/>
      <w:r w:rsidRPr="00B46967">
        <w:rPr>
          <w:i/>
        </w:rPr>
        <w:t>of</w:t>
      </w:r>
      <w:proofErr w:type="spellEnd"/>
      <w:r w:rsidRPr="00B46967">
        <w:rPr>
          <w:i/>
        </w:rPr>
        <w:t xml:space="preserve"> </w:t>
      </w:r>
      <w:proofErr w:type="spellStart"/>
      <w:r w:rsidRPr="00B46967">
        <w:rPr>
          <w:i/>
        </w:rPr>
        <w:t>an</w:t>
      </w:r>
      <w:proofErr w:type="spellEnd"/>
      <w:r w:rsidRPr="00B46967">
        <w:rPr>
          <w:i/>
        </w:rPr>
        <w:t xml:space="preserve"> </w:t>
      </w:r>
      <w:proofErr w:type="spellStart"/>
      <w:r w:rsidRPr="00B46967">
        <w:rPr>
          <w:i/>
        </w:rPr>
        <w:t>Unaltered</w:t>
      </w:r>
      <w:proofErr w:type="spellEnd"/>
      <w:r w:rsidRPr="00B46967">
        <w:rPr>
          <w:i/>
        </w:rPr>
        <w:t xml:space="preserve"> </w:t>
      </w:r>
      <w:proofErr w:type="spellStart"/>
      <w:r w:rsidRPr="00B46967">
        <w:rPr>
          <w:i/>
        </w:rPr>
        <w:t>Passenger</w:t>
      </w:r>
      <w:proofErr w:type="spellEnd"/>
      <w:r w:rsidRPr="00B46967">
        <w:rPr>
          <w:i/>
        </w:rPr>
        <w:t xml:space="preserve"> </w:t>
      </w:r>
      <w:proofErr w:type="spellStart"/>
      <w:r w:rsidRPr="00B46967">
        <w:rPr>
          <w:i/>
        </w:rPr>
        <w:t>Vehicle</w:t>
      </w:r>
      <w:proofErr w:type="spellEnd"/>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w:t>
      </w:r>
      <w:proofErr w:type="spellStart"/>
      <w:r>
        <w:t>Valasek</w:t>
      </w:r>
      <w:proofErr w:type="spellEnd"/>
      <w:r>
        <w:t>, “</w:t>
      </w:r>
      <w:proofErr w:type="spellStart"/>
      <w:r>
        <w:t>hackearam</w:t>
      </w:r>
      <w:proofErr w:type="spellEnd"/>
      <w:r>
        <w:t xml:space="preserve">” um </w:t>
      </w:r>
      <w:proofErr w:type="spellStart"/>
      <w:r w:rsidRPr="001B0E76">
        <w:t>Jeep</w:t>
      </w:r>
      <w:proofErr w:type="spellEnd"/>
      <w:r w:rsidRPr="001B0E76">
        <w:t xml:space="preserve"> Cherokee</w:t>
      </w:r>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 xml:space="preserve">OBD-II Arduino </w:t>
      </w:r>
      <w:proofErr w:type="spellStart"/>
      <w:r w:rsidRPr="00B46967">
        <w:rPr>
          <w:i/>
        </w:rPr>
        <w:t>Car</w:t>
      </w:r>
      <w:proofErr w:type="spellEnd"/>
      <w:r w:rsidRPr="00B46967">
        <w:rPr>
          <w:i/>
        </w:rPr>
        <w:t xml:space="preserve"> </w:t>
      </w:r>
      <w:proofErr w:type="spellStart"/>
      <w:r w:rsidRPr="00B46967">
        <w:rPr>
          <w:i/>
        </w:rPr>
        <w:t>Information</w:t>
      </w:r>
      <w:proofErr w:type="spellEnd"/>
      <w:r w:rsidRPr="00B46967">
        <w:rPr>
          <w:i/>
        </w:rPr>
        <w:t xml:space="preserve">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Arduino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proofErr w:type="spellStart"/>
      <w:r w:rsidRPr="00B46967">
        <w:rPr>
          <w:i/>
        </w:rPr>
        <w:t>Adding</w:t>
      </w:r>
      <w:proofErr w:type="spellEnd"/>
      <w:r w:rsidRPr="00B46967">
        <w:rPr>
          <w:i/>
        </w:rPr>
        <w:t xml:space="preserve"> a bit </w:t>
      </w:r>
      <w:proofErr w:type="spellStart"/>
      <w:r w:rsidRPr="00B46967">
        <w:rPr>
          <w:i/>
        </w:rPr>
        <w:t>of</w:t>
      </w:r>
      <w:proofErr w:type="spellEnd"/>
      <w:r w:rsidRPr="00B46967">
        <w:rPr>
          <w:i/>
        </w:rPr>
        <w:t xml:space="preserve"> Arduino to </w:t>
      </w:r>
      <w:proofErr w:type="spellStart"/>
      <w:r w:rsidRPr="00B46967">
        <w:rPr>
          <w:i/>
        </w:rPr>
        <w:t>my</w:t>
      </w:r>
      <w:proofErr w:type="spellEnd"/>
      <w:r w:rsidRPr="00B46967">
        <w:rPr>
          <w:i/>
        </w:rPr>
        <w:t xml:space="preserve"> </w:t>
      </w:r>
      <w:proofErr w:type="spellStart"/>
      <w:r w:rsidRPr="00B46967">
        <w:rPr>
          <w:i/>
        </w:rPr>
        <w:t>old</w:t>
      </w:r>
      <w:proofErr w:type="spellEnd"/>
      <w:r w:rsidRPr="00B46967">
        <w:rPr>
          <w:i/>
        </w:rPr>
        <w:t xml:space="preserve"> Toyota RAV4</w:t>
      </w:r>
      <w:r>
        <w:t>”</w:t>
      </w:r>
      <w:r>
        <w:rPr>
          <w:noProof/>
        </w:rPr>
        <w:t xml:space="preserve"> (BOUGAKOV, 2013)</w:t>
      </w:r>
      <w:r>
        <w:t xml:space="preserve">, visa </w:t>
      </w:r>
      <w:proofErr w:type="gramStart"/>
      <w:r>
        <w:t>a</w:t>
      </w:r>
      <w:proofErr w:type="gramEnd"/>
      <w:r>
        <w:t xml:space="preserve"> comunicação </w:t>
      </w:r>
      <w:r w:rsidR="00B46967" w:rsidRPr="00B46967">
        <w:t xml:space="preserve">do módulo de diagnóstico </w:t>
      </w:r>
      <w:r w:rsidRPr="00B46967">
        <w:t>OBD-II</w:t>
      </w:r>
      <w:r w:rsidR="00B46967" w:rsidRPr="00B46967">
        <w:t xml:space="preserve"> Bluetooth</w:t>
      </w:r>
      <w:r w:rsidRPr="00B46967">
        <w:t xml:space="preserve"> com o Arduino, adicionando algumas funções por meio de dispositivos adicionais, como GPS</w:t>
      </w:r>
      <w:r w:rsidR="00B46967" w:rsidRPr="00B46967">
        <w:t xml:space="preserve"> (</w:t>
      </w:r>
      <w:r w:rsidR="00B46967" w:rsidRPr="00B46967">
        <w:rPr>
          <w:i/>
        </w:rPr>
        <w:t xml:space="preserve">Global </w:t>
      </w:r>
      <w:proofErr w:type="spellStart"/>
      <w:r w:rsidR="00B46967" w:rsidRPr="00B46967">
        <w:rPr>
          <w:i/>
        </w:rPr>
        <w:t>Positioning</w:t>
      </w:r>
      <w:proofErr w:type="spellEnd"/>
      <w:r w:rsidR="00B46967" w:rsidRPr="00B46967">
        <w:rPr>
          <w:i/>
        </w:rPr>
        <w:t xml:space="preserve">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Arduino. Nele é descrito passo-a-passo como fazer a comunicação entre os módulos, como interpretar os dados provindos do ELM327 e exemplos de código para Arduino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 xml:space="preserve">Google </w:t>
      </w:r>
      <w:proofErr w:type="spellStart"/>
      <w:r w:rsidRPr="00B46967">
        <w:rPr>
          <w:i/>
        </w:rPr>
        <w:t>self-driving</w:t>
      </w:r>
      <w:proofErr w:type="spellEnd"/>
      <w:r w:rsidRPr="00B46967">
        <w:rPr>
          <w:i/>
        </w:rPr>
        <w:t xml:space="preserve"> </w:t>
      </w:r>
      <w:proofErr w:type="spellStart"/>
      <w:r w:rsidRPr="00B46967">
        <w:rPr>
          <w:i/>
        </w:rPr>
        <w:t>car</w:t>
      </w:r>
      <w:proofErr w:type="spellEnd"/>
      <w:r w:rsidRPr="00B46967">
        <w:rPr>
          <w:i/>
        </w:rPr>
        <w:t xml:space="preserve">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t>conta com engenheiros que participam dos desafios da DARPA (uma série de corridas de veículos autônomos organizada pelo Governo dos EUA).</w:t>
      </w:r>
    </w:p>
    <w:p w:rsidR="00773A10" w:rsidRDefault="0038495D" w:rsidP="00773A10">
      <w:pPr>
        <w:keepNext/>
        <w:jc w:val="center"/>
      </w:pPr>
      <w:r>
        <w:rPr>
          <w:noProof/>
        </w:rPr>
        <w:lastRenderedPageBreak/>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4"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53537912"/>
      <w:r>
        <w:t xml:space="preserve">Figura </w:t>
      </w:r>
      <w:fldSimple w:instr=" SEQ Figura \* ARABIC ">
        <w:r w:rsidR="00876486">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w:t>
      </w:r>
      <w:proofErr w:type="gramStart"/>
      <w:r w:rsidRPr="00844834">
        <w:t>sob medida</w:t>
      </w:r>
      <w:proofErr w:type="gramEnd"/>
      <w:r w:rsidRPr="00844834">
        <w:t xml:space="preserve">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 xml:space="preserve">2.3.2. </w:t>
      </w:r>
      <w:proofErr w:type="spellStart"/>
      <w:proofErr w:type="gramStart"/>
      <w:r>
        <w:t>CaRINA</w:t>
      </w:r>
      <w:proofErr w:type="spellEnd"/>
      <w:proofErr w:type="gramEnd"/>
      <w:r>
        <w:t xml:space="preserve"> 2</w:t>
      </w:r>
    </w:p>
    <w:p w:rsidR="009D4636" w:rsidRDefault="00A4135E" w:rsidP="00362BBC">
      <w:r>
        <w:t xml:space="preserve">O </w:t>
      </w:r>
      <w:proofErr w:type="spellStart"/>
      <w:proofErr w:type="gramStart"/>
      <w:r>
        <w:t>CaRINA</w:t>
      </w:r>
      <w:proofErr w:type="spellEnd"/>
      <w:proofErr w:type="gramEnd"/>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w:t>
      </w:r>
      <w:proofErr w:type="spellStart"/>
      <w:proofErr w:type="gramStart"/>
      <w:r w:rsidR="009D4636">
        <w:t>CaRINA</w:t>
      </w:r>
      <w:proofErr w:type="spellEnd"/>
      <w:proofErr w:type="gramEnd"/>
      <w:r w:rsidR="009D4636">
        <w:t xml:space="preserve">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5"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Default="008E0B2E" w:rsidP="00C50032">
      <w:pPr>
        <w:pStyle w:val="Legenda"/>
        <w:jc w:val="center"/>
      </w:pPr>
      <w:bookmarkStart w:id="74" w:name="_Toc453537913"/>
      <w:r>
        <w:t xml:space="preserve">Figura </w:t>
      </w:r>
      <w:fldSimple w:instr=" SEQ Figura \* ARABIC ">
        <w:r w:rsidR="00876486">
          <w:rPr>
            <w:noProof/>
          </w:rPr>
          <w:t>3</w:t>
        </w:r>
      </w:fldSimple>
      <w:r>
        <w:t xml:space="preserve">: </w:t>
      </w:r>
      <w:proofErr w:type="spellStart"/>
      <w:proofErr w:type="gramStart"/>
      <w:r>
        <w:t>CaRINA</w:t>
      </w:r>
      <w:proofErr w:type="spellEnd"/>
      <w:proofErr w:type="gramEnd"/>
      <w:r>
        <w:t xml:space="preserve"> 2</w:t>
      </w:r>
      <w:bookmarkEnd w:id="74"/>
    </w:p>
    <w:p w:rsidR="005F3A96" w:rsidRPr="005F3A96" w:rsidRDefault="005F3A96" w:rsidP="005F3A96"/>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38286"/>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novas tecnologias e componentes, como base de codificação para o software do Arduino. S</w:t>
      </w:r>
      <w:r w:rsidR="00585A40">
        <w:t>egue o capítulo de desenvolvimento propriamente dito.</w:t>
      </w:r>
    </w:p>
    <w:p w:rsidR="001E1EC1" w:rsidRDefault="001E1EC1" w:rsidP="00362BBC"/>
    <w:p w:rsidR="001E1EC1" w:rsidRDefault="001E1EC1" w:rsidP="00362BBC"/>
    <w:p w:rsidR="008208E3" w:rsidRDefault="008208E3"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38287"/>
      <w:r>
        <w:lastRenderedPageBreak/>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6"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53537914"/>
      <w:r>
        <w:t xml:space="preserve">Figura </w:t>
      </w:r>
      <w:fldSimple w:instr=" SEQ Figura \* ARABIC ">
        <w:r w:rsidR="00876486">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 xml:space="preserve">ver o desenvolvimento do trabalho como um </w:t>
      </w:r>
      <w:proofErr w:type="gramStart"/>
      <w:r>
        <w:t>tod</w:t>
      </w:r>
      <w:r w:rsidR="00661096">
        <w:t xml:space="preserve">o, </w:t>
      </w:r>
      <w:r w:rsidR="0035104E">
        <w:t>esta</w:t>
      </w:r>
      <w:proofErr w:type="gramEnd"/>
      <w:r w:rsidR="0035104E">
        <w:t xml:space="preserve">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5F3A96" w:rsidRDefault="005F3A96" w:rsidP="008A5CF9"/>
    <w:p w:rsidR="00A46B33" w:rsidRDefault="003A7AB1">
      <w:pPr>
        <w:pStyle w:val="Ttulo2"/>
      </w:pPr>
      <w:bookmarkStart w:id="91" w:name="_Toc223175066"/>
      <w:bookmarkStart w:id="92" w:name="_Toc223880345"/>
      <w:bookmarkStart w:id="93" w:name="_Toc238540348"/>
      <w:bookmarkStart w:id="94" w:name="_Toc240449905"/>
      <w:bookmarkStart w:id="95" w:name="_Toc240451400"/>
      <w:bookmarkStart w:id="96" w:name="_Toc240451563"/>
      <w:bookmarkStart w:id="97" w:name="_Toc19248607"/>
      <w:bookmarkStart w:id="98" w:name="_Toc453538288"/>
      <w:r>
        <w:t>3.1</w:t>
      </w:r>
      <w:r w:rsidR="00A46B33">
        <w:t xml:space="preserve">. </w:t>
      </w:r>
      <w:bookmarkEnd w:id="91"/>
      <w:bookmarkEnd w:id="92"/>
      <w:bookmarkEnd w:id="93"/>
      <w:bookmarkEnd w:id="94"/>
      <w:bookmarkEnd w:id="95"/>
      <w:bookmarkEnd w:id="96"/>
      <w:r w:rsidR="006C02BD">
        <w:t xml:space="preserve">Desenvolvimento </w:t>
      </w:r>
      <w:r w:rsidR="00286DA1">
        <w:t xml:space="preserve">do </w:t>
      </w:r>
      <w:r w:rsidR="00286DA1" w:rsidRPr="00F22693">
        <w:t xml:space="preserve">sistema </w:t>
      </w:r>
      <w:r w:rsidR="00F22693" w:rsidRPr="00F22693">
        <w:t>pervasivo</w:t>
      </w:r>
      <w:bookmarkEnd w:id="98"/>
    </w:p>
    <w:p w:rsidR="00B17CE7" w:rsidRDefault="00F22693" w:rsidP="00B17CE7">
      <w:r w:rsidRPr="00F22693">
        <w:t xml:space="preserve">“O conceito de computação pervasiva implica que o computador está embarcado no ambiente de forma invisível para o usuário. Nesta concepção, o computador tem a capacidade de obter informação do ambiente no qual ele está embarcado e utilizá-la para dinamicamente construir modelos computacionais, ou seja, controlar, configurar e ajustar a </w:t>
      </w:r>
      <w:r w:rsidRPr="00F22693">
        <w:lastRenderedPageBreak/>
        <w:t>aplicação para melhor atender as necessida</w:t>
      </w:r>
      <w:r w:rsidR="00AC707A">
        <w:t xml:space="preserve">des do dispositivo ou usuário” </w:t>
      </w:r>
      <w:r w:rsidR="00AC707A" w:rsidRPr="00AC707A">
        <w:t>(ARAUJO, 2015)</w:t>
      </w:r>
      <w:r w:rsidRPr="00F22693">
        <w:t>. O desenvolvimento e o software do bloco “Sistema Pervasivo” do diagrama geral serão descritos nas subseções a seguir.</w:t>
      </w:r>
    </w:p>
    <w:p w:rsidR="00286DA1" w:rsidRDefault="003A7AB1" w:rsidP="00286DA1">
      <w:pPr>
        <w:pStyle w:val="Ttulo4"/>
        <w:ind w:firstLine="0"/>
      </w:pPr>
      <w:r>
        <w:t>3.1</w:t>
      </w:r>
      <w:r w:rsidR="007E28D4">
        <w:t xml:space="preserve">.1. </w:t>
      </w:r>
      <w:r w:rsidR="00641A80">
        <w:t xml:space="preserve">Lógica do sistema </w:t>
      </w:r>
      <w:r>
        <w:t>pervasivo</w:t>
      </w:r>
    </w:p>
    <w:p w:rsidR="00F22693" w:rsidRDefault="00F22693" w:rsidP="00F22693">
      <w:pPr>
        <w:pStyle w:val="Ttulo4"/>
        <w:ind w:firstLine="708"/>
        <w:rPr>
          <w:rFonts w:ascii="Times New Roman" w:hAnsi="Times New Roman"/>
          <w:b w:val="0"/>
          <w:bCs w:val="0"/>
          <w:sz w:val="24"/>
          <w:szCs w:val="20"/>
        </w:rPr>
      </w:pPr>
      <w:r w:rsidRPr="00F22693">
        <w:rPr>
          <w:rFonts w:ascii="Times New Roman" w:hAnsi="Times New Roman"/>
          <w:b w:val="0"/>
          <w:bCs w:val="0"/>
          <w:sz w:val="24"/>
          <w:szCs w:val="20"/>
        </w:rPr>
        <w:t xml:space="preserve">O sistema geral visa o mínimo de modificações no veículo e o sistema pervasivo </w:t>
      </w:r>
      <w:proofErr w:type="gramStart"/>
      <w:r w:rsidRPr="00F22693">
        <w:rPr>
          <w:rFonts w:ascii="Times New Roman" w:hAnsi="Times New Roman"/>
          <w:b w:val="0"/>
          <w:bCs w:val="0"/>
          <w:sz w:val="24"/>
          <w:szCs w:val="20"/>
        </w:rPr>
        <w:t>não</w:t>
      </w:r>
      <w:proofErr w:type="gramEnd"/>
      <w:r w:rsidRPr="00F22693">
        <w:rPr>
          <w:rFonts w:ascii="Times New Roman" w:hAnsi="Times New Roman"/>
          <w:b w:val="0"/>
          <w:bCs w:val="0"/>
          <w:sz w:val="24"/>
          <w:szCs w:val="20"/>
        </w:rPr>
        <w:t xml:space="preserve"> necessita de nenhuma interface entre o motorista e o sis</w:t>
      </w:r>
      <w:r w:rsidR="00C91057">
        <w:rPr>
          <w:rFonts w:ascii="Times New Roman" w:hAnsi="Times New Roman"/>
          <w:b w:val="0"/>
          <w:bCs w:val="0"/>
          <w:sz w:val="24"/>
          <w:szCs w:val="20"/>
        </w:rPr>
        <w:t>tema, com exceção do</w:t>
      </w:r>
      <w:r w:rsidR="00C91057" w:rsidRPr="00C91057">
        <w:rPr>
          <w:rFonts w:ascii="Times New Roman" w:hAnsi="Times New Roman"/>
          <w:b w:val="0"/>
          <w:bCs w:val="0"/>
          <w:sz w:val="24"/>
          <w:szCs w:val="20"/>
        </w:rPr>
        <w:t xml:space="preserve"> Light </w:t>
      </w:r>
      <w:proofErr w:type="spellStart"/>
      <w:r w:rsidR="00C91057" w:rsidRPr="00C91057">
        <w:rPr>
          <w:rFonts w:ascii="Times New Roman" w:hAnsi="Times New Roman"/>
          <w:b w:val="0"/>
          <w:bCs w:val="0"/>
          <w:sz w:val="24"/>
          <w:szCs w:val="20"/>
        </w:rPr>
        <w:t>Emitting</w:t>
      </w:r>
      <w:proofErr w:type="spellEnd"/>
      <w:r w:rsidR="00C91057" w:rsidRPr="00C91057">
        <w:rPr>
          <w:rFonts w:ascii="Times New Roman" w:hAnsi="Times New Roman"/>
          <w:b w:val="0"/>
          <w:bCs w:val="0"/>
          <w:sz w:val="24"/>
          <w:szCs w:val="20"/>
        </w:rPr>
        <w:t xml:space="preserve"> </w:t>
      </w:r>
      <w:proofErr w:type="spellStart"/>
      <w:r w:rsidR="00C91057" w:rsidRPr="00C91057">
        <w:rPr>
          <w:rFonts w:ascii="Times New Roman" w:hAnsi="Times New Roman"/>
          <w:b w:val="0"/>
          <w:bCs w:val="0"/>
          <w:sz w:val="24"/>
          <w:szCs w:val="20"/>
        </w:rPr>
        <w:t>Diode</w:t>
      </w:r>
      <w:proofErr w:type="spellEnd"/>
      <w:r w:rsidR="00C91057" w:rsidRPr="00C91057">
        <w:rPr>
          <w:rFonts w:ascii="Times New Roman" w:hAnsi="Times New Roman"/>
          <w:b w:val="0"/>
          <w:bCs w:val="0"/>
          <w:sz w:val="24"/>
          <w:szCs w:val="20"/>
        </w:rPr>
        <w:t xml:space="preserve"> </w:t>
      </w:r>
      <w:r w:rsidR="00C91057">
        <w:rPr>
          <w:rFonts w:ascii="Times New Roman" w:hAnsi="Times New Roman"/>
          <w:b w:val="0"/>
          <w:bCs w:val="0"/>
          <w:sz w:val="24"/>
          <w:szCs w:val="20"/>
        </w:rPr>
        <w:t>(</w:t>
      </w:r>
      <w:r w:rsidRPr="00F22693">
        <w:rPr>
          <w:rFonts w:ascii="Times New Roman" w:hAnsi="Times New Roman"/>
          <w:b w:val="0"/>
          <w:bCs w:val="0"/>
          <w:sz w:val="24"/>
          <w:szCs w:val="20"/>
        </w:rPr>
        <w:t>LED</w:t>
      </w:r>
      <w:r w:rsidR="00C91057">
        <w:rPr>
          <w:rFonts w:ascii="Times New Roman" w:hAnsi="Times New Roman"/>
          <w:b w:val="0"/>
          <w:bCs w:val="0"/>
          <w:sz w:val="24"/>
          <w:szCs w:val="20"/>
        </w:rPr>
        <w:t>)</w:t>
      </w:r>
      <w:r w:rsidRPr="00F22693">
        <w:rPr>
          <w:rFonts w:ascii="Times New Roman" w:hAnsi="Times New Roman"/>
          <w:b w:val="0"/>
          <w:bCs w:val="0"/>
          <w:sz w:val="24"/>
          <w:szCs w:val="20"/>
        </w:rPr>
        <w:t xml:space="preserve"> de aviso que o sistema assumiu o controle da velocidade, usando apenas os componentes já disponíveis ao sistema e veículo, no caso o Arduino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rPr>
        <w:t xml:space="preserve">ma variação máxima de </w:t>
      </w:r>
      <w:proofErr w:type="gramStart"/>
      <w:r w:rsidR="003A7AB1">
        <w:rPr>
          <w:rFonts w:ascii="Times New Roman" w:hAnsi="Times New Roman"/>
          <w:b w:val="0"/>
          <w:bCs w:val="0"/>
          <w:sz w:val="24"/>
          <w:szCs w:val="20"/>
        </w:rPr>
        <w:t>3</w:t>
      </w:r>
      <w:proofErr w:type="gramEnd"/>
      <w:r w:rsidR="003A7AB1">
        <w:rPr>
          <w:rFonts w:ascii="Times New Roman" w:hAnsi="Times New Roman"/>
          <w:b w:val="0"/>
          <w:bCs w:val="0"/>
          <w:sz w:val="24"/>
          <w:szCs w:val="20"/>
        </w:rPr>
        <w:t xml:space="preserve"> </w:t>
      </w:r>
      <w:r w:rsidRPr="00F22693">
        <w:rPr>
          <w:rFonts w:ascii="Times New Roman" w:hAnsi="Times New Roman"/>
          <w:b w:val="0"/>
          <w:bCs w:val="0"/>
          <w:sz w:val="24"/>
          <w:szCs w:val="20"/>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 w:rsidR="00286DA1" w:rsidRPr="00CC3074" w:rsidRDefault="003A7AB1" w:rsidP="00362BBC">
      <w:pPr>
        <w:pStyle w:val="Ttulo4"/>
        <w:ind w:firstLine="0"/>
      </w:pPr>
      <w:r>
        <w:lastRenderedPageBreak/>
        <w:t>3.1</w:t>
      </w:r>
      <w:r w:rsidR="00286DA1">
        <w:t xml:space="preserve">.2. </w:t>
      </w:r>
      <w:r w:rsidR="00CC3074">
        <w:t xml:space="preserve">Detalhamento do algoritmo </w:t>
      </w:r>
      <w:r w:rsidR="00F22693">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7"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bookmarkStart w:id="99" w:name="_Toc453537915"/>
      <w:r>
        <w:t xml:space="preserve">Figura </w:t>
      </w:r>
      <w:fldSimple w:instr=" SEQ Figura \* ARABIC ">
        <w:r w:rsidR="00876486">
          <w:rPr>
            <w:noProof/>
          </w:rPr>
          <w:t>5</w:t>
        </w:r>
      </w:fldSimple>
      <w:r>
        <w:t>: Pseudocódigo do sistema pervasivo</w:t>
      </w:r>
      <w:bookmarkEnd w:id="99"/>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proofErr w:type="spellStart"/>
      <w:r w:rsidRPr="003A7AB1">
        <w:rPr>
          <w:i/>
        </w:rPr>
        <w:t>flags</w:t>
      </w:r>
      <w:proofErr w:type="spellEnd"/>
      <w:r w:rsidRPr="003A7AB1">
        <w:t xml:space="preserve"> de sinalização estão definidas como </w:t>
      </w:r>
      <w:proofErr w:type="gramStart"/>
      <w:r w:rsidRPr="003A7AB1">
        <w:t>falsas</w:t>
      </w:r>
      <w:r>
        <w:t>,</w:t>
      </w:r>
      <w:r w:rsidRPr="003A7AB1">
        <w:t xml:space="preserve"> todos</w:t>
      </w:r>
      <w:proofErr w:type="gramEnd"/>
      <w:r w:rsidRPr="003A7AB1">
        <w:t xml:space="preserve"> os contadores estão zerados e o LED desligado.   A função de IA é chamada a cada iteração. </w:t>
      </w:r>
    </w:p>
    <w:p w:rsidR="003A7AB1" w:rsidRPr="003A7AB1" w:rsidRDefault="003A7AB1" w:rsidP="003A7AB1">
      <w:r w:rsidRPr="003A7AB1">
        <w:t xml:space="preserve">A primeira verificação refere-se à </w:t>
      </w:r>
      <w:proofErr w:type="spellStart"/>
      <w:r w:rsidRPr="003A7AB1">
        <w:rPr>
          <w:i/>
        </w:rPr>
        <w:t>flag</w:t>
      </w:r>
      <w:proofErr w:type="spellEnd"/>
      <w:r w:rsidRPr="003A7AB1">
        <w:t xml:space="preserve"> que indica se o PID está agindo no sistema. Caso ele não esteja agindo, é verificado se o motorista pisou no pedal a fim de obter o controle novamente, desabilitando todas as </w:t>
      </w:r>
      <w:proofErr w:type="spellStart"/>
      <w:r w:rsidRPr="003A7AB1">
        <w:rPr>
          <w:i/>
        </w:rPr>
        <w:t>flags</w:t>
      </w:r>
      <w:proofErr w:type="spellEnd"/>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t xml:space="preserve">A terceira verificação refere-se ao número de iterações necessárias para que o sistema notifique o motorista que deseja entrar em ação. Caso o contador de iterações chegue a esse valor, o sistema liga o LED, define o alvo de velocidade que deve ser </w:t>
      </w:r>
      <w:r w:rsidRPr="003A7AB1">
        <w:lastRenderedPageBreak/>
        <w:t>mantido e define a posição do servo como a atual posição do cabo, para evitar uma mudança brusca de velocidade.</w:t>
      </w:r>
    </w:p>
    <w:p w:rsidR="003A7AB1" w:rsidRPr="006B7AF5" w:rsidRDefault="003A7AB1" w:rsidP="003A7AB1">
      <w:r w:rsidRPr="006B7AF5">
        <w:t>A quarta verificação refere-se ao tempo em que o PID deve esperar para ser de fato acionado, pois devido ao acúmulo da soma do fator integrativo, os primeiros valores de ajuste são muito altos e interferem de forma negativa no uso deste.</w:t>
      </w:r>
      <w:r w:rsidR="00C67E40" w:rsidRPr="006B7AF5">
        <w:t xml:space="preserve"> </w:t>
      </w:r>
    </w:p>
    <w:p w:rsidR="005F3A96" w:rsidRPr="003A7AB1" w:rsidRDefault="005F3A96" w:rsidP="003A7AB1">
      <w:pPr>
        <w:rPr>
          <w:color w:val="FF0000"/>
        </w:rPr>
      </w:pPr>
    </w:p>
    <w:p w:rsidR="004A21FC" w:rsidRDefault="003A7AB1" w:rsidP="00362BBC">
      <w:pPr>
        <w:pStyle w:val="Ttulo2"/>
      </w:pPr>
      <w:bookmarkStart w:id="100" w:name="_Toc453538289"/>
      <w:r>
        <w:t>3.2</w:t>
      </w:r>
      <w:r w:rsidR="004A21FC">
        <w:t xml:space="preserve">. Desenvolvimento do sistema </w:t>
      </w:r>
      <w:r w:rsidR="008C149D">
        <w:t>do controlador de velocidade</w:t>
      </w:r>
      <w:bookmarkEnd w:id="100"/>
    </w:p>
    <w:p w:rsidR="00EC296C" w:rsidRPr="00EC296C" w:rsidRDefault="003A7AB1" w:rsidP="00EC296C">
      <w:r w:rsidRPr="003A7AB1">
        <w:t>O bloco “Sistema do Piloto Automático” do diagrama geral pode ser visto na Figura 6. Seu desenvolvimento e software foram concebidos no TCC1 (</w:t>
      </w:r>
      <w:r w:rsidR="00AC707A">
        <w:t>BILEKI, 2015</w:t>
      </w:r>
      <w:r w:rsidRPr="003A7AB1">
        <w:t>)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8"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1" w:name="_Toc453537916"/>
      <w:r>
        <w:t xml:space="preserve">Figura </w:t>
      </w:r>
      <w:fldSimple w:instr=" SEQ Figura \* ARABIC ">
        <w:r w:rsidR="00876486">
          <w:rPr>
            <w:noProof/>
          </w:rPr>
          <w:t>6</w:t>
        </w:r>
      </w:fldSimple>
      <w:r>
        <w:t>: Circuito do sistema de piloto automático</w:t>
      </w:r>
      <w:bookmarkEnd w:id="101"/>
    </w:p>
    <w:p w:rsidR="00762C4F" w:rsidRDefault="003A7AB1" w:rsidP="00362BBC">
      <w:pPr>
        <w:pStyle w:val="Ttulo4"/>
        <w:ind w:firstLine="0"/>
      </w:pPr>
      <w:r>
        <w:t>3.2.1</w:t>
      </w:r>
      <w:r w:rsidR="00762C4F">
        <w:t xml:space="preserve">. </w:t>
      </w:r>
      <w: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w:t>
      </w:r>
      <w:r w:rsidRPr="003A7AB1">
        <w:lastRenderedPageBreak/>
        <w:t xml:space="preserve">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proofErr w:type="spellStart"/>
      <w:r w:rsidRPr="003A7AB1">
        <w:rPr>
          <w:i/>
        </w:rPr>
        <w:t>delay</w:t>
      </w:r>
      <w:proofErr w:type="spellEnd"/>
      <w:r w:rsidRPr="003A7AB1">
        <w:t xml:space="preserve"> e definem o protocolo correto para o veículo.</w:t>
      </w:r>
    </w:p>
    <w:p w:rsidR="00762C4F" w:rsidRPr="003A7AB1" w:rsidRDefault="003A7AB1" w:rsidP="00362BBC">
      <w:pPr>
        <w:pStyle w:val="Ttulo4"/>
        <w:ind w:firstLine="0"/>
      </w:pPr>
      <w:r>
        <w:t>3.</w:t>
      </w:r>
      <w:r w:rsidR="00545C98">
        <w:t>2</w:t>
      </w:r>
      <w:r>
        <w:t>.2</w:t>
      </w:r>
      <w:r w:rsidR="00762C4F">
        <w:t xml:space="preserve">. </w:t>
      </w:r>
      <w: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r w:rsidRPr="00545C98">
        <w:t xml:space="preserve">Como tratado nas limitações do TCC1, os materiais utilizados interferem no funcionamento do sistema, e os materiais propostos como melhoria foram adquiridos, entre eles o servo-motor e o cabo OBD-II/Serial. Entretanto, o cabo OBD-II/Serial foi adquirido apenas por ser </w:t>
      </w:r>
      <w:proofErr w:type="gramStart"/>
      <w:r w:rsidRPr="00545C98">
        <w:t>de menor</w:t>
      </w:r>
      <w:proofErr w:type="gramEnd"/>
      <w:r w:rsidRPr="00545C98">
        <w:t xml:space="preserve">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pPr>
      <w:r>
        <w:t>3.2.2.1.1 Arduino</w:t>
      </w:r>
    </w:p>
    <w:p w:rsidR="00545C98" w:rsidRDefault="00545C98" w:rsidP="00545C98">
      <w:r w:rsidRPr="00545C98">
        <w:t xml:space="preserve">Para este projeto, foi mantido o Arduino do TCC1, um Arduino Pro Mini </w:t>
      </w:r>
      <w:proofErr w:type="spellStart"/>
      <w:r w:rsidRPr="00545C98">
        <w:t>Atmega</w:t>
      </w:r>
      <w:proofErr w:type="spellEnd"/>
      <w:r w:rsidRPr="00545C98">
        <w:t xml:space="preserve"> 328 </w:t>
      </w:r>
      <w:proofErr w:type="gramStart"/>
      <w:r w:rsidRPr="00545C98">
        <w:t>5V</w:t>
      </w:r>
      <w:proofErr w:type="gramEnd"/>
      <w:r w:rsidRPr="00545C98">
        <w:t>/</w:t>
      </w:r>
      <w:r w:rsidR="001E1EC1">
        <w:t xml:space="preserve">16MHz, de custo em torno de $4 </w:t>
      </w:r>
      <w:r w:rsidR="00AC707A" w:rsidRPr="00AC707A">
        <w:rPr>
          <w:noProof/>
        </w:rPr>
        <w:t>(ARDUINO, 2015)</w:t>
      </w:r>
      <w:r w:rsidRPr="00545C98">
        <w:t>, adquirido pela internet ou em lojas de eletrônica do Brasil.</w:t>
      </w:r>
    </w:p>
    <w:p w:rsidR="00AA3B78" w:rsidRDefault="00AA3B78" w:rsidP="00545C98"/>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19"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2" w:name="_Toc453537917"/>
      <w:r>
        <w:t xml:space="preserve">Figura </w:t>
      </w:r>
      <w:fldSimple w:instr=" SEQ Figura \* ARABIC ">
        <w:r w:rsidR="00876486">
          <w:rPr>
            <w:noProof/>
          </w:rPr>
          <w:t>7</w:t>
        </w:r>
      </w:fldSimple>
      <w:r>
        <w:t>: Arduino Pro Mini</w:t>
      </w:r>
      <w:bookmarkEnd w:id="102"/>
    </w:p>
    <w:p w:rsidR="00545C98" w:rsidRDefault="00545C98" w:rsidP="00545C98">
      <w:pPr>
        <w:pStyle w:val="Ttulo6"/>
        <w:ind w:firstLine="0"/>
      </w:pPr>
      <w:r>
        <w:t>3.2.2.1.2 BTH-07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Para este projeto foi mantido o módulo Bluetooth do TCC1, um BT</w:t>
      </w:r>
      <w:r w:rsidR="00AC707A">
        <w:rPr>
          <w:rFonts w:ascii="Times New Roman" w:hAnsi="Times New Roman"/>
          <w:b w:val="0"/>
          <w:bCs w:val="0"/>
          <w:sz w:val="24"/>
          <w:szCs w:val="20"/>
        </w:rPr>
        <w:t xml:space="preserve">H-07, de custo em torno de $10 </w:t>
      </w:r>
      <w:r w:rsidR="00AC707A" w:rsidRPr="00AC707A">
        <w:rPr>
          <w:rFonts w:ascii="Times New Roman" w:hAnsi="Times New Roman"/>
          <w:b w:val="0"/>
          <w:bCs w:val="0"/>
          <w:sz w:val="24"/>
          <w:szCs w:val="20"/>
        </w:rPr>
        <w:t>(BTH-07, 2015)</w:t>
      </w:r>
      <w:r w:rsidRPr="00545C98">
        <w:rPr>
          <w:rFonts w:ascii="Times New Roman" w:hAnsi="Times New Roman"/>
          <w:b w:val="0"/>
          <w:bCs w:val="0"/>
          <w:sz w:val="24"/>
          <w:szCs w:val="20"/>
        </w:rPr>
        <w:t>, adquirido pela internet, mas de difícil acesso em lojas de eletrônica do Brasil, por ser um componente antigo.</w:t>
      </w:r>
    </w:p>
    <w:p w:rsidR="00AA3B78" w:rsidRPr="00AA3B78" w:rsidRDefault="00AA3B78" w:rsidP="00AA3B78"/>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0"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bookmarkStart w:id="103" w:name="_Toc453537918"/>
      <w:r>
        <w:t xml:space="preserve">Figura </w:t>
      </w:r>
      <w:fldSimple w:instr=" SEQ Figura \* ARABIC ">
        <w:r w:rsidR="00876486">
          <w:rPr>
            <w:noProof/>
          </w:rPr>
          <w:t>8</w:t>
        </w:r>
      </w:fldSimple>
      <w:r>
        <w:t>: Módulo Bluetooth BTH-07</w:t>
      </w:r>
      <w:bookmarkEnd w:id="103"/>
    </w:p>
    <w:p w:rsidR="00545C98" w:rsidRDefault="00545C98" w:rsidP="00545C98">
      <w:pPr>
        <w:pStyle w:val="Ttulo6"/>
        <w:ind w:firstLine="0"/>
      </w:pPr>
      <w:r>
        <w:t>3.2.2.1.3 ELM327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 xml:space="preserve">Para este projeto foi mantido o módulo de diagnóstico Bluetooth OBD-II do TCC1, um ELM327, de custo em torno de </w:t>
      </w:r>
      <w:proofErr w:type="gramStart"/>
      <w:r w:rsidRPr="00545C98">
        <w:rPr>
          <w:rFonts w:ascii="Times New Roman" w:hAnsi="Times New Roman"/>
          <w:b w:val="0"/>
          <w:bCs w:val="0"/>
          <w:sz w:val="24"/>
          <w:szCs w:val="20"/>
        </w:rPr>
        <w:t xml:space="preserve">R$40 </w:t>
      </w:r>
      <w:r w:rsidR="00AC707A" w:rsidRPr="00AC707A">
        <w:rPr>
          <w:rFonts w:ascii="Times New Roman" w:hAnsi="Times New Roman"/>
          <w:b w:val="0"/>
          <w:bCs w:val="0"/>
          <w:sz w:val="24"/>
          <w:szCs w:val="20"/>
        </w:rPr>
        <w:t>(ELM327, 2014)</w:t>
      </w:r>
      <w:r w:rsidRPr="00545C98">
        <w:rPr>
          <w:rFonts w:ascii="Times New Roman" w:hAnsi="Times New Roman"/>
          <w:b w:val="0"/>
          <w:bCs w:val="0"/>
          <w:sz w:val="24"/>
          <w:szCs w:val="20"/>
        </w:rPr>
        <w:t>, adquirido</w:t>
      </w:r>
      <w:proofErr w:type="gramEnd"/>
      <w:r w:rsidRPr="00545C98">
        <w:rPr>
          <w:rFonts w:ascii="Times New Roman" w:hAnsi="Times New Roman"/>
          <w:b w:val="0"/>
          <w:bCs w:val="0"/>
          <w:sz w:val="24"/>
          <w:szCs w:val="20"/>
        </w:rPr>
        <w:t xml:space="preserve"> pela internet ou e</w:t>
      </w:r>
      <w:r>
        <w:rPr>
          <w:rFonts w:ascii="Times New Roman" w:hAnsi="Times New Roman"/>
          <w:b w:val="0"/>
          <w:bCs w:val="0"/>
          <w:sz w:val="24"/>
          <w:szCs w:val="20"/>
        </w:rPr>
        <w:t>m lojas de eletrônica do Brasil</w:t>
      </w:r>
      <w:r w:rsidRPr="00545C98">
        <w:rPr>
          <w:rFonts w:ascii="Times New Roman" w:hAnsi="Times New Roman"/>
          <w:b w:val="0"/>
          <w:bCs w:val="0"/>
          <w:sz w:val="24"/>
          <w:szCs w:val="20"/>
        </w:rPr>
        <w:t>.</w:t>
      </w:r>
    </w:p>
    <w:p w:rsidR="00AA3B78" w:rsidRPr="00AA3B78" w:rsidRDefault="00AA3B78" w:rsidP="00AA3B78"/>
    <w:p w:rsidR="00545C98" w:rsidRDefault="0038495D" w:rsidP="00545C98">
      <w:pPr>
        <w:pStyle w:val="Ttulo4"/>
        <w:ind w:firstLine="708"/>
        <w:jc w:val="center"/>
      </w:pPr>
      <w:r>
        <w:rPr>
          <w:rFonts w:ascii="Times New Roman" w:hAnsi="Times New Roman"/>
          <w:b w:val="0"/>
          <w:bCs w:val="0"/>
          <w:noProof/>
          <w:sz w:val="24"/>
          <w:szCs w:val="20"/>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1"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4" w:name="_Toc453537919"/>
      <w:r>
        <w:t xml:space="preserve">Figura </w:t>
      </w:r>
      <w:fldSimple w:instr=" SEQ Figura \* ARABIC ">
        <w:r w:rsidR="00876486">
          <w:rPr>
            <w:noProof/>
          </w:rPr>
          <w:t>9</w:t>
        </w:r>
      </w:fldSimple>
      <w:r>
        <w:t>: Módulo de Diagnóstico Bluetooth ELM327</w:t>
      </w:r>
      <w:bookmarkEnd w:id="104"/>
    </w:p>
    <w:p w:rsidR="008B59C4" w:rsidRDefault="008B59C4" w:rsidP="008B59C4">
      <w:pPr>
        <w:pStyle w:val="Ttulo6"/>
        <w:ind w:firstLine="0"/>
      </w:pPr>
      <w:r>
        <w:t>3.2.2.1.4 Servo-motor</w:t>
      </w:r>
    </w:p>
    <w:p w:rsidR="008B59C4" w:rsidRDefault="008B59C4" w:rsidP="008B59C4">
      <w:pPr>
        <w:ind w:firstLine="708"/>
      </w:pPr>
      <w:r w:rsidRPr="008B59C4">
        <w:t xml:space="preserve">Para este projeto, ao invés do Motor DC </w:t>
      </w:r>
      <w:proofErr w:type="gramStart"/>
      <w:r w:rsidRPr="008B59C4">
        <w:t>12V</w:t>
      </w:r>
      <w:proofErr w:type="gramEnd"/>
      <w:r w:rsidRPr="008B59C4">
        <w:t xml:space="preserve"> utilizado no TCC1, foi utilizado um servo-motor MG636,</w:t>
      </w:r>
      <w:r w:rsidR="00AC707A">
        <w:t xml:space="preserve"> de custo em torno de R$30 </w:t>
      </w:r>
      <w:r w:rsidR="00AC707A" w:rsidRPr="00AC707A">
        <w:t>(HOBBYKING, 2015)</w:t>
      </w:r>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2"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F3370E" w:rsidRDefault="008B59C4" w:rsidP="008B59C4">
      <w:pPr>
        <w:pStyle w:val="Legenda"/>
        <w:jc w:val="center"/>
        <w:rPr>
          <w:lang w:val="en-US"/>
        </w:rPr>
      </w:pPr>
      <w:bookmarkStart w:id="105" w:name="_Toc453537920"/>
      <w:proofErr w:type="spellStart"/>
      <w:r w:rsidRPr="00F3370E">
        <w:rPr>
          <w:lang w:val="en-US"/>
        </w:rPr>
        <w:t>Figura</w:t>
      </w:r>
      <w:proofErr w:type="spellEnd"/>
      <w:r w:rsidRPr="00F3370E">
        <w:rPr>
          <w:lang w:val="en-US"/>
        </w:rPr>
        <w:t xml:space="preserve"> </w:t>
      </w:r>
      <w:r w:rsidR="009857EA">
        <w:fldChar w:fldCharType="begin"/>
      </w:r>
      <w:r w:rsidR="00F3370E" w:rsidRPr="00F3370E">
        <w:rPr>
          <w:lang w:val="en-US"/>
        </w:rPr>
        <w:instrText xml:space="preserve"> SEQ Figura \* ARABIC </w:instrText>
      </w:r>
      <w:r w:rsidR="009857EA">
        <w:fldChar w:fldCharType="separate"/>
      </w:r>
      <w:r w:rsidR="00876486">
        <w:rPr>
          <w:noProof/>
          <w:lang w:val="en-US"/>
        </w:rPr>
        <w:t>10</w:t>
      </w:r>
      <w:r w:rsidR="009857EA">
        <w:rPr>
          <w:noProof/>
        </w:rPr>
        <w:fldChar w:fldCharType="end"/>
      </w:r>
      <w:r w:rsidRPr="00F3370E">
        <w:rPr>
          <w:lang w:val="en-US"/>
        </w:rPr>
        <w:t>: Servo-motor Toward Pro MG996 15 kg/cm</w:t>
      </w:r>
      <w:bookmarkEnd w:id="105"/>
    </w:p>
    <w:p w:rsidR="008B59C4" w:rsidRPr="008B59C4" w:rsidRDefault="008B59C4" w:rsidP="008B59C4">
      <w:pPr>
        <w:pStyle w:val="Ttulo6"/>
        <w:ind w:firstLine="0"/>
      </w:pPr>
      <w:r>
        <w:t>3.2.2.1.5 Regulador de tensão</w:t>
      </w:r>
    </w:p>
    <w:p w:rsidR="008B59C4" w:rsidRDefault="008B59C4" w:rsidP="008B59C4">
      <w:pPr>
        <w:ind w:firstLine="708"/>
      </w:pPr>
      <w:r w:rsidRPr="008B59C4">
        <w:t>Para este projeto foi mantido o regulador de tensão do TCC1, um 78M33, de custo em torno d</w:t>
      </w:r>
      <w:r w:rsidR="00AC707A">
        <w:t xml:space="preserve">e </w:t>
      </w:r>
      <w:proofErr w:type="gramStart"/>
      <w:r w:rsidR="00AC707A">
        <w:t xml:space="preserve">R$3 </w:t>
      </w:r>
      <w:r w:rsidR="00AC707A" w:rsidRPr="00AC707A">
        <w:t>(78M33, 2003)</w:t>
      </w:r>
      <w:r w:rsidRPr="008B59C4">
        <w:t>, adquirido</w:t>
      </w:r>
      <w:proofErr w:type="gramEnd"/>
      <w:r w:rsidRPr="008B59C4">
        <w:t xml:space="preserve">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lastRenderedPageBreak/>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3"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bookmarkStart w:id="106" w:name="_Toc453537921"/>
      <w:r>
        <w:t xml:space="preserve">Figura </w:t>
      </w:r>
      <w:fldSimple w:instr=" SEQ Figura \* ARABIC ">
        <w:r w:rsidR="00876486">
          <w:rPr>
            <w:noProof/>
          </w:rPr>
          <w:t>11</w:t>
        </w:r>
      </w:fldSimple>
      <w:r>
        <w:t xml:space="preserve">: </w:t>
      </w:r>
      <w:r w:rsidRPr="008B59C4">
        <w:t xml:space="preserve">Regulador de tensão 78M33 de </w:t>
      </w:r>
      <w:proofErr w:type="gramStart"/>
      <w:r w:rsidRPr="008B59C4">
        <w:t>5V</w:t>
      </w:r>
      <w:proofErr w:type="gramEnd"/>
      <w:r w:rsidRPr="008B59C4">
        <w:t xml:space="preserve"> para 3.3V</w:t>
      </w:r>
      <w:bookmarkEnd w:id="106"/>
    </w:p>
    <w:p w:rsidR="008B59C4" w:rsidRDefault="008B59C4" w:rsidP="008B59C4">
      <w:pPr>
        <w:pStyle w:val="Ttulo5"/>
        <w:ind w:firstLine="0"/>
      </w:pPr>
      <w:r>
        <w:t>3.2.2.2 Software</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Todas as etapas do desenvolvimento dos softwares para testes e dados coletados estão disponíveis no </w:t>
      </w:r>
      <w:proofErr w:type="spellStart"/>
      <w:r w:rsidRPr="008B59C4">
        <w:rPr>
          <w:rFonts w:ascii="Times New Roman" w:hAnsi="Times New Roman"/>
          <w:b w:val="0"/>
          <w:bCs w:val="0"/>
          <w:i/>
          <w:sz w:val="24"/>
          <w:szCs w:val="20"/>
        </w:rPr>
        <w:t>Github</w:t>
      </w:r>
      <w:proofErr w:type="spellEnd"/>
      <w:r w:rsidRPr="008B59C4">
        <w:rPr>
          <w:rFonts w:ascii="Times New Roman" w:hAnsi="Times New Roman"/>
          <w:b w:val="0"/>
          <w:bCs w:val="0"/>
          <w:sz w:val="24"/>
          <w:szCs w:val="20"/>
        </w:rPr>
        <w:t xml:space="preserve"> (</w:t>
      </w:r>
      <w:proofErr w:type="gramStart"/>
      <w:r w:rsidR="00AC707A" w:rsidRPr="00AC707A">
        <w:rPr>
          <w:rFonts w:ascii="Times New Roman" w:hAnsi="Times New Roman"/>
          <w:b w:val="0"/>
          <w:bCs w:val="0"/>
          <w:sz w:val="24"/>
          <w:szCs w:val="20"/>
        </w:rPr>
        <w:t>https</w:t>
      </w:r>
      <w:proofErr w:type="gramEnd"/>
      <w:r w:rsidR="00AC707A" w:rsidRPr="00AC707A">
        <w:rPr>
          <w:rFonts w:ascii="Times New Roman" w:hAnsi="Times New Roman"/>
          <w:b w:val="0"/>
          <w:bCs w:val="0"/>
          <w:sz w:val="24"/>
          <w:szCs w:val="20"/>
        </w:rPr>
        <w:t>://github.com/simoesusp/CarPuter</w:t>
      </w:r>
      <w:r w:rsidRPr="008B59C4">
        <w:rPr>
          <w:rFonts w:ascii="Times New Roman" w:hAnsi="Times New Roman"/>
          <w:b w:val="0"/>
          <w:bCs w:val="0"/>
          <w:sz w:val="24"/>
          <w:szCs w:val="20"/>
        </w:rPr>
        <w:t>) e serão citadas as referências para cada etapa.</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proofErr w:type="spellStart"/>
      <w:r w:rsidRPr="008B59C4">
        <w:rPr>
          <w:rFonts w:ascii="Times New Roman" w:hAnsi="Times New Roman"/>
          <w:b w:val="0"/>
          <w:bCs w:val="0"/>
          <w:i/>
          <w:sz w:val="24"/>
          <w:szCs w:val="20"/>
        </w:rPr>
        <w:t>target</w:t>
      </w:r>
      <w:proofErr w:type="spellEnd"/>
      <w:r w:rsidRPr="008B59C4">
        <w:rPr>
          <w:rFonts w:ascii="Times New Roman" w:hAnsi="Times New Roman"/>
          <w:b w:val="0"/>
          <w:bCs w:val="0"/>
          <w:sz w:val="24"/>
          <w:szCs w:val="20"/>
        </w:rPr>
        <w:t xml:space="preserve"> de velocidade para os testes.</w:t>
      </w:r>
    </w:p>
    <w:p w:rsidR="008B59C4" w:rsidRPr="006B7AF5" w:rsidRDefault="008B59C4" w:rsidP="008B59C4">
      <w:pPr>
        <w:pStyle w:val="Ttulo4"/>
        <w:ind w:firstLine="708"/>
        <w:rPr>
          <w:rFonts w:ascii="Times New Roman" w:hAnsi="Times New Roman"/>
          <w:b w:val="0"/>
          <w:bCs w:val="0"/>
          <w:sz w:val="24"/>
          <w:szCs w:val="20"/>
        </w:rPr>
      </w:pPr>
      <w:r w:rsidRPr="006B7AF5">
        <w:rPr>
          <w:rFonts w:ascii="Times New Roman" w:hAnsi="Times New Roman"/>
          <w:b w:val="0"/>
          <w:bCs w:val="0"/>
          <w:sz w:val="24"/>
          <w:szCs w:val="20"/>
        </w:rPr>
        <w:t xml:space="preserve">Com os primeiros testes do PID do TCC1 ajustados para o servo, foi notado um comportamento inesperado na curva do </w:t>
      </w:r>
      <w:r w:rsidR="00C91057" w:rsidRPr="00C91057">
        <w:rPr>
          <w:rFonts w:ascii="Times New Roman" w:hAnsi="Times New Roman"/>
          <w:b w:val="0"/>
          <w:bCs w:val="0"/>
          <w:sz w:val="24"/>
          <w:szCs w:val="20"/>
        </w:rPr>
        <w:t xml:space="preserve">Pulse </w:t>
      </w:r>
      <w:proofErr w:type="spellStart"/>
      <w:r w:rsidR="00C91057" w:rsidRPr="00C91057">
        <w:rPr>
          <w:rFonts w:ascii="Times New Roman" w:hAnsi="Times New Roman"/>
          <w:b w:val="0"/>
          <w:bCs w:val="0"/>
          <w:sz w:val="24"/>
          <w:szCs w:val="20"/>
        </w:rPr>
        <w:t>Width</w:t>
      </w:r>
      <w:proofErr w:type="spellEnd"/>
      <w:r w:rsidR="00C91057" w:rsidRPr="00C91057">
        <w:rPr>
          <w:rFonts w:ascii="Times New Roman" w:hAnsi="Times New Roman"/>
          <w:b w:val="0"/>
          <w:bCs w:val="0"/>
          <w:sz w:val="24"/>
          <w:szCs w:val="20"/>
        </w:rPr>
        <w:t xml:space="preserve"> </w:t>
      </w:r>
      <w:proofErr w:type="spellStart"/>
      <w:r w:rsidR="00C91057" w:rsidRPr="00C91057">
        <w:rPr>
          <w:rFonts w:ascii="Times New Roman" w:hAnsi="Times New Roman"/>
          <w:b w:val="0"/>
          <w:bCs w:val="0"/>
          <w:sz w:val="24"/>
          <w:szCs w:val="20"/>
        </w:rPr>
        <w:t>Modulation</w:t>
      </w:r>
      <w:proofErr w:type="spellEnd"/>
      <w:r w:rsidR="00C91057" w:rsidRPr="00C91057">
        <w:rPr>
          <w:rFonts w:ascii="Times New Roman" w:hAnsi="Times New Roman"/>
          <w:b w:val="0"/>
          <w:bCs w:val="0"/>
          <w:sz w:val="24"/>
          <w:szCs w:val="20"/>
        </w:rPr>
        <w:t xml:space="preserve"> </w:t>
      </w:r>
      <w:r w:rsidR="00C91057">
        <w:rPr>
          <w:rFonts w:ascii="Times New Roman" w:hAnsi="Times New Roman"/>
          <w:b w:val="0"/>
          <w:bCs w:val="0"/>
          <w:sz w:val="24"/>
          <w:szCs w:val="20"/>
        </w:rPr>
        <w:t>(</w:t>
      </w:r>
      <w:r w:rsidRPr="006B7AF5">
        <w:rPr>
          <w:rFonts w:ascii="Times New Roman" w:hAnsi="Times New Roman"/>
          <w:b w:val="0"/>
          <w:bCs w:val="0"/>
          <w:sz w:val="24"/>
          <w:szCs w:val="20"/>
        </w:rPr>
        <w:t>PWM</w:t>
      </w:r>
      <w:r w:rsidR="00C91057">
        <w:rPr>
          <w:rFonts w:ascii="Times New Roman" w:hAnsi="Times New Roman"/>
          <w:b w:val="0"/>
          <w:bCs w:val="0"/>
          <w:sz w:val="24"/>
          <w:szCs w:val="20"/>
        </w:rPr>
        <w:t>)</w:t>
      </w:r>
      <w:r w:rsidRPr="006B7AF5">
        <w:rPr>
          <w:rFonts w:ascii="Times New Roman" w:hAnsi="Times New Roman"/>
          <w:b w:val="0"/>
          <w:bCs w:val="0"/>
          <w:sz w:val="24"/>
          <w:szCs w:val="20"/>
        </w:rPr>
        <w:t xml:space="preserve"> passado para o servo, pois com dois valores diferentes a mesma velocidade era mantida, como indicado </w:t>
      </w:r>
      <w:r w:rsidR="00AA3B78" w:rsidRPr="006B7AF5">
        <w:rPr>
          <w:rFonts w:ascii="Times New Roman" w:hAnsi="Times New Roman"/>
          <w:b w:val="0"/>
          <w:bCs w:val="0"/>
          <w:sz w:val="24"/>
          <w:szCs w:val="20"/>
        </w:rPr>
        <w:t>no Gráfico</w:t>
      </w:r>
      <w:r w:rsidRPr="006B7AF5">
        <w:rPr>
          <w:rFonts w:ascii="Times New Roman" w:hAnsi="Times New Roman"/>
          <w:b w:val="0"/>
          <w:bCs w:val="0"/>
          <w:sz w:val="24"/>
          <w:szCs w:val="20"/>
        </w:rPr>
        <w:t xml:space="preserve"> </w:t>
      </w:r>
      <w:proofErr w:type="gramStart"/>
      <w:r w:rsidRPr="006B7AF5">
        <w:rPr>
          <w:rFonts w:ascii="Times New Roman" w:hAnsi="Times New Roman"/>
          <w:b w:val="0"/>
          <w:bCs w:val="0"/>
          <w:sz w:val="24"/>
          <w:szCs w:val="20"/>
        </w:rPr>
        <w:t>1</w:t>
      </w:r>
      <w:proofErr w:type="gramEnd"/>
      <w:r w:rsidRPr="006B7AF5">
        <w:rPr>
          <w:rFonts w:ascii="Times New Roman" w:hAnsi="Times New Roman"/>
          <w:b w:val="0"/>
          <w:bCs w:val="0"/>
          <w:sz w:val="24"/>
          <w:szCs w:val="20"/>
        </w:rPr>
        <w:t>, entre os intervalos 200-700 o servo mantém a mesma velocidade que no intervalo 1200-1500. Entretanto este comportamento se mantinha, independe dos ajustes das constantes do PID, o que indicava algum problema com o a função do software da biblioteca de controle do</w:t>
      </w:r>
      <w:r w:rsidR="00AC707A" w:rsidRPr="006B7AF5">
        <w:rPr>
          <w:rFonts w:ascii="Times New Roman" w:hAnsi="Times New Roman"/>
          <w:b w:val="0"/>
          <w:bCs w:val="0"/>
          <w:sz w:val="24"/>
          <w:szCs w:val="20"/>
        </w:rPr>
        <w:t xml:space="preserve"> servo disponível para Arduino</w:t>
      </w:r>
      <w:r w:rsidRPr="006B7AF5">
        <w:rPr>
          <w:rFonts w:ascii="Times New Roman" w:hAnsi="Times New Roman"/>
          <w:b w:val="0"/>
          <w:bCs w:val="0"/>
          <w:sz w:val="24"/>
          <w:szCs w:val="20"/>
        </w:rPr>
        <w:t>.</w:t>
      </w:r>
    </w:p>
    <w:p w:rsidR="00AA3B78" w:rsidRPr="00AA3B78" w:rsidRDefault="00AA3B78" w:rsidP="00AA3B78"/>
    <w:p w:rsidR="008B59C4" w:rsidRDefault="0038495D" w:rsidP="00AA3B78">
      <w:pPr>
        <w:keepNext/>
        <w:ind w:firstLine="0"/>
        <w:jc w:val="center"/>
      </w:pPr>
      <w:r>
        <w:rPr>
          <w:noProof/>
        </w:rPr>
        <w:lastRenderedPageBreak/>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bookmarkStart w:id="107" w:name="_Toc453537925"/>
      <w:r>
        <w:t xml:space="preserve">Gráfico </w:t>
      </w:r>
      <w:fldSimple w:instr=" SEQ Gráfico \* ARABIC ">
        <w:r w:rsidR="00876486">
          <w:rPr>
            <w:noProof/>
          </w:rPr>
          <w:t>1</w:t>
        </w:r>
      </w:fldSimple>
      <w:r w:rsidR="00AA3B78">
        <w:t>: Simulação do Sistema Final</w:t>
      </w:r>
      <w:bookmarkEnd w:id="107"/>
    </w:p>
    <w:p w:rsidR="00AA3B78" w:rsidRPr="006B7AF5" w:rsidRDefault="00AA3B78" w:rsidP="00AA3B78">
      <w:r w:rsidRPr="006B7AF5">
        <w:t xml:space="preserve">Para analisar o comportamento inesperado, um experimento simples com o servo foi executado: um programa responsável por </w:t>
      </w:r>
      <w:proofErr w:type="spellStart"/>
      <w:r w:rsidRPr="006B7AF5">
        <w:t>rotacionar</w:t>
      </w:r>
      <w:proofErr w:type="spellEnd"/>
      <w:r w:rsidRPr="006B7AF5">
        <w:t xml:space="preserve"> o servo de 0-180 continuamente com duas bibliotecas diferentes, a “</w:t>
      </w:r>
      <w:proofErr w:type="gramStart"/>
      <w:r w:rsidRPr="006B7AF5">
        <w:t>Servo.</w:t>
      </w:r>
      <w:proofErr w:type="gramEnd"/>
      <w:r w:rsidRPr="006B7AF5">
        <w:t xml:space="preserve">h” e a “PWM.h”. Como mostra </w:t>
      </w:r>
      <w:r w:rsidR="00F3370E" w:rsidRPr="006B7AF5">
        <w:t xml:space="preserve">o </w:t>
      </w:r>
      <w:r w:rsidRPr="006B7AF5">
        <w:t xml:space="preserve">Gráfico </w:t>
      </w:r>
      <w:proofErr w:type="gramStart"/>
      <w:r w:rsidRPr="006B7AF5">
        <w:t>2</w:t>
      </w:r>
      <w:proofErr w:type="gramEnd"/>
      <w:r w:rsidRPr="006B7AF5">
        <w:t xml:space="preserve">, os valores do servo na subida são diferentes na descida para as duas bibliotecas, entretanto, a biblioteca “PWM.h” tem um controle maior sobre os </w:t>
      </w:r>
      <w:proofErr w:type="spellStart"/>
      <w:r w:rsidRPr="006B7AF5">
        <w:rPr>
          <w:i/>
        </w:rPr>
        <w:t>timers</w:t>
      </w:r>
      <w:proofErr w:type="spellEnd"/>
      <w:r w:rsidRPr="006B7AF5">
        <w:t xml:space="preserve"> internos do Arduino,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5"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bookmarkStart w:id="108" w:name="_Toc453537926"/>
      <w:r>
        <w:t xml:space="preserve">Gráfico </w:t>
      </w:r>
      <w:fldSimple w:instr=" SEQ Gráfico \* ARABIC ">
        <w:r w:rsidR="00876486">
          <w:rPr>
            <w:noProof/>
          </w:rPr>
          <w:t>2</w:t>
        </w:r>
      </w:fldSimple>
      <w:r>
        <w:t xml:space="preserve">: </w:t>
      </w:r>
      <w:r w:rsidRPr="004115E6">
        <w:t xml:space="preserve">Comparação entre </w:t>
      </w:r>
      <w:r>
        <w:t>“</w:t>
      </w:r>
      <w:proofErr w:type="gramStart"/>
      <w:r w:rsidRPr="004115E6">
        <w:t>Servo.</w:t>
      </w:r>
      <w:proofErr w:type="gramEnd"/>
      <w:r w:rsidRPr="004115E6">
        <w:t>h</w:t>
      </w:r>
      <w:r>
        <w:t>”</w:t>
      </w:r>
      <w:r w:rsidRPr="004115E6">
        <w:t xml:space="preserve"> e </w:t>
      </w:r>
      <w:r>
        <w:t>“</w:t>
      </w:r>
      <w:r w:rsidRPr="004115E6">
        <w:t>PWM.h</w:t>
      </w:r>
      <w:r>
        <w:t>”</w:t>
      </w:r>
      <w:bookmarkEnd w:id="108"/>
    </w:p>
    <w:p w:rsidR="00AA3B78" w:rsidRPr="006B7AF5" w:rsidRDefault="00AA3B78" w:rsidP="00AA3B78">
      <w:pPr>
        <w:ind w:firstLine="708"/>
      </w:pPr>
      <w:r w:rsidRPr="006B7AF5">
        <w:t>Portanto com o uso da biblioteca “</w:t>
      </w:r>
      <w:proofErr w:type="gramStart"/>
      <w:r w:rsidRPr="006B7AF5">
        <w:t>PWM.</w:t>
      </w:r>
      <w:proofErr w:type="gramEnd"/>
      <w:r w:rsidRPr="006B7AF5">
        <w:t>h” os testes no sistema corresponderam ao objetivo, mantendo uma mesma velocidade com um mesmo valor do PWM, como mostrado no Gráfico 3.</w:t>
      </w:r>
    </w:p>
    <w:p w:rsidR="00AA3B78" w:rsidRPr="00FF2C98" w:rsidRDefault="0038495D" w:rsidP="00AA3B78">
      <w:pPr>
        <w:pStyle w:val="Legenda"/>
        <w:rPr>
          <w:noProof/>
          <w:color w:val="FF0000"/>
        </w:rPr>
      </w:pPr>
      <w:r>
        <w:rPr>
          <w:noProof/>
          <w:color w:val="FF0000"/>
        </w:rPr>
        <w:lastRenderedPageBreak/>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6B7AF5" w:rsidRDefault="00AA3B78" w:rsidP="00AA3B78">
      <w:pPr>
        <w:pStyle w:val="Legenda"/>
        <w:jc w:val="center"/>
      </w:pPr>
      <w:bookmarkStart w:id="109" w:name="_Toc453537927"/>
      <w:r w:rsidRPr="006B7AF5">
        <w:t xml:space="preserve">Gráfico </w:t>
      </w:r>
      <w:r w:rsidR="009857EA" w:rsidRPr="006B7AF5">
        <w:fldChar w:fldCharType="begin"/>
      </w:r>
      <w:r w:rsidRPr="006B7AF5">
        <w:instrText xml:space="preserve"> SEQ Gráfico \* ARABIC </w:instrText>
      </w:r>
      <w:r w:rsidR="009857EA" w:rsidRPr="006B7AF5">
        <w:fldChar w:fldCharType="separate"/>
      </w:r>
      <w:r w:rsidR="00876486">
        <w:rPr>
          <w:noProof/>
        </w:rPr>
        <w:t>3</w:t>
      </w:r>
      <w:r w:rsidR="009857EA" w:rsidRPr="006B7AF5">
        <w:fldChar w:fldCharType="end"/>
      </w:r>
      <w:r w:rsidRPr="006B7AF5">
        <w:t>: Teste do sistema com a biblioteca “</w:t>
      </w:r>
      <w:proofErr w:type="gramStart"/>
      <w:r w:rsidRPr="006B7AF5">
        <w:t>PWM.</w:t>
      </w:r>
      <w:proofErr w:type="gramEnd"/>
      <w:r w:rsidRPr="006B7AF5">
        <w:t>h”</w:t>
      </w:r>
      <w:bookmarkEnd w:id="109"/>
    </w:p>
    <w:p w:rsidR="00AA3B78" w:rsidRPr="006B7AF5" w:rsidRDefault="00AA3B78" w:rsidP="00CF5284">
      <w:pPr>
        <w:pStyle w:val="Ttulo6"/>
        <w:ind w:firstLine="0"/>
      </w:pPr>
      <w:r w:rsidRPr="006B7AF5">
        <w:t>3.2.2.2.1</w:t>
      </w:r>
      <w:r w:rsidR="00CF5284" w:rsidRPr="006B7AF5">
        <w:t xml:space="preserve"> Modificações no PID</w:t>
      </w:r>
    </w:p>
    <w:p w:rsidR="00CF5284" w:rsidRPr="006B7AF5" w:rsidRDefault="00CF5284" w:rsidP="00CF5284">
      <w:r w:rsidRPr="006B7AF5">
        <w:t>No desenvolvimento do PID, apenas o ajuste das constantes usadas no algoritmo (</w:t>
      </w:r>
      <w:proofErr w:type="spellStart"/>
      <w:r w:rsidRPr="006B7AF5">
        <w:t>Kp</w:t>
      </w:r>
      <w:proofErr w:type="spellEnd"/>
      <w:r w:rsidRPr="006B7AF5">
        <w:t xml:space="preserve">, Ki e </w:t>
      </w:r>
      <w:proofErr w:type="spellStart"/>
      <w:proofErr w:type="gramStart"/>
      <w:r w:rsidRPr="006B7AF5">
        <w:t>Kd</w:t>
      </w:r>
      <w:proofErr w:type="spellEnd"/>
      <w:proofErr w:type="gramEnd"/>
      <w:r w:rsidRPr="006B7AF5">
        <w:t xml:space="preserve">) não foram suficientes para que o sistema conseguisse controlar a velocidade adequadamente, pois na simulação com potenciômetro o servo-motor não conseguia responder em menos de 300ms sem erros e ia além do </w:t>
      </w:r>
      <w:proofErr w:type="spellStart"/>
      <w:r w:rsidRPr="006B7AF5">
        <w:rPr>
          <w:i/>
        </w:rPr>
        <w:t>target</w:t>
      </w:r>
      <w:proofErr w:type="spellEnd"/>
      <w:r w:rsidRPr="006B7AF5">
        <w:t xml:space="preserve"> estipulado, como mostrado no Gráfico 4. Por conta desse problema, foi </w:t>
      </w:r>
      <w:proofErr w:type="gramStart"/>
      <w:r w:rsidRPr="006B7AF5">
        <w:t>implementa</w:t>
      </w:r>
      <w:r w:rsidR="00F3370E" w:rsidRPr="006B7AF5">
        <w:t>da</w:t>
      </w:r>
      <w:proofErr w:type="gramEnd"/>
      <w:r w:rsidR="00F3370E" w:rsidRPr="006B7AF5">
        <w:t xml:space="preserve"> uma nova componente do PID, a função</w:t>
      </w:r>
      <w:r w:rsidRPr="006B7AF5">
        <w:t xml:space="preserve"> </w:t>
      </w:r>
      <w:r w:rsidR="00F3370E" w:rsidRPr="006B7AF5">
        <w:t>Freio</w:t>
      </w:r>
      <w:r w:rsidRPr="006B7AF5">
        <w:t>.</w:t>
      </w:r>
    </w:p>
    <w:p w:rsidR="00CF3F66" w:rsidRDefault="00CF3F66" w:rsidP="00CF5284">
      <w:pPr>
        <w:rPr>
          <w:color w:val="FF0000"/>
        </w:rPr>
      </w:pPr>
    </w:p>
    <w:p w:rsidR="00CF3F66" w:rsidRPr="00FF2C98" w:rsidRDefault="0038495D" w:rsidP="00CF3F66">
      <w:pPr>
        <w:jc w:val="center"/>
        <w:rPr>
          <w:color w:val="FF0000"/>
        </w:rPr>
      </w:pPr>
      <w:r>
        <w:rPr>
          <w:noProof/>
          <w:color w:val="FF0000"/>
        </w:rPr>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6B7AF5" w:rsidRDefault="00CF5284" w:rsidP="00CF3F66">
      <w:pPr>
        <w:pStyle w:val="Legenda"/>
        <w:jc w:val="center"/>
      </w:pPr>
      <w:bookmarkStart w:id="110" w:name="_Toc453537928"/>
      <w:r w:rsidRPr="006B7AF5">
        <w:lastRenderedPageBreak/>
        <w:t xml:space="preserve">Gráfico </w:t>
      </w:r>
      <w:r w:rsidR="009857EA" w:rsidRPr="006B7AF5">
        <w:fldChar w:fldCharType="begin"/>
      </w:r>
      <w:r w:rsidRPr="006B7AF5">
        <w:instrText xml:space="preserve"> SEQ Gráfico \* ARABIC </w:instrText>
      </w:r>
      <w:r w:rsidR="009857EA" w:rsidRPr="006B7AF5">
        <w:fldChar w:fldCharType="separate"/>
      </w:r>
      <w:r w:rsidR="00876486">
        <w:rPr>
          <w:noProof/>
        </w:rPr>
        <w:t>4</w:t>
      </w:r>
      <w:r w:rsidR="009857EA" w:rsidRPr="006B7AF5">
        <w:fldChar w:fldCharType="end"/>
      </w:r>
      <w:r w:rsidRPr="006B7AF5">
        <w:t>: Curva de velocidade com PID simples</w:t>
      </w:r>
      <w:bookmarkEnd w:id="110"/>
    </w:p>
    <w:p w:rsidR="00CF5284" w:rsidRPr="006B7AF5" w:rsidRDefault="00CF5284" w:rsidP="00CF5284">
      <w:r w:rsidRPr="006B7AF5">
        <w:t>A primeira etapa (</w:t>
      </w:r>
      <w:proofErr w:type="spellStart"/>
      <w:proofErr w:type="gramStart"/>
      <w:r w:rsidRPr="006B7AF5">
        <w:t>testePID</w:t>
      </w:r>
      <w:proofErr w:type="spellEnd"/>
      <w:proofErr w:type="gramEnd"/>
      <w:r w:rsidRPr="006B7AF5">
        <w:t xml:space="preserve">),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w:t>
      </w:r>
      <w:proofErr w:type="spellStart"/>
      <w:r w:rsidRPr="006B7AF5">
        <w:t>Kp</w:t>
      </w:r>
      <w:proofErr w:type="spellEnd"/>
      <w:r w:rsidRPr="006B7AF5">
        <w:t xml:space="preserve"> e Ki forem incrementados para permitir uma rápida subida em direção ao </w:t>
      </w:r>
      <w:proofErr w:type="spellStart"/>
      <w:r w:rsidRPr="006B7AF5">
        <w:rPr>
          <w:i/>
        </w:rPr>
        <w:t>target</w:t>
      </w:r>
      <w:proofErr w:type="spellEnd"/>
      <w:r w:rsidRPr="006B7AF5">
        <w:t xml:space="preserve"> </w:t>
      </w:r>
      <w:proofErr w:type="gramStart"/>
      <w:r w:rsidRPr="006B7AF5">
        <w:t>a</w:t>
      </w:r>
      <w:proofErr w:type="gramEnd"/>
      <w:r w:rsidRPr="006B7AF5">
        <w:t xml:space="preserve"> curva de velocidade ultrapassa bastante seu </w:t>
      </w:r>
      <w:proofErr w:type="spellStart"/>
      <w:r w:rsidRPr="006B7AF5">
        <w:rPr>
          <w:i/>
        </w:rPr>
        <w:t>target</w:t>
      </w:r>
      <w:proofErr w:type="spellEnd"/>
      <w:r w:rsidRPr="006B7AF5">
        <w:t>, necessitando de um freio. Portanto, foi inserida uma nova componente, chamada de função Freio, que será detalhada na seção segui</w:t>
      </w:r>
      <w:r w:rsidR="00F3370E" w:rsidRPr="006B7AF5">
        <w:t>nte</w:t>
      </w:r>
      <w:r w:rsidRPr="006B7AF5">
        <w:t xml:space="preserve">. Esta função permite a utilização de maiores valores para esses parâmetros sem que a curva de velocidade ultrapasse significativamente o seu </w:t>
      </w:r>
      <w:proofErr w:type="spellStart"/>
      <w:r w:rsidRPr="006B7AF5">
        <w:rPr>
          <w:i/>
        </w:rPr>
        <w:t>target</w:t>
      </w:r>
      <w:proofErr w:type="spellEnd"/>
      <w:r w:rsidRPr="006B7AF5">
        <w:t xml:space="preserve">. </w:t>
      </w:r>
    </w:p>
    <w:p w:rsidR="00CF5284" w:rsidRPr="006B7AF5" w:rsidRDefault="00CF5284" w:rsidP="00CF5284">
      <w:r w:rsidRPr="006B7AF5">
        <w:t xml:space="preserve">Com a inserção do freio, quando a velocidade se aproxima do </w:t>
      </w:r>
      <w:proofErr w:type="spellStart"/>
      <w:r w:rsidRPr="006B7AF5">
        <w:rPr>
          <w:i/>
        </w:rPr>
        <w:t>target</w:t>
      </w:r>
      <w:proofErr w:type="spellEnd"/>
      <w:r w:rsidRPr="006B7AF5">
        <w:t xml:space="preserve"> o freio puxa com mais força a curva para respeitar o alvo e para de atuar assim que o </w:t>
      </w:r>
      <w:proofErr w:type="spellStart"/>
      <w:r w:rsidRPr="006B7AF5">
        <w:rPr>
          <w:i/>
        </w:rPr>
        <w:t>target</w:t>
      </w:r>
      <w:proofErr w:type="spellEnd"/>
      <w:r w:rsidRPr="006B7AF5">
        <w:t xml:space="preserve"> é alcançado, como mostrado no Gráfico </w:t>
      </w:r>
      <w:proofErr w:type="gramStart"/>
      <w:r w:rsidRPr="006B7AF5">
        <w:t>5</w:t>
      </w:r>
      <w:proofErr w:type="gramEnd"/>
      <w:r w:rsidRPr="006B7AF5">
        <w:t>. Com o novo PID (</w:t>
      </w:r>
      <w:proofErr w:type="spellStart"/>
      <w:proofErr w:type="gramStart"/>
      <w:r w:rsidRPr="006B7AF5">
        <w:t>testePIDFreio</w:t>
      </w:r>
      <w:proofErr w:type="spellEnd"/>
      <w:proofErr w:type="gramEnd"/>
      <w:r w:rsidRPr="006B7AF5">
        <w:t xml:space="preserve">), a curva da velocidade se manteve mais próxima da curva do </w:t>
      </w:r>
      <w:proofErr w:type="spellStart"/>
      <w:r w:rsidRPr="006B7AF5">
        <w:rPr>
          <w:i/>
        </w:rPr>
        <w:t>target</w:t>
      </w:r>
      <w:proofErr w:type="spellEnd"/>
      <w:r w:rsidRPr="006B7AF5">
        <w:t>.</w:t>
      </w:r>
    </w:p>
    <w:p w:rsidR="000F5D5F" w:rsidRPr="00FF2C98" w:rsidRDefault="0038495D" w:rsidP="000F5D5F">
      <w:pPr>
        <w:jc w:val="center"/>
        <w:rPr>
          <w:color w:val="FF0000"/>
        </w:rPr>
      </w:pPr>
      <w:r>
        <w:rPr>
          <w:noProof/>
          <w:color w:val="FF0000"/>
        </w:rPr>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6B7AF5" w:rsidRDefault="00CF5284" w:rsidP="000F5D5F">
      <w:pPr>
        <w:pStyle w:val="Legenda"/>
        <w:jc w:val="center"/>
      </w:pPr>
      <w:bookmarkStart w:id="111" w:name="_Toc453537929"/>
      <w:r w:rsidRPr="006B7AF5">
        <w:t xml:space="preserve">Gráfico </w:t>
      </w:r>
      <w:r w:rsidR="009857EA" w:rsidRPr="006B7AF5">
        <w:fldChar w:fldCharType="begin"/>
      </w:r>
      <w:r w:rsidRPr="006B7AF5">
        <w:instrText xml:space="preserve"> SEQ Gráfico \* ARABIC </w:instrText>
      </w:r>
      <w:r w:rsidR="009857EA" w:rsidRPr="006B7AF5">
        <w:fldChar w:fldCharType="separate"/>
      </w:r>
      <w:r w:rsidR="00876486">
        <w:rPr>
          <w:noProof/>
        </w:rPr>
        <w:t>5</w:t>
      </w:r>
      <w:r w:rsidR="009857EA" w:rsidRPr="006B7AF5">
        <w:fldChar w:fldCharType="end"/>
      </w:r>
      <w:r w:rsidRPr="006B7AF5">
        <w:t>: Curva de velocidade com controle do PID novo</w:t>
      </w:r>
      <w:bookmarkEnd w:id="111"/>
    </w:p>
    <w:p w:rsidR="00C625E2" w:rsidRPr="006B7AF5" w:rsidRDefault="00C625E2" w:rsidP="00C625E2">
      <w:pPr>
        <w:ind w:firstLine="708"/>
      </w:pPr>
      <w:r w:rsidRPr="006B7AF5">
        <w:t xml:space="preserve">Analisando os Gráficos </w:t>
      </w:r>
      <w:proofErr w:type="gramStart"/>
      <w:r w:rsidRPr="006B7AF5">
        <w:t>4</w:t>
      </w:r>
      <w:proofErr w:type="gramEnd"/>
      <w:r w:rsidRPr="006B7AF5">
        <w:t xml:space="preserve"> e 5, pode-se notar que o uso do freio no PID surtiu </w:t>
      </w:r>
      <w:r w:rsidR="004F5663" w:rsidRPr="006B7AF5">
        <w:t>numa</w:t>
      </w:r>
      <w:r w:rsidRPr="006B7AF5">
        <w:t xml:space="preserve">  melhora no objetivo de</w:t>
      </w:r>
      <w:r w:rsidR="004F5663" w:rsidRPr="006B7AF5">
        <w:t xml:space="preserve"> chegar o mais rápido possível no alvo e</w:t>
      </w:r>
      <w:r w:rsidRPr="006B7AF5">
        <w:t xml:space="preserve"> manter a curva de velocidade igual ao alvo definido.</w:t>
      </w:r>
    </w:p>
    <w:p w:rsidR="00CF5284" w:rsidRPr="006B7AF5" w:rsidRDefault="00CF5284" w:rsidP="00C625E2">
      <w:pPr>
        <w:ind w:firstLine="708"/>
      </w:pPr>
      <w:r w:rsidRPr="006B7AF5">
        <w:t>O freio é baseado n</w:t>
      </w:r>
      <w:r w:rsidR="00FF2C98" w:rsidRPr="006B7AF5">
        <w:t>a</w:t>
      </w:r>
      <w:r w:rsidRPr="006B7AF5">
        <w:t xml:space="preserve"> </w:t>
      </w:r>
      <w:r w:rsidR="002F064C" w:rsidRPr="006B7AF5">
        <w:t xml:space="preserve">função matemática da </w:t>
      </w:r>
      <w:r w:rsidR="00FF2C98" w:rsidRPr="006B7AF5">
        <w:t xml:space="preserve">Equação </w:t>
      </w:r>
      <w:proofErr w:type="gramStart"/>
      <w:r w:rsidR="00FF2C98" w:rsidRPr="006B7AF5">
        <w:t>1</w:t>
      </w:r>
      <w:proofErr w:type="gramEnd"/>
      <w:r w:rsidRPr="006B7AF5">
        <w:t xml:space="preserve"> que é proporcional a inclinação da curva e inversamente proporcional ao quadrado do erro. </w:t>
      </w:r>
    </w:p>
    <w:p w:rsidR="00FF2C98" w:rsidRDefault="00FF2C98" w:rsidP="00FF2C98">
      <w:pPr>
        <w:pStyle w:val="Legenda"/>
        <w:keepNext/>
        <w:ind w:firstLine="0"/>
        <w:jc w:val="center"/>
      </w:pPr>
      <w:r>
        <w:lastRenderedPageBreak/>
        <w:t xml:space="preserve">Equação </w:t>
      </w:r>
      <w:fldSimple w:instr=" SEQ Equação \* ARABIC ">
        <w:r w:rsidR="00876486">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29"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6B7AF5" w:rsidRDefault="00CF5284" w:rsidP="00CF5284">
      <w:pPr>
        <w:ind w:firstLine="0"/>
      </w:pPr>
      <w:r w:rsidRPr="00FF2C98">
        <w:rPr>
          <w:color w:val="FF0000"/>
        </w:rPr>
        <w:tab/>
      </w:r>
      <w:r w:rsidRPr="006B7AF5">
        <w:t xml:space="preserve">Para definir a função, é necessário entender o comportamento da curva de velocidade controlada pelo PID. Quando um </w:t>
      </w:r>
      <w:proofErr w:type="spellStart"/>
      <w:r w:rsidRPr="006B7AF5">
        <w:rPr>
          <w:i/>
        </w:rPr>
        <w:t>target</w:t>
      </w:r>
      <w:proofErr w:type="spellEnd"/>
      <w:r w:rsidRPr="006B7AF5">
        <w:t xml:space="preserve"> é definido, o erro entre a velocidade atual e o </w:t>
      </w:r>
      <w:proofErr w:type="spellStart"/>
      <w:r w:rsidRPr="006B7AF5">
        <w:rPr>
          <w:i/>
        </w:rPr>
        <w:t>target</w:t>
      </w:r>
      <w:proofErr w:type="spellEnd"/>
      <w:r w:rsidRPr="006B7AF5">
        <w:t xml:space="preserve"> é </w:t>
      </w:r>
      <w:proofErr w:type="gramStart"/>
      <w:r w:rsidRPr="006B7AF5">
        <w:t>máxima</w:t>
      </w:r>
      <w:proofErr w:type="gramEnd"/>
      <w:r w:rsidRPr="006B7AF5">
        <w:t xml:space="preserve">. Com a contínua correção do PID, a curva vai diminuindo o erro conforme chega perto do </w:t>
      </w:r>
      <w:proofErr w:type="spellStart"/>
      <w:r w:rsidRPr="006B7AF5">
        <w:rPr>
          <w:i/>
        </w:rPr>
        <w:t>target</w:t>
      </w:r>
      <w:proofErr w:type="spellEnd"/>
      <w:r w:rsidRPr="006B7AF5">
        <w:t>, até o erro ser mínimo.</w:t>
      </w:r>
    </w:p>
    <w:p w:rsidR="00CF5284" w:rsidRPr="006B7AF5" w:rsidRDefault="00CF5284" w:rsidP="00CF5284">
      <w:pPr>
        <w:ind w:firstLine="708"/>
      </w:pPr>
      <w:r w:rsidRPr="006B7AF5">
        <w:t xml:space="preserve">Para que a função atue contra a variação provocada pelos fatores proporcional e integrativo, o sinal do delta é alterado para o </w:t>
      </w:r>
      <w:r w:rsidR="004F5663" w:rsidRPr="006B7AF5">
        <w:t>inverso</w:t>
      </w:r>
      <w:r w:rsidRPr="006B7AF5">
        <w:t xml:space="preserve"> e o erro é quadrático.</w:t>
      </w:r>
    </w:p>
    <w:p w:rsidR="00CF5284" w:rsidRPr="006B7AF5" w:rsidRDefault="00CF5284" w:rsidP="00CF5284">
      <w:pPr>
        <w:ind w:firstLine="708"/>
      </w:pPr>
      <w:r w:rsidRPr="006B7AF5">
        <w:t xml:space="preserve">Quanto maior a inclinação da curva, mais ela deve ser freada, ou seja, se a curva está subindo muito rápido, ela precisa ser freada com mais força, para que não ultrapasse muito o </w:t>
      </w:r>
      <w:proofErr w:type="spellStart"/>
      <w:r w:rsidRPr="006B7AF5">
        <w:rPr>
          <w:i/>
        </w:rPr>
        <w:t>target</w:t>
      </w:r>
      <w:proofErr w:type="spellEnd"/>
      <w:r w:rsidRPr="006B7AF5">
        <w:t xml:space="preserve">, por isso a função é proporcional ao delta e inversamente proporcional ao erro, pois assim os dois fatores contribuem com o movimento no início, mas atrapalham quando chega mais perto do </w:t>
      </w:r>
      <w:proofErr w:type="spellStart"/>
      <w:r w:rsidRPr="006B7AF5">
        <w:rPr>
          <w:i/>
        </w:rPr>
        <w:t>target</w:t>
      </w:r>
      <w:proofErr w:type="spellEnd"/>
      <w:r w:rsidRPr="006B7AF5">
        <w:t>, atuando assim, como um freio.</w:t>
      </w:r>
      <w:r w:rsidR="004F5663" w:rsidRPr="006B7AF5">
        <w:t xml:space="preserve"> A função é desligada assim que o valor medido ultrapassa ou se iguala ao alvo.</w:t>
      </w:r>
    </w:p>
    <w:p w:rsidR="00CF5284" w:rsidRPr="006B7AF5" w:rsidRDefault="00CF5284" w:rsidP="00CF5284">
      <w:pPr>
        <w:pStyle w:val="Ttulo5"/>
        <w:ind w:firstLine="0"/>
      </w:pPr>
      <w:r w:rsidRPr="006B7AF5">
        <w:t>3.2.2.3 Teste da IA</w:t>
      </w:r>
    </w:p>
    <w:p w:rsidR="00CF5284" w:rsidRPr="006B7AF5" w:rsidRDefault="002B75EB" w:rsidP="00CF5284">
      <w:r w:rsidRPr="006B7AF5">
        <w:t>A partir da correção da biblioteca de PWM e com a inserção do freio, a função de IA pôde ser implementada (</w:t>
      </w:r>
      <w:proofErr w:type="spellStart"/>
      <w:proofErr w:type="gramStart"/>
      <w:r w:rsidRPr="006B7AF5">
        <w:t>testeIA</w:t>
      </w:r>
      <w:proofErr w:type="spellEnd"/>
      <w:proofErr w:type="gramEnd"/>
      <w:r w:rsidRPr="006B7AF5">
        <w:t xml:space="preserve">), e novos testes foram realizados, necessitando apenas de mais um potenciômetro (A1) para simular a posição do pedal do acelerador, excluindo assim a entrada via serial para definir o </w:t>
      </w:r>
      <w:proofErr w:type="spellStart"/>
      <w:r w:rsidRPr="006B7AF5">
        <w:rPr>
          <w:i/>
        </w:rPr>
        <w:t>target</w:t>
      </w:r>
      <w:proofErr w:type="spellEnd"/>
      <w:r w:rsidRPr="006B7AF5">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6B7AF5" w:rsidRDefault="0038495D" w:rsidP="000F5D5F">
      <w:pPr>
        <w:ind w:firstLine="0"/>
        <w:jc w:val="center"/>
      </w:pPr>
      <w:r w:rsidRPr="006B7AF5">
        <w:rPr>
          <w:noProof/>
        </w:rPr>
        <w:lastRenderedPageBreak/>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0"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Pr="006B7AF5" w:rsidRDefault="002B75EB" w:rsidP="000F5D5F">
      <w:pPr>
        <w:pStyle w:val="Legenda"/>
        <w:jc w:val="center"/>
      </w:pPr>
      <w:bookmarkStart w:id="112" w:name="_Toc453537922"/>
      <w:r w:rsidRPr="006B7AF5">
        <w:t xml:space="preserve">Figura </w:t>
      </w:r>
      <w:r w:rsidR="009857EA" w:rsidRPr="006B7AF5">
        <w:fldChar w:fldCharType="begin"/>
      </w:r>
      <w:r w:rsidRPr="006B7AF5">
        <w:instrText xml:space="preserve"> SEQ Figura \* ARABIC </w:instrText>
      </w:r>
      <w:r w:rsidR="009857EA" w:rsidRPr="006B7AF5">
        <w:fldChar w:fldCharType="separate"/>
      </w:r>
      <w:r w:rsidR="00876486">
        <w:rPr>
          <w:noProof/>
        </w:rPr>
        <w:t>12</w:t>
      </w:r>
      <w:r w:rsidR="009857EA" w:rsidRPr="006B7AF5">
        <w:fldChar w:fldCharType="end"/>
      </w:r>
      <w:r w:rsidRPr="006B7AF5">
        <w:t>: Circuito montado para a simulação do PID</w:t>
      </w:r>
      <w:bookmarkEnd w:id="112"/>
    </w:p>
    <w:p w:rsidR="000F5D5F" w:rsidRPr="006B7AF5" w:rsidRDefault="0038495D" w:rsidP="000F5D5F">
      <w:pPr>
        <w:ind w:firstLine="0"/>
        <w:jc w:val="center"/>
      </w:pPr>
      <w:r w:rsidRPr="006B7AF5">
        <w:rPr>
          <w:noProof/>
        </w:rPr>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1"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Pr="006B7AF5" w:rsidRDefault="002B75EB" w:rsidP="000F5D5F">
      <w:pPr>
        <w:pStyle w:val="Legenda"/>
        <w:jc w:val="center"/>
      </w:pPr>
      <w:bookmarkStart w:id="113" w:name="_Toc453537923"/>
      <w:r w:rsidRPr="006B7AF5">
        <w:t xml:space="preserve">Figura </w:t>
      </w:r>
      <w:r w:rsidR="009857EA" w:rsidRPr="006B7AF5">
        <w:fldChar w:fldCharType="begin"/>
      </w:r>
      <w:r w:rsidRPr="006B7AF5">
        <w:instrText xml:space="preserve"> SEQ Figura \* ARABIC </w:instrText>
      </w:r>
      <w:r w:rsidR="009857EA" w:rsidRPr="006B7AF5">
        <w:fldChar w:fldCharType="separate"/>
      </w:r>
      <w:r w:rsidR="00876486">
        <w:rPr>
          <w:noProof/>
        </w:rPr>
        <w:t>13</w:t>
      </w:r>
      <w:r w:rsidR="009857EA" w:rsidRPr="006B7AF5">
        <w:fldChar w:fldCharType="end"/>
      </w:r>
      <w:r w:rsidRPr="006B7AF5">
        <w:t>: Circuito montado para a simulação do PID com IA</w:t>
      </w:r>
      <w:bookmarkEnd w:id="113"/>
    </w:p>
    <w:p w:rsidR="000F5D5F" w:rsidRPr="006B7AF5" w:rsidRDefault="0038495D" w:rsidP="005B4DBE">
      <w:pPr>
        <w:ind w:firstLine="0"/>
        <w:jc w:val="center"/>
      </w:pPr>
      <w:r w:rsidRPr="006B7AF5">
        <w:rPr>
          <w:noProof/>
        </w:rPr>
        <w:lastRenderedPageBreak/>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2"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6B7AF5" w:rsidRDefault="002B75EB" w:rsidP="000F5D5F">
      <w:pPr>
        <w:pStyle w:val="Legenda"/>
        <w:jc w:val="center"/>
      </w:pPr>
      <w:bookmarkStart w:id="114" w:name="_Toc453537924"/>
      <w:r w:rsidRPr="006B7AF5">
        <w:t xml:space="preserve">Figura </w:t>
      </w:r>
      <w:r w:rsidR="009857EA" w:rsidRPr="006B7AF5">
        <w:fldChar w:fldCharType="begin"/>
      </w:r>
      <w:r w:rsidRPr="006B7AF5">
        <w:instrText xml:space="preserve"> SEQ Figura \* ARABIC </w:instrText>
      </w:r>
      <w:r w:rsidR="009857EA" w:rsidRPr="006B7AF5">
        <w:fldChar w:fldCharType="separate"/>
      </w:r>
      <w:r w:rsidR="00876486">
        <w:rPr>
          <w:noProof/>
        </w:rPr>
        <w:t>14</w:t>
      </w:r>
      <w:r w:rsidR="009857EA" w:rsidRPr="006B7AF5">
        <w:fldChar w:fldCharType="end"/>
      </w:r>
      <w:r w:rsidRPr="006B7AF5">
        <w:t>: Circuito montado para o teste no veículo</w:t>
      </w:r>
      <w:bookmarkEnd w:id="114"/>
    </w:p>
    <w:p w:rsidR="002B75EB" w:rsidRPr="006B7AF5" w:rsidRDefault="002B75EB" w:rsidP="002B75EB">
      <w:r w:rsidRPr="006B7AF5">
        <w:t>Para este ambiente simulado, foram feitos diversos testes: o constante uso do PID para controlar o servo; o uso do PID após o motorista soltar o pedal do acelerador; e o uso do PID após a velocidade ser mantida por 4 segundos (</w:t>
      </w:r>
      <w:proofErr w:type="gramStart"/>
      <w:r w:rsidRPr="006B7AF5">
        <w:t>testeIA1</w:t>
      </w:r>
      <w:proofErr w:type="gramEnd"/>
      <w:r w:rsidRPr="006B7AF5">
        <w:t xml:space="preserve">,2,3). </w:t>
      </w:r>
      <w:proofErr w:type="gramStart"/>
      <w:r w:rsidRPr="006B7AF5">
        <w:t>Os Gráficos 6, 7 e 8</w:t>
      </w:r>
      <w:proofErr w:type="gramEnd"/>
      <w:r w:rsidRPr="006B7AF5">
        <w:t xml:space="preserve"> demonstram a evolução do sistema.</w:t>
      </w:r>
    </w:p>
    <w:p w:rsidR="005B4DBE" w:rsidRPr="006B7AF5" w:rsidRDefault="0038495D" w:rsidP="005B4DBE">
      <w:pPr>
        <w:ind w:firstLine="0"/>
        <w:jc w:val="center"/>
      </w:pPr>
      <w:r w:rsidRPr="006B7AF5">
        <w:rPr>
          <w:noProof/>
        </w:rPr>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3"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6B7AF5" w:rsidRDefault="002B75EB" w:rsidP="005B4DBE">
      <w:pPr>
        <w:pStyle w:val="Legenda"/>
        <w:jc w:val="center"/>
      </w:pPr>
      <w:bookmarkStart w:id="115" w:name="_Toc453537930"/>
      <w:r w:rsidRPr="006B7AF5">
        <w:t xml:space="preserve">Gráfico </w:t>
      </w:r>
      <w:r w:rsidR="009857EA" w:rsidRPr="006B7AF5">
        <w:fldChar w:fldCharType="begin"/>
      </w:r>
      <w:r w:rsidRPr="006B7AF5">
        <w:instrText xml:space="preserve"> SEQ Gráfico \* ARABIC </w:instrText>
      </w:r>
      <w:r w:rsidR="009857EA" w:rsidRPr="006B7AF5">
        <w:fldChar w:fldCharType="separate"/>
      </w:r>
      <w:r w:rsidR="00876486">
        <w:rPr>
          <w:noProof/>
        </w:rPr>
        <w:t>6</w:t>
      </w:r>
      <w:r w:rsidR="009857EA" w:rsidRPr="006B7AF5">
        <w:fldChar w:fldCharType="end"/>
      </w:r>
      <w:r w:rsidRPr="006B7AF5">
        <w:t>: Curva de velocidade com IA e PID constante</w:t>
      </w:r>
      <w:bookmarkEnd w:id="115"/>
    </w:p>
    <w:p w:rsidR="002B75EB" w:rsidRPr="006B7AF5" w:rsidRDefault="002B75EB" w:rsidP="002B75EB">
      <w:r w:rsidRPr="006B7AF5">
        <w:t xml:space="preserve">O teste com o PID constantemente ativo do Gráfico </w:t>
      </w:r>
      <w:proofErr w:type="gramStart"/>
      <w:r w:rsidRPr="006B7AF5">
        <w:t>6</w:t>
      </w:r>
      <w:proofErr w:type="gramEnd"/>
      <w:r w:rsidRPr="006B7AF5">
        <w:t xml:space="preserve"> foi feito a fim de analisar seu comportamento em longo prazo devido aos acúmulos de erro. Não foi feito com a intenção de ser utilizado, apenas para fins de teste.</w:t>
      </w:r>
    </w:p>
    <w:p w:rsidR="005B4DBE" w:rsidRPr="006B7AF5" w:rsidRDefault="0038495D" w:rsidP="005B4DBE">
      <w:pPr>
        <w:ind w:firstLine="0"/>
        <w:jc w:val="center"/>
      </w:pPr>
      <w:r w:rsidRPr="006B7AF5">
        <w:rPr>
          <w:noProof/>
        </w:rPr>
        <w:lastRenderedPageBreak/>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4"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6B7AF5" w:rsidRDefault="002B75EB" w:rsidP="005B4DBE">
      <w:pPr>
        <w:pStyle w:val="Legenda"/>
        <w:jc w:val="center"/>
      </w:pPr>
      <w:bookmarkStart w:id="116" w:name="_Toc453537931"/>
      <w:r w:rsidRPr="006B7AF5">
        <w:t xml:space="preserve">Gráfico </w:t>
      </w:r>
      <w:r w:rsidR="009857EA" w:rsidRPr="006B7AF5">
        <w:fldChar w:fldCharType="begin"/>
      </w:r>
      <w:r w:rsidRPr="006B7AF5">
        <w:instrText xml:space="preserve"> SEQ Gráfico \* ARABIC </w:instrText>
      </w:r>
      <w:r w:rsidR="009857EA" w:rsidRPr="006B7AF5">
        <w:fldChar w:fldCharType="separate"/>
      </w:r>
      <w:r w:rsidR="00876486">
        <w:rPr>
          <w:noProof/>
        </w:rPr>
        <w:t>7</w:t>
      </w:r>
      <w:r w:rsidR="009857EA" w:rsidRPr="006B7AF5">
        <w:fldChar w:fldCharType="end"/>
      </w:r>
      <w:r w:rsidRPr="006B7AF5">
        <w:t xml:space="preserve">: Curva de velocidade </w:t>
      </w:r>
      <w:r w:rsidR="001D179B">
        <w:t>do</w:t>
      </w:r>
      <w:r w:rsidRPr="006B7AF5">
        <w:t xml:space="preserve"> PID atuando após o motorista soltar o pedal</w:t>
      </w:r>
      <w:bookmarkEnd w:id="116"/>
    </w:p>
    <w:p w:rsidR="002B75EB" w:rsidRPr="006B7AF5" w:rsidRDefault="002B75EB" w:rsidP="002B75EB">
      <w:r w:rsidRPr="006B7AF5">
        <w:t xml:space="preserve">O teste com o PID sendo ativado apenas quando o motorista soltasse o pedal do acelerador foi </w:t>
      </w:r>
      <w:proofErr w:type="gramStart"/>
      <w:r w:rsidRPr="006B7AF5">
        <w:t>a</w:t>
      </w:r>
      <w:proofErr w:type="gramEnd"/>
      <w:r w:rsidRPr="006B7AF5">
        <w:t xml:space="preserve"> primeira ideia de sistema, pois como pode</w:t>
      </w:r>
      <w:r w:rsidR="004F5663" w:rsidRPr="006B7AF5">
        <w:t xml:space="preserve"> ser visto no Gráfico 7, entre a</w:t>
      </w:r>
      <w:r w:rsidRPr="006B7AF5">
        <w:t>s</w:t>
      </w:r>
      <w:r w:rsidR="004F5663" w:rsidRPr="006B7AF5">
        <w:t xml:space="preserve"> iterações</w:t>
      </w:r>
      <w:r w:rsidRPr="006B7AF5">
        <w:t xml:space="preserve"> </w:t>
      </w:r>
      <w:r w:rsidR="005F4CC5" w:rsidRPr="006B7AF5">
        <w:t>400</w:t>
      </w:r>
      <w:r w:rsidRPr="006B7AF5">
        <w:t>-</w:t>
      </w:r>
      <w:r w:rsidR="005F4CC5" w:rsidRPr="006B7AF5">
        <w:t>700 e 1800-2000</w:t>
      </w:r>
      <w:r w:rsidRPr="006B7AF5">
        <w:t xml:space="preserve">, assim que a curva do </w:t>
      </w:r>
      <w:proofErr w:type="spellStart"/>
      <w:r w:rsidRPr="006B7AF5">
        <w:rPr>
          <w:i/>
        </w:rPr>
        <w:t>throttle</w:t>
      </w:r>
      <w:proofErr w:type="spellEnd"/>
      <w:r w:rsidRPr="006B7AF5">
        <w:t xml:space="preserve"> despenca, simulando o motorista soltando o pedal, a curva da velocidade se mantém com o controle do PID. Caso o motorista não solte o pedal, o control</w:t>
      </w:r>
      <w:r w:rsidR="005F4CC5" w:rsidRPr="006B7AF5">
        <w:t>e continua manual, como visto nos pontos 800 e 2100</w:t>
      </w:r>
      <w:r w:rsidRPr="006B7AF5">
        <w:t>.</w:t>
      </w:r>
    </w:p>
    <w:p w:rsidR="002B75EB" w:rsidRPr="006B7AF5" w:rsidRDefault="002B75EB" w:rsidP="002B75EB">
      <w:r w:rsidRPr="006B7AF5">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w:t>
      </w:r>
      <w:r w:rsidR="00CD42DE" w:rsidRPr="006B7AF5">
        <w:t>. Isso acontece porque no caso real, quando o servo atua no acelerador, a leitura do valor da aceleração depende do valor que o servo estiver mantendo e não pode ser medido se o motorista soltar o acelerador</w:t>
      </w:r>
      <w:r w:rsidRPr="006B7AF5">
        <w:t>. Por este motivo foi definido outro modelo, o de que o controle do PID fosse ativado assim que a velocidade fosse mantida por 4 segundos, só deixando de atuar quando o motorista ultrapassasse a velocidade mantida.</w:t>
      </w:r>
    </w:p>
    <w:p w:rsidR="00076763" w:rsidRPr="006B7AF5" w:rsidRDefault="0038495D" w:rsidP="00076763">
      <w:pPr>
        <w:ind w:firstLine="0"/>
      </w:pPr>
      <w:r w:rsidRPr="006B7AF5">
        <w:rPr>
          <w:noProof/>
        </w:rPr>
        <w:lastRenderedPageBreak/>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5"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6B7AF5" w:rsidRDefault="002B75EB" w:rsidP="001D179B">
      <w:pPr>
        <w:pStyle w:val="Legenda"/>
        <w:jc w:val="center"/>
      </w:pPr>
      <w:bookmarkStart w:id="117" w:name="_Toc453537932"/>
      <w:r w:rsidRPr="006B7AF5">
        <w:t xml:space="preserve">Gráfico </w:t>
      </w:r>
      <w:r w:rsidR="009857EA" w:rsidRPr="006B7AF5">
        <w:fldChar w:fldCharType="begin"/>
      </w:r>
      <w:r w:rsidRPr="006B7AF5">
        <w:instrText xml:space="preserve"> SEQ Gráfico \* ARABIC </w:instrText>
      </w:r>
      <w:r w:rsidR="009857EA" w:rsidRPr="006B7AF5">
        <w:fldChar w:fldCharType="separate"/>
      </w:r>
      <w:r w:rsidR="00876486">
        <w:rPr>
          <w:noProof/>
        </w:rPr>
        <w:t>8</w:t>
      </w:r>
      <w:r w:rsidR="009857EA" w:rsidRPr="006B7AF5">
        <w:fldChar w:fldCharType="end"/>
      </w:r>
      <w:r w:rsidRPr="006B7AF5">
        <w:t xml:space="preserve">: Curva de velocidade </w:t>
      </w:r>
      <w:r w:rsidR="001D179B">
        <w:t xml:space="preserve">do PID atuando após </w:t>
      </w:r>
      <w:r w:rsidRPr="006B7AF5">
        <w:t>a velocidade</w:t>
      </w:r>
      <w:r w:rsidR="001D179B">
        <w:t xml:space="preserve"> ser mantida</w:t>
      </w:r>
      <w:bookmarkEnd w:id="117"/>
    </w:p>
    <w:p w:rsidR="002B75EB" w:rsidRPr="006B7AF5" w:rsidRDefault="00076763" w:rsidP="002B75EB">
      <w:r w:rsidRPr="006B7AF5">
        <w:t xml:space="preserve">Como mostrado no Gráfico </w:t>
      </w:r>
      <w:proofErr w:type="gramStart"/>
      <w:r w:rsidRPr="006B7AF5">
        <w:t>8</w:t>
      </w:r>
      <w:proofErr w:type="gramEnd"/>
      <w:r w:rsidR="002B75EB" w:rsidRPr="006B7AF5">
        <w:t xml:space="preserve"> </w:t>
      </w:r>
      <w:r w:rsidRPr="006B7AF5">
        <w:t>a partir do ponto 185 a velocidade foi mantida por 4 segundos e o PID assumiu o controle</w:t>
      </w:r>
      <w:r w:rsidR="002B75EB" w:rsidRPr="006B7AF5">
        <w:t>.</w:t>
      </w:r>
    </w:p>
    <w:p w:rsidR="002B75EB" w:rsidRPr="006B7AF5" w:rsidRDefault="002B75EB" w:rsidP="002B75EB">
      <w:r w:rsidRPr="006B7AF5">
        <w:t>Com os resultados obtidos no ambiente simulado, os testes no veículo foram possíveis</w:t>
      </w:r>
      <w:r w:rsidR="00CD42DE" w:rsidRPr="006B7AF5">
        <w:t xml:space="preserve"> de se realizar com mais segurança</w:t>
      </w:r>
      <w:r w:rsidRPr="006B7AF5">
        <w:t>.</w:t>
      </w:r>
    </w:p>
    <w:p w:rsidR="005F3A96" w:rsidRPr="006B7AF5" w:rsidRDefault="005F3A96" w:rsidP="002B75EB"/>
    <w:p w:rsidR="002B75EB" w:rsidRPr="006B7AF5" w:rsidRDefault="002B75EB" w:rsidP="002B75EB">
      <w:pPr>
        <w:pStyle w:val="Ttulo5"/>
        <w:ind w:firstLine="0"/>
      </w:pPr>
      <w:r w:rsidRPr="006B7AF5">
        <w:t>3.2.2.3 Teste no veículo</w:t>
      </w:r>
    </w:p>
    <w:p w:rsidR="00FF2C98" w:rsidRPr="006B7AF5" w:rsidRDefault="00FF2C98" w:rsidP="00FF2C98">
      <w:pPr>
        <w:pStyle w:val="Ttulo4"/>
        <w:ind w:firstLine="708"/>
        <w:rPr>
          <w:rFonts w:ascii="Times New Roman" w:hAnsi="Times New Roman"/>
          <w:b w:val="0"/>
          <w:bCs w:val="0"/>
          <w:sz w:val="24"/>
          <w:szCs w:val="20"/>
        </w:rPr>
      </w:pPr>
      <w:r w:rsidRPr="006B7AF5">
        <w:rPr>
          <w:rFonts w:ascii="Times New Roman" w:hAnsi="Times New Roman"/>
          <w:b w:val="0"/>
          <w:bCs w:val="0"/>
          <w:sz w:val="24"/>
          <w:szCs w:val="20"/>
        </w:rPr>
        <w:t xml:space="preserve">Para iniciar os testes no veículo, as leituras dos potenciômetros A0 (pedal do acelerador) e A1 (velocidade) foram substituídas respectivamente por leitura do </w:t>
      </w:r>
      <w:proofErr w:type="spellStart"/>
      <w:r w:rsidRPr="006B7AF5">
        <w:rPr>
          <w:rFonts w:ascii="Times New Roman" w:hAnsi="Times New Roman"/>
          <w:b w:val="0"/>
          <w:bCs w:val="0"/>
          <w:i/>
          <w:sz w:val="24"/>
          <w:szCs w:val="20"/>
        </w:rPr>
        <w:t>throttle</w:t>
      </w:r>
      <w:proofErr w:type="spellEnd"/>
      <w:r w:rsidRPr="006B7AF5">
        <w:rPr>
          <w:rFonts w:ascii="Times New Roman" w:hAnsi="Times New Roman"/>
          <w:b w:val="0"/>
          <w:bCs w:val="0"/>
          <w:sz w:val="24"/>
          <w:szCs w:val="20"/>
        </w:rPr>
        <w:t xml:space="preserve"> e RPM. Foi utilizada a leitura de RPM inicialmente por ser possível fazê-la com o veículo parado e por ela corresponder proporcionalmente à velocidade real</w:t>
      </w:r>
      <w:r w:rsidR="00CD42DE" w:rsidRPr="006B7AF5">
        <w:rPr>
          <w:rFonts w:ascii="Times New Roman" w:hAnsi="Times New Roman"/>
          <w:b w:val="0"/>
          <w:bCs w:val="0"/>
          <w:sz w:val="24"/>
          <w:szCs w:val="20"/>
        </w:rPr>
        <w:t xml:space="preserve"> uma vez que o veículo utilizado possui câmbio manual e que os testes foram realizados em quita marcha</w:t>
      </w:r>
      <w:r w:rsidRPr="006B7AF5">
        <w:rPr>
          <w:rFonts w:ascii="Times New Roman" w:hAnsi="Times New Roman"/>
          <w:b w:val="0"/>
          <w:bCs w:val="0"/>
          <w:sz w:val="24"/>
          <w:szCs w:val="20"/>
        </w:rPr>
        <w:t>.</w:t>
      </w:r>
    </w:p>
    <w:p w:rsidR="00FF2C98" w:rsidRPr="006B7AF5" w:rsidRDefault="00FF2C98" w:rsidP="00FF2C98">
      <w:pPr>
        <w:pStyle w:val="Ttulo4"/>
        <w:ind w:firstLine="0"/>
        <w:rPr>
          <w:rFonts w:ascii="Times New Roman" w:hAnsi="Times New Roman"/>
          <w:b w:val="0"/>
          <w:bCs w:val="0"/>
          <w:sz w:val="24"/>
          <w:szCs w:val="20"/>
        </w:rPr>
      </w:pPr>
      <w:r w:rsidRPr="006B7AF5">
        <w:rPr>
          <w:rFonts w:ascii="Times New Roman" w:hAnsi="Times New Roman"/>
          <w:b w:val="0"/>
          <w:bCs w:val="0"/>
          <w:sz w:val="24"/>
          <w:szCs w:val="20"/>
        </w:rPr>
        <w:tab/>
        <w:t xml:space="preserve">Devido aos valores de RPM estarem numa faixa diferente da faixa de valores do potenciômetro, foi necessário mapear os valores de 0-8000 de RPM para 0-180 dos ângulos do potenciômetro, pois os valores do PID ficam desproporcionais aos do </w:t>
      </w:r>
      <w:proofErr w:type="spellStart"/>
      <w:r w:rsidRPr="006B7AF5">
        <w:rPr>
          <w:rFonts w:ascii="Times New Roman" w:hAnsi="Times New Roman"/>
          <w:b w:val="0"/>
          <w:bCs w:val="0"/>
          <w:i/>
          <w:sz w:val="24"/>
          <w:szCs w:val="20"/>
        </w:rPr>
        <w:t>throttle</w:t>
      </w:r>
      <w:proofErr w:type="spellEnd"/>
      <w:r w:rsidRPr="006B7AF5">
        <w:rPr>
          <w:rFonts w:ascii="Times New Roman" w:hAnsi="Times New Roman"/>
          <w:b w:val="0"/>
          <w:bCs w:val="0"/>
          <w:sz w:val="24"/>
          <w:szCs w:val="20"/>
        </w:rPr>
        <w:t>.</w:t>
      </w:r>
    </w:p>
    <w:p w:rsidR="00FF2C98" w:rsidRPr="006B7AF5" w:rsidRDefault="00FF2C98" w:rsidP="00FF2C98">
      <w:pPr>
        <w:pStyle w:val="Ttulo4"/>
        <w:ind w:firstLine="0"/>
        <w:rPr>
          <w:rFonts w:ascii="Times New Roman" w:hAnsi="Times New Roman"/>
          <w:b w:val="0"/>
          <w:bCs w:val="0"/>
          <w:sz w:val="24"/>
          <w:szCs w:val="20"/>
        </w:rPr>
      </w:pPr>
      <w:r w:rsidRPr="006B7AF5">
        <w:rPr>
          <w:rFonts w:ascii="Times New Roman" w:hAnsi="Times New Roman"/>
          <w:b w:val="0"/>
          <w:bCs w:val="0"/>
          <w:sz w:val="24"/>
          <w:szCs w:val="20"/>
        </w:rPr>
        <w:tab/>
        <w:t xml:space="preserve">Logo no início dos testes houve problemas de perda de conexão com o Bluetooth. Após diversas observações em testes, foi constatado que o eletromagnetismo gerado pelo servo cortava o sinal do Bluetooth quando estes estavam próximos, o que foi solucionado </w:t>
      </w:r>
      <w:r w:rsidRPr="006B7AF5">
        <w:rPr>
          <w:rFonts w:ascii="Times New Roman" w:hAnsi="Times New Roman"/>
          <w:b w:val="0"/>
          <w:bCs w:val="0"/>
          <w:sz w:val="24"/>
          <w:szCs w:val="20"/>
        </w:rPr>
        <w:lastRenderedPageBreak/>
        <w:t xml:space="preserve">com o posicionamento do servo dentro do capô do veículo, conectando-o através de um longo </w:t>
      </w:r>
      <w:r w:rsidR="00CD42DE" w:rsidRPr="006B7AF5">
        <w:rPr>
          <w:rFonts w:ascii="Times New Roman" w:hAnsi="Times New Roman"/>
          <w:b w:val="0"/>
          <w:bCs w:val="0"/>
          <w:sz w:val="24"/>
          <w:szCs w:val="20"/>
        </w:rPr>
        <w:t>cabo</w:t>
      </w:r>
      <w:r w:rsidRPr="006B7AF5">
        <w:rPr>
          <w:rFonts w:ascii="Times New Roman" w:hAnsi="Times New Roman"/>
          <w:b w:val="0"/>
          <w:bCs w:val="0"/>
          <w:sz w:val="24"/>
          <w:szCs w:val="20"/>
        </w:rPr>
        <w:t xml:space="preserve"> até o interior do veículo, onde fica o Arduino e </w:t>
      </w:r>
      <w:r w:rsidR="00CD42DE" w:rsidRPr="006B7AF5">
        <w:rPr>
          <w:rFonts w:ascii="Times New Roman" w:hAnsi="Times New Roman"/>
          <w:b w:val="0"/>
          <w:bCs w:val="0"/>
          <w:sz w:val="24"/>
          <w:szCs w:val="20"/>
        </w:rPr>
        <w:t xml:space="preserve">o </w:t>
      </w:r>
      <w:r w:rsidRPr="006B7AF5">
        <w:rPr>
          <w:rFonts w:ascii="Times New Roman" w:hAnsi="Times New Roman"/>
          <w:b w:val="0"/>
          <w:bCs w:val="0"/>
          <w:sz w:val="24"/>
          <w:szCs w:val="20"/>
        </w:rPr>
        <w:t>Bluetooth.</w:t>
      </w:r>
    </w:p>
    <w:p w:rsidR="00FF2C98" w:rsidRPr="006B7AF5" w:rsidRDefault="00FF2C98" w:rsidP="00FF2C98">
      <w:pPr>
        <w:pStyle w:val="Ttulo4"/>
        <w:ind w:firstLine="0"/>
        <w:rPr>
          <w:rFonts w:ascii="Times New Roman" w:hAnsi="Times New Roman"/>
          <w:b w:val="0"/>
          <w:bCs w:val="0"/>
          <w:sz w:val="24"/>
          <w:szCs w:val="20"/>
        </w:rPr>
      </w:pPr>
      <w:r w:rsidRPr="006B7AF5">
        <w:rPr>
          <w:rFonts w:ascii="Times New Roman" w:hAnsi="Times New Roman"/>
          <w:b w:val="0"/>
          <w:bCs w:val="0"/>
          <w:sz w:val="24"/>
          <w:szCs w:val="20"/>
        </w:rPr>
        <w:tab/>
        <w:t xml:space="preserve">Os testes para ajustar o PID com o veículo parado não foram possíveis, pois estando </w:t>
      </w:r>
      <w:proofErr w:type="gramStart"/>
      <w:r w:rsidRPr="006B7AF5">
        <w:rPr>
          <w:rFonts w:ascii="Times New Roman" w:hAnsi="Times New Roman"/>
          <w:b w:val="0"/>
          <w:bCs w:val="0"/>
          <w:sz w:val="24"/>
          <w:szCs w:val="20"/>
        </w:rPr>
        <w:t>desengatado, uma pequena alteração no servo</w:t>
      </w:r>
      <w:proofErr w:type="gramEnd"/>
      <w:r w:rsidRPr="006B7AF5">
        <w:rPr>
          <w:rFonts w:ascii="Times New Roman" w:hAnsi="Times New Roman"/>
          <w:b w:val="0"/>
          <w:bCs w:val="0"/>
          <w:sz w:val="24"/>
          <w:szCs w:val="20"/>
        </w:rPr>
        <w:t xml:space="preserve"> causa grande impacto na RPM</w:t>
      </w:r>
      <w:r w:rsidR="00CD42DE" w:rsidRPr="006B7AF5">
        <w:rPr>
          <w:rFonts w:ascii="Times New Roman" w:hAnsi="Times New Roman"/>
          <w:b w:val="0"/>
          <w:bCs w:val="0"/>
          <w:sz w:val="24"/>
          <w:szCs w:val="20"/>
        </w:rPr>
        <w:t>, ultrapassando a zona de segurança de 6000 RPM</w:t>
      </w:r>
      <w:r w:rsidRPr="006B7AF5">
        <w:rPr>
          <w:rFonts w:ascii="Times New Roman" w:hAnsi="Times New Roman"/>
          <w:b w:val="0"/>
          <w:bCs w:val="0"/>
          <w:sz w:val="24"/>
          <w:szCs w:val="20"/>
        </w:rPr>
        <w:t xml:space="preserve">. Como o servo necessita de pelo menos 5 graus de correção para </w:t>
      </w:r>
      <w:proofErr w:type="spellStart"/>
      <w:r w:rsidRPr="006B7AF5">
        <w:rPr>
          <w:rFonts w:ascii="Times New Roman" w:hAnsi="Times New Roman"/>
          <w:b w:val="0"/>
          <w:bCs w:val="0"/>
          <w:sz w:val="24"/>
          <w:szCs w:val="20"/>
        </w:rPr>
        <w:t>rotacionar</w:t>
      </w:r>
      <w:proofErr w:type="spellEnd"/>
      <w:r w:rsidRPr="006B7AF5">
        <w:rPr>
          <w:rFonts w:ascii="Times New Roman" w:hAnsi="Times New Roman"/>
          <w:b w:val="0"/>
          <w:bCs w:val="0"/>
          <w:sz w:val="24"/>
          <w:szCs w:val="20"/>
        </w:rPr>
        <w:t xml:space="preserve">, se o PID envia 1 grau de correção, o que seria suficiente para fazer a RPM chegar ao </w:t>
      </w:r>
      <w:proofErr w:type="spellStart"/>
      <w:r w:rsidRPr="006B7AF5">
        <w:rPr>
          <w:rFonts w:ascii="Times New Roman" w:hAnsi="Times New Roman"/>
          <w:b w:val="0"/>
          <w:bCs w:val="0"/>
          <w:i/>
          <w:sz w:val="24"/>
          <w:szCs w:val="20"/>
        </w:rPr>
        <w:t>target</w:t>
      </w:r>
      <w:proofErr w:type="spellEnd"/>
      <w:r w:rsidRPr="006B7AF5">
        <w:rPr>
          <w:rFonts w:ascii="Times New Roman" w:hAnsi="Times New Roman"/>
          <w:b w:val="0"/>
          <w:bCs w:val="0"/>
          <w:sz w:val="24"/>
          <w:szCs w:val="20"/>
        </w:rPr>
        <w:t xml:space="preserve">, não surte efeito nenhum na RPM, então o PID aumenta a correção até chegar aos 5 graus e quando envia esta correção ao servo, a RPM sobe muito, tendo que enviar uma correção muito maior para o servo voltar ao </w:t>
      </w:r>
      <w:proofErr w:type="spellStart"/>
      <w:r w:rsidRPr="006B7AF5">
        <w:rPr>
          <w:rFonts w:ascii="Times New Roman" w:hAnsi="Times New Roman"/>
          <w:b w:val="0"/>
          <w:bCs w:val="0"/>
          <w:i/>
          <w:sz w:val="24"/>
          <w:szCs w:val="20"/>
        </w:rPr>
        <w:t>target</w:t>
      </w:r>
      <w:proofErr w:type="spellEnd"/>
      <w:r w:rsidRPr="006B7AF5">
        <w:rPr>
          <w:rFonts w:ascii="Times New Roman" w:hAnsi="Times New Roman"/>
          <w:b w:val="0"/>
          <w:bCs w:val="0"/>
          <w:sz w:val="24"/>
          <w:szCs w:val="20"/>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6B7AF5" w:rsidRDefault="00FF2C98" w:rsidP="00FF2C98">
      <w:pPr>
        <w:pStyle w:val="Ttulo4"/>
        <w:ind w:firstLine="0"/>
        <w:rPr>
          <w:rFonts w:ascii="Times New Roman" w:hAnsi="Times New Roman"/>
          <w:b w:val="0"/>
          <w:bCs w:val="0"/>
          <w:sz w:val="24"/>
          <w:szCs w:val="20"/>
        </w:rPr>
      </w:pPr>
      <w:r w:rsidRPr="006B7AF5">
        <w:rPr>
          <w:rFonts w:ascii="Times New Roman" w:hAnsi="Times New Roman"/>
          <w:b w:val="0"/>
          <w:bCs w:val="0"/>
          <w:sz w:val="24"/>
          <w:szCs w:val="20"/>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6B7AF5">
        <w:rPr>
          <w:rFonts w:ascii="Times New Roman" w:hAnsi="Times New Roman"/>
          <w:b w:val="0"/>
          <w:bCs w:val="0"/>
          <w:sz w:val="24"/>
          <w:szCs w:val="20"/>
        </w:rPr>
        <w:tab/>
        <w:t xml:space="preserve">Por precaução, foi </w:t>
      </w:r>
      <w:proofErr w:type="gramStart"/>
      <w:r w:rsidRPr="006B7AF5">
        <w:rPr>
          <w:rFonts w:ascii="Times New Roman" w:hAnsi="Times New Roman"/>
          <w:b w:val="0"/>
          <w:bCs w:val="0"/>
          <w:sz w:val="24"/>
          <w:szCs w:val="20"/>
        </w:rPr>
        <w:t>implementada</w:t>
      </w:r>
      <w:proofErr w:type="gramEnd"/>
      <w:r w:rsidRPr="006B7AF5">
        <w:rPr>
          <w:rFonts w:ascii="Times New Roman" w:hAnsi="Times New Roman"/>
          <w:b w:val="0"/>
          <w:bCs w:val="0"/>
          <w:sz w:val="24"/>
          <w:szCs w:val="20"/>
        </w:rPr>
        <w:t xml:space="preserve"> uma função de pânico que libera totalmente o controle do servo a fim de evitar acidentes e uma heurística limitando os limites de atuação do servo para que a sua oscilação diminua quanto mais perto ele estiver do </w:t>
      </w:r>
      <w:proofErr w:type="spellStart"/>
      <w:r w:rsidRPr="006B7AF5">
        <w:rPr>
          <w:rFonts w:ascii="Times New Roman" w:hAnsi="Times New Roman"/>
          <w:b w:val="0"/>
          <w:bCs w:val="0"/>
          <w:i/>
          <w:sz w:val="24"/>
          <w:szCs w:val="20"/>
        </w:rPr>
        <w:t>target</w:t>
      </w:r>
      <w:proofErr w:type="spellEnd"/>
      <w:r w:rsidRPr="006B7AF5">
        <w:rPr>
          <w:rFonts w:ascii="Times New Roman" w:hAnsi="Times New Roman"/>
          <w:b w:val="0"/>
          <w:bCs w:val="0"/>
          <w:sz w:val="24"/>
          <w:szCs w:val="20"/>
        </w:rPr>
        <w:t>. Com as devidas precauções tomadas, pôde-se testar o sistema final na estrada, com apenas o fator proporcional do PID ligado e mantendo o veículo em quinta marcha, pois o servo necessita de um torque maior, diminuindo assim sua influência brusca na RPM.</w:t>
      </w:r>
    </w:p>
    <w:p w:rsidR="00FF2C98" w:rsidRPr="006B7AF5" w:rsidRDefault="00FF2C98" w:rsidP="00FF2C98"/>
    <w:p w:rsidR="00A46B33" w:rsidRPr="006B7AF5" w:rsidRDefault="00A46B33" w:rsidP="00362BBC">
      <w:pPr>
        <w:pStyle w:val="Ttulo2"/>
      </w:pPr>
      <w:bookmarkStart w:id="118" w:name="_Toc223175068"/>
      <w:bookmarkStart w:id="119" w:name="_Toc223880347"/>
      <w:bookmarkStart w:id="120" w:name="_Toc238540350"/>
      <w:bookmarkStart w:id="121" w:name="_Toc240449907"/>
      <w:bookmarkStart w:id="122" w:name="_Toc240451402"/>
      <w:bookmarkStart w:id="123" w:name="_Toc240451565"/>
      <w:bookmarkStart w:id="124" w:name="_Toc453538290"/>
      <w:r w:rsidRPr="006B7AF5">
        <w:t>3.4. Resultados Obtidos</w:t>
      </w:r>
      <w:bookmarkEnd w:id="118"/>
      <w:bookmarkEnd w:id="119"/>
      <w:bookmarkEnd w:id="120"/>
      <w:bookmarkEnd w:id="121"/>
      <w:bookmarkEnd w:id="122"/>
      <w:bookmarkEnd w:id="123"/>
      <w:bookmarkEnd w:id="124"/>
    </w:p>
    <w:p w:rsidR="00FF2C98" w:rsidRPr="006B7AF5" w:rsidRDefault="00FF2C98" w:rsidP="00FF2C98">
      <w:pPr>
        <w:ind w:firstLine="708"/>
      </w:pPr>
      <w:r w:rsidRPr="006B7AF5">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w:t>
      </w:r>
      <w:r w:rsidR="00CD42DE" w:rsidRPr="006B7AF5">
        <w:t>à</w:t>
      </w:r>
      <w:r w:rsidRPr="006B7AF5">
        <w:t xml:space="preserve"> sensibilidade das leituras dos potenciômetros utilizados. Entretanto, para o teste no veículo, este refinamento não foi necessário, pois os tempos de </w:t>
      </w:r>
      <w:r w:rsidRPr="006B7AF5">
        <w:lastRenderedPageBreak/>
        <w:t>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w:t>
      </w:r>
      <w:r w:rsidR="006B7AF5">
        <w:t>pleto no veículo foi realizado.</w:t>
      </w:r>
    </w:p>
    <w:p w:rsidR="00577CFF" w:rsidRPr="006B7AF5" w:rsidRDefault="00FF2C98" w:rsidP="00FF2C98">
      <w:pPr>
        <w:ind w:firstLine="708"/>
      </w:pPr>
      <w:r w:rsidRPr="006B7AF5">
        <w:t xml:space="preserve">Os testes foram muito bem sucedidos, pois o sistema conseguiu manter a velocidade constante durante todo o trajeto, </w:t>
      </w:r>
      <w:r w:rsidR="0038495D" w:rsidRPr="006B7AF5">
        <w:t xml:space="preserve">variando apenas </w:t>
      </w:r>
      <w:proofErr w:type="gramStart"/>
      <w:r w:rsidR="005F1252" w:rsidRPr="006B7AF5">
        <w:t>8</w:t>
      </w:r>
      <w:proofErr w:type="gramEnd"/>
      <w:r w:rsidR="0038495D" w:rsidRPr="006B7AF5">
        <w:t xml:space="preserve"> km/h nas</w:t>
      </w:r>
      <w:r w:rsidRPr="006B7AF5">
        <w:t xml:space="preserve"> subidas e descidas da estrada. O Gráfico </w:t>
      </w:r>
      <w:proofErr w:type="gramStart"/>
      <w:r w:rsidR="00076763" w:rsidRPr="006B7AF5">
        <w:t>9</w:t>
      </w:r>
      <w:proofErr w:type="gramEnd"/>
      <w:r w:rsidRPr="006B7AF5">
        <w:t xml:space="preserve"> mostra os dados do trajeto todo de teste do software final no am</w:t>
      </w:r>
      <w:r w:rsidR="00076763" w:rsidRPr="006B7AF5">
        <w:t xml:space="preserve">biente real. Os vídeos do </w:t>
      </w:r>
      <w:proofErr w:type="spellStart"/>
      <w:r w:rsidR="00076763" w:rsidRPr="006B7AF5">
        <w:rPr>
          <w:i/>
        </w:rPr>
        <w:t>Github</w:t>
      </w:r>
      <w:proofErr w:type="spellEnd"/>
      <w:r w:rsidR="00076763" w:rsidRPr="006B7AF5">
        <w:t xml:space="preserve"> </w:t>
      </w:r>
      <w:r w:rsidR="006B7AF5">
        <w:t xml:space="preserve">do projeto </w:t>
      </w:r>
      <w:r w:rsidR="00076763" w:rsidRPr="006B7AF5">
        <w:t>(</w:t>
      </w:r>
      <w:r w:rsidR="006B7AF5">
        <w:t xml:space="preserve">pasta </w:t>
      </w:r>
      <w:proofErr w:type="spellStart"/>
      <w:r w:rsidR="006B7AF5" w:rsidRPr="006B7AF5">
        <w:t>Videos</w:t>
      </w:r>
      <w:proofErr w:type="spellEnd"/>
      <w:r w:rsidR="00076763" w:rsidRPr="006B7AF5">
        <w:t>)</w:t>
      </w:r>
      <w:r w:rsidRPr="006B7AF5">
        <w:t xml:space="preserve"> mostram a execução de alguns testes e o vídeo “Teste Final” mostra a execuç</w:t>
      </w:r>
      <w:r w:rsidR="00076763" w:rsidRPr="006B7AF5">
        <w:t>ão do teste em que os dados do G</w:t>
      </w:r>
      <w:r w:rsidRPr="006B7AF5">
        <w:t xml:space="preserve">ráfico </w:t>
      </w:r>
      <w:proofErr w:type="gramStart"/>
      <w:r w:rsidR="00076763" w:rsidRPr="006B7AF5">
        <w:t>9</w:t>
      </w:r>
      <w:proofErr w:type="gramEnd"/>
      <w:r w:rsidRPr="006B7AF5">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bookmarkStart w:id="125" w:name="_Toc453537933"/>
      <w:r>
        <w:t xml:space="preserve">Gráfico </w:t>
      </w:r>
      <w:fldSimple w:instr=" SEQ Gráfico \* ARABIC ">
        <w:r w:rsidR="00876486">
          <w:rPr>
            <w:noProof/>
          </w:rPr>
          <w:t>9</w:t>
        </w:r>
      </w:fldSimple>
      <w:r>
        <w:t xml:space="preserve">: </w:t>
      </w:r>
      <w:r w:rsidRPr="00FF2C98">
        <w:t xml:space="preserve">Curva de </w:t>
      </w:r>
      <w:r w:rsidR="00076763">
        <w:t>velocidade</w:t>
      </w:r>
      <w:r w:rsidRPr="00FF2C98">
        <w:t xml:space="preserve"> do veículo com o software final</w:t>
      </w:r>
      <w:bookmarkEnd w:id="125"/>
    </w:p>
    <w:p w:rsidR="005F3A96" w:rsidRPr="005F3A96" w:rsidRDefault="005F3A96" w:rsidP="005F3A96"/>
    <w:p w:rsidR="00A46B33" w:rsidRDefault="006B2146" w:rsidP="00362BBC">
      <w:pPr>
        <w:pStyle w:val="Ttulo2"/>
      </w:pPr>
      <w:bookmarkStart w:id="126" w:name="_Toc238540351"/>
      <w:bookmarkStart w:id="127" w:name="_Toc240449908"/>
      <w:bookmarkStart w:id="128" w:name="_Toc240451403"/>
      <w:bookmarkStart w:id="129" w:name="_Toc240451566"/>
      <w:bookmarkStart w:id="130" w:name="_Toc453538291"/>
      <w:r>
        <w:t>3.5. Dificuldades,</w:t>
      </w:r>
      <w:r w:rsidR="00A46B33">
        <w:t xml:space="preserve"> Limitações</w:t>
      </w:r>
      <w:bookmarkEnd w:id="126"/>
      <w:r>
        <w:t xml:space="preserve"> e Trabalhos </w:t>
      </w:r>
      <w:proofErr w:type="gramStart"/>
      <w:r>
        <w:t>Futuros</w:t>
      </w:r>
      <w:bookmarkEnd w:id="127"/>
      <w:bookmarkEnd w:id="128"/>
      <w:bookmarkEnd w:id="129"/>
      <w:bookmarkEnd w:id="130"/>
      <w:proofErr w:type="gramEnd"/>
    </w:p>
    <w:p w:rsidR="002F064C" w:rsidRPr="005F3A96" w:rsidRDefault="002F064C" w:rsidP="005F3A96">
      <w:bookmarkStart w:id="131" w:name="_Toc223175069"/>
      <w:bookmarkStart w:id="132" w:name="_Toc223880348"/>
      <w:bookmarkStart w:id="133" w:name="_Toc238540352"/>
      <w:bookmarkStart w:id="134" w:name="_Toc240449909"/>
      <w:bookmarkStart w:id="135" w:name="_Toc240451404"/>
      <w:bookmarkStart w:id="136" w:name="_Toc240451567"/>
      <w:r w:rsidRPr="005F3A96">
        <w:t xml:space="preserve">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w:t>
      </w:r>
      <w:proofErr w:type="gramStart"/>
      <w:r w:rsidRPr="005F3A96">
        <w:t>módulos Bluetooth</w:t>
      </w:r>
      <w:proofErr w:type="gramEnd"/>
      <w:r w:rsidRPr="005F3A96">
        <w:t xml:space="preserve"> que continham </w:t>
      </w:r>
      <w:r w:rsidRPr="005F3A96">
        <w:lastRenderedPageBreak/>
        <w:t xml:space="preserve">comandos que não existiam ou com muito pouca documentação. Isso acontece porque esses dispositivos são </w:t>
      </w:r>
      <w:proofErr w:type="gramStart"/>
      <w:r w:rsidRPr="005F3A96">
        <w:t>implementados</w:t>
      </w:r>
      <w:proofErr w:type="gramEnd"/>
      <w:r w:rsidRPr="005F3A96">
        <w:t xml:space="preserve"> na China e a documentação disponível muitas vezes é uma tradução precária do Chinês para o Inglês.</w:t>
      </w:r>
    </w:p>
    <w:p w:rsidR="002F064C" w:rsidRPr="005F3A96" w:rsidRDefault="002F064C" w:rsidP="005F3A96">
      <w:r w:rsidRPr="005F3A96">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Pr="005F3A96" w:rsidRDefault="002F064C" w:rsidP="005F3A96">
      <w:r w:rsidRPr="005F3A96">
        <w:t xml:space="preserve">Como trabalho futuro, pode-se aprimorar o sistema com o uso de um cabo de interface serial/OBD-II (padrão RS232 para CAN), assim as vantagens dessa implementação seriam: a diminuição do ruído causado tanto na leitura dos dados do veículo, como no circuito eletrônico; e principalmente a diminuição do tempo entre as iterações de 300 </w:t>
      </w:r>
      <w:proofErr w:type="spellStart"/>
      <w:proofErr w:type="gramStart"/>
      <w:r w:rsidRPr="005F3A96">
        <w:t>ms</w:t>
      </w:r>
      <w:proofErr w:type="spellEnd"/>
      <w:proofErr w:type="gramEnd"/>
      <w:r w:rsidRPr="005F3A96">
        <w:t xml:space="preserve"> para 15 </w:t>
      </w:r>
      <w:proofErr w:type="spellStart"/>
      <w:r w:rsidRPr="005F3A96">
        <w:t>ms</w:t>
      </w:r>
      <w:proofErr w:type="spellEnd"/>
      <w:r w:rsidRPr="005F3A96">
        <w:t xml:space="preserve">, fazendo com que o PID atue bem mais rápido. Isso deve diminuir muito a variação da velocidade a ser mantida. Outra possibilidade é integrar as informações do sistema com a Internet, ou seja, integrando o veículo ao </w:t>
      </w:r>
      <w:proofErr w:type="spellStart"/>
      <w:proofErr w:type="gramStart"/>
      <w:r w:rsidRPr="005F3A96">
        <w:t>IoT</w:t>
      </w:r>
      <w:proofErr w:type="spellEnd"/>
      <w:proofErr w:type="gramEnd"/>
      <w:r w:rsidRPr="005F3A96">
        <w:t xml:space="preserve"> (</w:t>
      </w:r>
      <w:r w:rsidRPr="00C91057">
        <w:rPr>
          <w:i/>
        </w:rPr>
        <w:t xml:space="preserve">Internet </w:t>
      </w:r>
      <w:proofErr w:type="spellStart"/>
      <w:r w:rsidRPr="00C91057">
        <w:rPr>
          <w:i/>
        </w:rPr>
        <w:t>of</w:t>
      </w:r>
      <w:proofErr w:type="spellEnd"/>
      <w:r w:rsidRPr="00C91057">
        <w:rPr>
          <w:i/>
        </w:rPr>
        <w:t xml:space="preserve"> </w:t>
      </w:r>
      <w:proofErr w:type="spellStart"/>
      <w:r w:rsidRPr="00C91057">
        <w:rPr>
          <w:i/>
        </w:rPr>
        <w:t>Things</w:t>
      </w:r>
      <w:proofErr w:type="spellEnd"/>
      <w:r w:rsidRPr="005F3A96">
        <w:t xml:space="preserve">) e as aplicações disso são muitas, por exemplo: integrar informações de GPS, mapas e aplicativos de trânsito como o </w:t>
      </w:r>
      <w:proofErr w:type="spellStart"/>
      <w:r w:rsidRPr="005F3A96">
        <w:t>Waze</w:t>
      </w:r>
      <w:proofErr w:type="spellEnd"/>
      <w:r w:rsidRPr="005F3A96">
        <w:t xml:space="preserv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5F3A96" w:rsidRPr="005F3A96" w:rsidRDefault="005F3A96" w:rsidP="005F3A96"/>
    <w:p w:rsidR="00A46B33" w:rsidRDefault="00A46B33" w:rsidP="002F064C">
      <w:pPr>
        <w:pStyle w:val="Ttulo2"/>
      </w:pPr>
      <w:bookmarkStart w:id="137" w:name="_Toc453538292"/>
      <w:r>
        <w:t>3.6. Considerações Finais</w:t>
      </w:r>
      <w:bookmarkEnd w:id="131"/>
      <w:bookmarkEnd w:id="132"/>
      <w:bookmarkEnd w:id="133"/>
      <w:bookmarkEnd w:id="134"/>
      <w:bookmarkEnd w:id="135"/>
      <w:bookmarkEnd w:id="136"/>
      <w:bookmarkEnd w:id="137"/>
    </w:p>
    <w:p w:rsidR="00A46B33" w:rsidRDefault="002F064C" w:rsidP="00876486">
      <w:r w:rsidRPr="002F064C">
        <w:t xml:space="preserve">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w:t>
      </w:r>
      <w:proofErr w:type="gramStart"/>
      <w:r w:rsidRPr="002F064C">
        <w:t>3</w:t>
      </w:r>
      <w:proofErr w:type="gramEnd"/>
      <w:r w:rsidRPr="002F064C">
        <w:t xml:space="preserve"> km/h e trabalhou de forma pervasiva,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r>
        <w:br w:type="page"/>
      </w:r>
      <w:bookmarkStart w:id="138" w:name="_Toc223175070"/>
      <w:bookmarkStart w:id="139" w:name="_Toc223880349"/>
      <w:bookmarkStart w:id="140" w:name="_Toc238540353"/>
      <w:bookmarkStart w:id="141" w:name="_Toc240449910"/>
      <w:bookmarkStart w:id="142" w:name="_Toc240451405"/>
      <w:bookmarkStart w:id="143" w:name="_Toc240451568"/>
      <w:bookmarkStart w:id="144" w:name="_Toc453538293"/>
      <w:bookmarkEnd w:id="97"/>
      <w:r>
        <w:lastRenderedPageBreak/>
        <w:t xml:space="preserve">CAPÍTULO </w:t>
      </w:r>
      <w:r w:rsidRPr="00736FB1">
        <w:t>4</w:t>
      </w:r>
      <w:r>
        <w:t>: CONCLUSÃO</w:t>
      </w:r>
      <w:bookmarkEnd w:id="138"/>
      <w:bookmarkEnd w:id="139"/>
      <w:bookmarkEnd w:id="140"/>
      <w:bookmarkEnd w:id="141"/>
      <w:bookmarkEnd w:id="142"/>
      <w:bookmarkEnd w:id="143"/>
      <w:bookmarkEnd w:id="144"/>
    </w:p>
    <w:p w:rsidR="002F064C" w:rsidRPr="002F064C" w:rsidRDefault="002F064C" w:rsidP="005F3A96">
      <w:pPr>
        <w:rPr>
          <w:b/>
          <w:bCs/>
          <w:iCs/>
        </w:rPr>
      </w:pPr>
      <w:bookmarkStart w:id="145" w:name="_Toc223880351"/>
      <w:bookmarkStart w:id="146" w:name="_Toc238540354"/>
      <w:bookmarkStart w:id="147" w:name="_Toc240449911"/>
      <w:bookmarkStart w:id="148" w:name="_Toc240451406"/>
      <w:bookmarkStart w:id="149" w:name="_Toc240451569"/>
      <w:r w:rsidRPr="002F064C">
        <w:t xml:space="preserve">O </w:t>
      </w:r>
      <w:proofErr w:type="spellStart"/>
      <w:proofErr w:type="gramStart"/>
      <w:r w:rsidRPr="002F064C">
        <w:rPr>
          <w:i/>
        </w:rPr>
        <w:t>cruise</w:t>
      </w:r>
      <w:proofErr w:type="spellEnd"/>
      <w:proofErr w:type="gramEnd"/>
      <w:r w:rsidRPr="002F064C">
        <w:rPr>
          <w:i/>
        </w:rPr>
        <w:t xml:space="preserve"> </w:t>
      </w:r>
      <w:proofErr w:type="spellStart"/>
      <w:r w:rsidRPr="002F064C">
        <w:rPr>
          <w:i/>
        </w:rPr>
        <w:t>control</w:t>
      </w:r>
      <w:proofErr w:type="spellEnd"/>
      <w:r w:rsidRPr="002F064C">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5F3A96">
      <w:pPr>
        <w:rPr>
          <w:b/>
          <w:bCs/>
          <w:iCs/>
        </w:rPr>
      </w:pPr>
      <w:r w:rsidRPr="002F064C">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5F3A96">
      <w:pPr>
        <w:rPr>
          <w:b/>
          <w:bCs/>
          <w:iCs/>
        </w:rPr>
      </w:pPr>
      <w:r w:rsidRPr="002F064C">
        <w:t xml:space="preserve">Para que o sistema seja </w:t>
      </w:r>
      <w:proofErr w:type="gramStart"/>
      <w:r w:rsidRPr="002F064C">
        <w:t>implementado</w:t>
      </w:r>
      <w:proofErr w:type="gramEnd"/>
      <w:r w:rsidRPr="002F064C">
        <w:t xml:space="preserve"> em outro veículo, pequenas modificações devem ser feitas, pois para cada veículo pode haver alteração nos tempos de resposta, força de torque da alavanca do cabo do acelerador, entre outras, bem como no padrão OBD</w:t>
      </w:r>
      <w:r>
        <w:t>-</w:t>
      </w:r>
      <w:r w:rsidRPr="002F064C">
        <w:t xml:space="preserve">II para aquisição de dados da </w:t>
      </w:r>
      <w:r>
        <w:t>CPU</w:t>
      </w:r>
      <w:r w:rsidRPr="002F064C">
        <w:t xml:space="preserve"> do veículo.</w:t>
      </w:r>
    </w:p>
    <w:p w:rsidR="002F064C" w:rsidRPr="002F064C" w:rsidRDefault="002F064C" w:rsidP="005F3A96">
      <w:pPr>
        <w:rPr>
          <w:b/>
          <w:bCs/>
          <w:iCs/>
        </w:rPr>
      </w:pPr>
      <w:r w:rsidRPr="002F064C">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5F3A96">
      <w:pPr>
        <w:rPr>
          <w:b/>
          <w:bCs/>
          <w:iCs/>
        </w:rPr>
      </w:pPr>
      <w:r w:rsidRPr="002F064C">
        <w:t>Após a realização dessas considerações, pode-se afirmar que o sistema cumpriu o objetivo proposto, além de ser uma opção mais viável economicamente do que o sistema disponível na concessionária.</w:t>
      </w:r>
    </w:p>
    <w:p w:rsidR="002F064C" w:rsidRDefault="002F064C" w:rsidP="005F3A96">
      <w:pPr>
        <w:rPr>
          <w:b/>
          <w:bCs/>
          <w:iCs/>
        </w:rPr>
      </w:pPr>
      <w:r w:rsidRPr="002F064C">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5F3A96" w:rsidRPr="005F3A96" w:rsidRDefault="005F3A96" w:rsidP="005F3A96"/>
    <w:p w:rsidR="00A46B33" w:rsidRDefault="00A46B33" w:rsidP="002F064C">
      <w:pPr>
        <w:pStyle w:val="Ttulo2"/>
      </w:pPr>
      <w:bookmarkStart w:id="150" w:name="_Toc453538294"/>
      <w:r>
        <w:lastRenderedPageBreak/>
        <w:t>4.1. Contribuições</w:t>
      </w:r>
      <w:bookmarkEnd w:id="145"/>
      <w:bookmarkEnd w:id="146"/>
      <w:bookmarkEnd w:id="147"/>
      <w:bookmarkEnd w:id="148"/>
      <w:bookmarkEnd w:id="149"/>
      <w:bookmarkEnd w:id="150"/>
    </w:p>
    <w:p w:rsidR="002F064C" w:rsidRDefault="002F064C" w:rsidP="005F3A96">
      <w:pPr>
        <w:rPr>
          <w:b/>
          <w:bCs/>
          <w:iCs/>
        </w:rPr>
      </w:pPr>
      <w:bookmarkStart w:id="151" w:name="_Toc238540355"/>
      <w:bookmarkStart w:id="152" w:name="_Toc240449912"/>
      <w:bookmarkStart w:id="153" w:name="_Toc240451407"/>
      <w:bookmarkStart w:id="154" w:name="_Toc240451570"/>
      <w:r w:rsidRPr="002F064C">
        <w:t xml:space="preserve">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w:t>
      </w:r>
      <w:proofErr w:type="gramStart"/>
      <w:r w:rsidRPr="002F064C">
        <w:t>implementadas</w:t>
      </w:r>
      <w:proofErr w:type="gramEnd"/>
      <w:r w:rsidRPr="002F064C">
        <w:t xml:space="preserve">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bookmarkStart w:id="155" w:name="_Toc453538295"/>
      <w:r>
        <w:t>4.2. Considerações sobre o Curso de Graduação</w:t>
      </w:r>
      <w:bookmarkEnd w:id="151"/>
      <w:bookmarkEnd w:id="152"/>
      <w:bookmarkEnd w:id="153"/>
      <w:bookmarkEnd w:id="154"/>
      <w:bookmarkEnd w:id="155"/>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microcontrolador</w:t>
      </w:r>
      <w:r>
        <w:rPr>
          <w:szCs w:val="24"/>
        </w:rPr>
        <w:t xml:space="preserve"> Arduino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w:t>
      </w:r>
      <w:r w:rsidR="006726D2">
        <w:rPr>
          <w:szCs w:val="24"/>
        </w:rPr>
        <w:lastRenderedPageBreak/>
        <w:t xml:space="preserve">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56" w:name="_Toc453538296"/>
      <w:r w:rsidR="001D179B">
        <w:lastRenderedPageBreak/>
        <w:t>REFERÊ</w:t>
      </w:r>
      <w:r w:rsidR="008677C9">
        <w:t>NCIAS</w:t>
      </w:r>
      <w:bookmarkEnd w:id="156"/>
    </w:p>
    <w:p w:rsidR="0069015E" w:rsidRDefault="0069015E" w:rsidP="0069015E">
      <w:pPr>
        <w:ind w:firstLine="0"/>
      </w:pPr>
      <w:r w:rsidRPr="0069015E">
        <w:t xml:space="preserve">(78M33, 2003) 78M33. </w:t>
      </w:r>
      <w:proofErr w:type="gramStart"/>
      <w:r w:rsidRPr="0069015E">
        <w:t>78M33</w:t>
      </w:r>
      <w:proofErr w:type="gramEnd"/>
      <w:r w:rsidRPr="0069015E">
        <w:t xml:space="preserve"> </w:t>
      </w:r>
      <w:proofErr w:type="spellStart"/>
      <w:r w:rsidRPr="0069015E">
        <w:t>Datasheet</w:t>
      </w:r>
      <w:proofErr w:type="spellEnd"/>
      <w:r w:rsidRPr="0069015E">
        <w:t xml:space="preserve">. </w:t>
      </w:r>
      <w:r w:rsidRPr="0069015E">
        <w:rPr>
          <w:b/>
        </w:rPr>
        <w:t xml:space="preserve">Site da </w:t>
      </w:r>
      <w:proofErr w:type="spellStart"/>
      <w:r w:rsidRPr="0069015E">
        <w:rPr>
          <w:b/>
        </w:rPr>
        <w:t>All</w:t>
      </w:r>
      <w:proofErr w:type="spellEnd"/>
      <w:r w:rsidRPr="0069015E">
        <w:rPr>
          <w:b/>
        </w:rPr>
        <w:t xml:space="preserve"> </w:t>
      </w:r>
      <w:proofErr w:type="spellStart"/>
      <w:r w:rsidRPr="0069015E">
        <w:rPr>
          <w:b/>
        </w:rPr>
        <w:t>Datasheet</w:t>
      </w:r>
      <w:proofErr w:type="spellEnd"/>
      <w:r w:rsidRPr="0069015E">
        <w:t xml:space="preserve">, 2003. </w:t>
      </w:r>
      <w:proofErr w:type="spellStart"/>
      <w:r w:rsidRPr="0069015E">
        <w:t>Disponivel</w:t>
      </w:r>
      <w:proofErr w:type="spellEnd"/>
      <w:r w:rsidRPr="0069015E">
        <w:t xml:space="preserve"> em: &lt;</w:t>
      </w:r>
      <w:proofErr w:type="gramStart"/>
      <w:r w:rsidRPr="0069015E">
        <w:t>http://www.alldatasheet.com/view.</w:t>
      </w:r>
      <w:proofErr w:type="spellStart"/>
      <w:proofErr w:type="gramEnd"/>
      <w:r w:rsidRPr="0069015E">
        <w:t>jsp</w:t>
      </w:r>
      <w:proofErr w:type="spellEnd"/>
      <w:r w:rsidRPr="0069015E">
        <w:t>?</w:t>
      </w:r>
      <w:proofErr w:type="spellStart"/>
      <w:r w:rsidRPr="0069015E">
        <w:t>Searchword</w:t>
      </w:r>
      <w:proofErr w:type="spellEnd"/>
      <w:r w:rsidRPr="0069015E">
        <w:t xml:space="preserve">=78M33&gt;. Acesso em: </w:t>
      </w:r>
      <w:proofErr w:type="gramStart"/>
      <w:r w:rsidRPr="0069015E">
        <w:t>4</w:t>
      </w:r>
      <w:proofErr w:type="gramEnd"/>
      <w:r w:rsidRPr="0069015E">
        <w:t xml:space="preserve"> Maio 2016.</w:t>
      </w:r>
    </w:p>
    <w:p w:rsidR="0069015E" w:rsidRPr="0069015E" w:rsidRDefault="0069015E" w:rsidP="0069015E">
      <w:pPr>
        <w:ind w:firstLine="0"/>
      </w:pPr>
      <w:r w:rsidRPr="0069015E">
        <w:t xml:space="preserve">(ARAUJO, 2015) ARAUJO, R. B. </w:t>
      </w:r>
      <w:r w:rsidRPr="0069015E">
        <w:rPr>
          <w:b/>
        </w:rPr>
        <w:t>Computação Ubíqua: Princípios, Tecnologias e Desafios</w:t>
      </w:r>
      <w:r w:rsidRPr="0069015E">
        <w:t>. São Carlos: [s.n.], 2015.</w:t>
      </w:r>
    </w:p>
    <w:p w:rsidR="008677C9" w:rsidRDefault="001E1EC1" w:rsidP="008677C9">
      <w:pPr>
        <w:pStyle w:val="Bibliografia"/>
        <w:ind w:firstLine="0"/>
        <w:rPr>
          <w:noProof/>
        </w:rPr>
      </w:pPr>
      <w:r>
        <w:rPr>
          <w:noProof/>
        </w:rPr>
        <w:t xml:space="preserve"> </w:t>
      </w:r>
      <w:r w:rsidR="008677C9">
        <w:rPr>
          <w:noProof/>
        </w:rPr>
        <w:t xml:space="preserve">(ARDUINO, 2015) ARDUINO. Arduino. </w:t>
      </w:r>
      <w:r w:rsidR="008677C9">
        <w:rPr>
          <w:b/>
          <w:bCs/>
          <w:noProof/>
        </w:rPr>
        <w:t>Site do Arduino</w:t>
      </w:r>
      <w:r w:rsidR="008677C9">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69015E" w:rsidRPr="00F3370E" w:rsidRDefault="0069015E" w:rsidP="0069015E">
      <w:pPr>
        <w:ind w:firstLine="0"/>
        <w:rPr>
          <w:lang w:val="en-US"/>
        </w:rPr>
      </w:pPr>
      <w:r w:rsidRPr="0069015E">
        <w:t xml:space="preserve">(BILEKI, 2015) BILEKI, G. A. </w:t>
      </w:r>
      <w:proofErr w:type="gramStart"/>
      <w:r w:rsidRPr="0069015E">
        <w:rPr>
          <w:b/>
        </w:rPr>
        <w:t>Implementação</w:t>
      </w:r>
      <w:proofErr w:type="gramEnd"/>
      <w:r w:rsidRPr="0069015E">
        <w:rPr>
          <w:b/>
        </w:rPr>
        <w:t xml:space="preserve"> de um sistema de controle inteligente de velocidade para veículos</w:t>
      </w:r>
      <w:r w:rsidRPr="0069015E">
        <w:t xml:space="preserve">. </w:t>
      </w:r>
      <w:r w:rsidRPr="00F3370E">
        <w:rPr>
          <w:lang w:val="en-US"/>
        </w:rPr>
        <w:t>São Carlos: [</w:t>
      </w:r>
      <w:proofErr w:type="spellStart"/>
      <w:r w:rsidRPr="00F3370E">
        <w:rPr>
          <w:lang w:val="en-US"/>
        </w:rPr>
        <w:t>s.n</w:t>
      </w:r>
      <w:proofErr w:type="spellEnd"/>
      <w:r w:rsidRPr="00F3370E">
        <w:rPr>
          <w:lang w:val="en-US"/>
        </w:rPr>
        <w:t>], 2015.</w:t>
      </w:r>
    </w:p>
    <w:p w:rsidR="008677C9" w:rsidRPr="00E22CAE" w:rsidRDefault="008677C9" w:rsidP="008677C9">
      <w:pPr>
        <w:pStyle w:val="Bibliografia"/>
        <w:ind w:firstLine="0"/>
        <w:rPr>
          <w:noProof/>
          <w:lang w:val="en-US"/>
        </w:rPr>
      </w:pPr>
      <w:r w:rsidRPr="00E22CAE">
        <w:rPr>
          <w:noProof/>
          <w:lang w:val="en-US"/>
        </w:rPr>
        <w:t>(BOUGAKOV, 2013) BOUGAKOV. Adding a bit of Ardui</w:t>
      </w:r>
      <w:bookmarkStart w:id="157" w:name="_GoBack"/>
      <w:bookmarkEnd w:id="157"/>
      <w:r w:rsidRPr="00E22CAE">
        <w:rPr>
          <w:noProof/>
          <w:lang w:val="en-US"/>
        </w:rPr>
        <w:t xml:space="preserve">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t xml:space="preserve">(CERQUEIRA, BEZERRA, </w:t>
      </w:r>
      <w:r>
        <w:rPr>
          <w:i/>
          <w:iCs/>
          <w:noProof/>
        </w:rPr>
        <w:t>et al.</w:t>
      </w:r>
      <w:r>
        <w:rPr>
          <w:noProof/>
        </w:rPr>
        <w:t xml:space="preserve">, 2009) CERQUEIRA, A. D. et al. Sistema De Diagnóstico Para Veículos que Utilizam Os Protocolos ISO 9141 e ISO 14230 Através De Uma Plataforma em Labview. </w:t>
      </w:r>
      <w:r>
        <w:rPr>
          <w:b/>
          <w:bCs/>
          <w:noProof/>
        </w:rPr>
        <w:t>Site da FATEC SAnto André</w:t>
      </w:r>
      <w:r>
        <w:rPr>
          <w:noProof/>
        </w:rPr>
        <w:t>, 2009. Disponivel em: &lt;http://www.fatecsantoandre.com.br/sdpv.pdf&gt;. Acesso em: 4 Novembro 2015.</w:t>
      </w:r>
    </w:p>
    <w:p w:rsidR="008677C9" w:rsidRDefault="0069015E" w:rsidP="008677C9">
      <w:pPr>
        <w:pStyle w:val="Bibliografia"/>
        <w:ind w:firstLine="0"/>
        <w:rPr>
          <w:noProof/>
        </w:rPr>
      </w:pPr>
      <w:r>
        <w:rPr>
          <w:noProof/>
        </w:rPr>
        <w:lastRenderedPageBreak/>
        <w:t xml:space="preserve"> </w:t>
      </w:r>
      <w:r w:rsidR="008677C9">
        <w:rPr>
          <w:noProof/>
        </w:rPr>
        <w:t xml:space="preserve">(ELM327, 2014) ELM327. ELM327 OBD to RS232 Interpreter. </w:t>
      </w:r>
      <w:r w:rsidR="008677C9">
        <w:rPr>
          <w:b/>
          <w:bCs/>
          <w:noProof/>
        </w:rPr>
        <w:t>Elmelectronics</w:t>
      </w:r>
      <w:r w:rsidR="008677C9">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Pr="00F3370E" w:rsidRDefault="0069015E" w:rsidP="008677C9">
      <w:pPr>
        <w:pStyle w:val="Bibliografia"/>
        <w:ind w:firstLine="0"/>
        <w:rPr>
          <w:noProof/>
          <w:lang w:val="en-US"/>
        </w:rPr>
      </w:pPr>
      <w:r>
        <w:rPr>
          <w:noProof/>
        </w:rPr>
        <w:t xml:space="preserve"> </w:t>
      </w:r>
      <w:r w:rsidR="008677C9">
        <w:rPr>
          <w:noProof/>
        </w:rPr>
        <w:t xml:space="preserve">(KONCHA, 2014) KONCHA. http://konchatech.blogspot.com.br/2014/02/obd-ii-arduino-car-information-display.html. </w:t>
      </w:r>
      <w:r w:rsidR="008677C9">
        <w:rPr>
          <w:b/>
          <w:bCs/>
          <w:noProof/>
        </w:rPr>
        <w:t>Site do Koncha Tech</w:t>
      </w:r>
      <w:r w:rsidR="008677C9">
        <w:rPr>
          <w:noProof/>
        </w:rPr>
        <w:t xml:space="preserve">, 2014. Disponivel em: &lt;http://konchatech.blogspot.com.br/2014/02/obd-ii-arduino-car-information-display.html&gt;. </w:t>
      </w:r>
      <w:r w:rsidR="008677C9" w:rsidRPr="00F3370E">
        <w:rPr>
          <w:noProof/>
          <w:lang w:val="en-US"/>
        </w:rPr>
        <w:t>Acesso em: 4 Novembro 2015.</w:t>
      </w:r>
    </w:p>
    <w:p w:rsidR="008677C9" w:rsidRDefault="0069015E" w:rsidP="008208E3">
      <w:pPr>
        <w:pStyle w:val="Bibliografia"/>
        <w:ind w:firstLine="0"/>
        <w:rPr>
          <w:noProof/>
        </w:rPr>
      </w:pPr>
      <w:r w:rsidRPr="00E22CAE">
        <w:rPr>
          <w:noProof/>
          <w:lang w:val="en-US"/>
        </w:rPr>
        <w:t xml:space="preserve"> </w:t>
      </w:r>
      <w:r w:rsidR="008208E3"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lastRenderedPageBreak/>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69015E" w:rsidP="008208E3">
      <w:pPr>
        <w:pStyle w:val="Bibliografia"/>
        <w:ind w:firstLine="0"/>
        <w:rPr>
          <w:noProof/>
        </w:rPr>
      </w:pPr>
      <w:r>
        <w:rPr>
          <w:noProof/>
        </w:rPr>
        <w:t xml:space="preserve"> </w:t>
      </w:r>
      <w:r w:rsidR="008208E3">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69015E" w:rsidP="008208E3">
      <w:pPr>
        <w:pStyle w:val="Bibliografia"/>
        <w:ind w:firstLine="0"/>
        <w:rPr>
          <w:noProof/>
        </w:rPr>
      </w:pPr>
      <w:r>
        <w:rPr>
          <w:noProof/>
        </w:rPr>
        <w:t xml:space="preserve"> </w:t>
      </w:r>
      <w:r w:rsidR="008208E3">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894E6B" w:rsidRDefault="00894E6B" w:rsidP="00362BBC"/>
    <w:sectPr w:rsidR="00894E6B" w:rsidSect="00C256F0">
      <w:headerReference w:type="default" r:id="rId37"/>
      <w:pgSz w:w="11907" w:h="16840" w:code="9"/>
      <w:pgMar w:top="1701" w:right="1418"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020" w:rsidRDefault="00DE5020">
      <w:r>
        <w:separator/>
      </w:r>
    </w:p>
  </w:endnote>
  <w:endnote w:type="continuationSeparator" w:id="0">
    <w:p w:rsidR="00DE5020" w:rsidRDefault="00DE50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79B" w:rsidRDefault="001D179B">
    <w:pPr>
      <w:pStyle w:val="Rodap"/>
      <w:jc w:val="right"/>
    </w:pPr>
  </w:p>
  <w:p w:rsidR="001D179B" w:rsidRDefault="001D179B">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79B" w:rsidRDefault="001D179B">
    <w:pPr>
      <w:pStyle w:val="Rodap"/>
      <w:jc w:val="right"/>
    </w:pPr>
    <w:fldSimple w:instr=" PAGE   \* MERGEFORMAT ">
      <w:r w:rsidR="00876486">
        <w:rPr>
          <w:noProof/>
        </w:rPr>
        <w:t>42</w:t>
      </w:r>
    </w:fldSimple>
  </w:p>
  <w:p w:rsidR="001D179B" w:rsidRDefault="001D179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020" w:rsidRDefault="00DE5020">
      <w:r>
        <w:separator/>
      </w:r>
    </w:p>
  </w:footnote>
  <w:footnote w:type="continuationSeparator" w:id="0">
    <w:p w:rsidR="00DE5020" w:rsidRDefault="00DE502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79B" w:rsidRDefault="001D179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D179B" w:rsidRDefault="001D179B">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79B" w:rsidRDefault="001D179B">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79B" w:rsidRDefault="001D179B">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3E0B"/>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D179B"/>
    <w:rsid w:val="001E1EC1"/>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96BC3"/>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68A5"/>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4F5663"/>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1252"/>
    <w:rsid w:val="005F3A96"/>
    <w:rsid w:val="005F45F8"/>
    <w:rsid w:val="005F4CC5"/>
    <w:rsid w:val="00623EB9"/>
    <w:rsid w:val="00633295"/>
    <w:rsid w:val="00641A80"/>
    <w:rsid w:val="00661096"/>
    <w:rsid w:val="006726D2"/>
    <w:rsid w:val="0067450C"/>
    <w:rsid w:val="006773A8"/>
    <w:rsid w:val="0069015E"/>
    <w:rsid w:val="006A3830"/>
    <w:rsid w:val="006A417B"/>
    <w:rsid w:val="006B2146"/>
    <w:rsid w:val="006B388D"/>
    <w:rsid w:val="006B68FB"/>
    <w:rsid w:val="006B7AF5"/>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67B67"/>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76486"/>
    <w:rsid w:val="00894E6B"/>
    <w:rsid w:val="008A0FF2"/>
    <w:rsid w:val="008A44BF"/>
    <w:rsid w:val="008A516B"/>
    <w:rsid w:val="008A5CF9"/>
    <w:rsid w:val="008A6E95"/>
    <w:rsid w:val="008B59C4"/>
    <w:rsid w:val="008C149D"/>
    <w:rsid w:val="008C7023"/>
    <w:rsid w:val="008E0B2E"/>
    <w:rsid w:val="008E5E6B"/>
    <w:rsid w:val="00903CA0"/>
    <w:rsid w:val="00905704"/>
    <w:rsid w:val="00911C12"/>
    <w:rsid w:val="0091506F"/>
    <w:rsid w:val="00940749"/>
    <w:rsid w:val="00960320"/>
    <w:rsid w:val="009857EA"/>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C707A"/>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B25BC"/>
    <w:rsid w:val="00BC1680"/>
    <w:rsid w:val="00BC644C"/>
    <w:rsid w:val="00BD6588"/>
    <w:rsid w:val="00BD6B76"/>
    <w:rsid w:val="00BE151C"/>
    <w:rsid w:val="00BE3D73"/>
    <w:rsid w:val="00C01D58"/>
    <w:rsid w:val="00C04D41"/>
    <w:rsid w:val="00C05C81"/>
    <w:rsid w:val="00C256F0"/>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1057"/>
    <w:rsid w:val="00C92ED1"/>
    <w:rsid w:val="00C9360A"/>
    <w:rsid w:val="00CA3020"/>
    <w:rsid w:val="00CB0384"/>
    <w:rsid w:val="00CC3074"/>
    <w:rsid w:val="00CD3445"/>
    <w:rsid w:val="00CD42DE"/>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5020"/>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370E"/>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6F0"/>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rPr>
  </w:style>
  <w:style w:type="paragraph" w:styleId="Ttulo2">
    <w:name w:val="heading 2"/>
    <w:basedOn w:val="Normal"/>
    <w:next w:val="Normal"/>
    <w:autoRedefine/>
    <w:qFormat/>
    <w:rsid w:val="00C256F0"/>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rPr>
  </w:style>
  <w:style w:type="paragraph" w:styleId="Ttulo5">
    <w:name w:val="heading 5"/>
    <w:basedOn w:val="Normal"/>
    <w:next w:val="Normal"/>
    <w:qFormat/>
    <w:rsid w:val="00C256F0"/>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rsid w:val="00C256F0"/>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C256F0"/>
    <w:pPr>
      <w:tabs>
        <w:tab w:val="center" w:pos="4419"/>
        <w:tab w:val="right" w:pos="8838"/>
      </w:tabs>
    </w:pPr>
  </w:style>
  <w:style w:type="character" w:styleId="Nmerodepgina">
    <w:name w:val="page number"/>
    <w:basedOn w:val="Fontepargpadro"/>
    <w:semiHidden/>
    <w:rsid w:val="00C256F0"/>
  </w:style>
  <w:style w:type="paragraph" w:styleId="Rodap">
    <w:name w:val="footer"/>
    <w:basedOn w:val="Normal"/>
    <w:semiHidden/>
    <w:rsid w:val="00C256F0"/>
    <w:pPr>
      <w:tabs>
        <w:tab w:val="center" w:pos="4419"/>
        <w:tab w:val="right" w:pos="8838"/>
      </w:tabs>
    </w:pPr>
  </w:style>
  <w:style w:type="paragraph" w:styleId="Corpodetexto">
    <w:name w:val="Body Text"/>
    <w:basedOn w:val="Normal"/>
    <w:semiHidden/>
    <w:rsid w:val="00C256F0"/>
    <w:rPr>
      <w:rFonts w:ascii="Arial" w:hAnsi="Arial"/>
      <w:b/>
      <w:sz w:val="28"/>
    </w:rPr>
  </w:style>
  <w:style w:type="character" w:customStyle="1" w:styleId="Heading1Char">
    <w:name w:val="Heading 1 Char"/>
    <w:rsid w:val="00C256F0"/>
    <w:rPr>
      <w:rFonts w:ascii="Arial" w:hAnsi="Arial" w:cs="Arial"/>
      <w:b/>
      <w:bCs/>
      <w:kern w:val="32"/>
      <w:sz w:val="32"/>
      <w:szCs w:val="32"/>
      <w:lang w:val="pt-BR" w:eastAsia="pt-BR" w:bidi="ar-SA"/>
    </w:rPr>
  </w:style>
  <w:style w:type="paragraph" w:styleId="Remissivo1">
    <w:name w:val="index 1"/>
    <w:basedOn w:val="Normal"/>
    <w:next w:val="Normal"/>
    <w:autoRedefine/>
    <w:semiHidden/>
    <w:rsid w:val="00C256F0"/>
    <w:pPr>
      <w:ind w:left="200" w:hanging="200"/>
    </w:pPr>
  </w:style>
  <w:style w:type="paragraph" w:styleId="Remissivo2">
    <w:name w:val="index 2"/>
    <w:basedOn w:val="Normal"/>
    <w:next w:val="Normal"/>
    <w:autoRedefine/>
    <w:semiHidden/>
    <w:rsid w:val="00C256F0"/>
    <w:pPr>
      <w:ind w:left="400" w:hanging="200"/>
    </w:pPr>
  </w:style>
  <w:style w:type="paragraph" w:styleId="Remissivo3">
    <w:name w:val="index 3"/>
    <w:basedOn w:val="Normal"/>
    <w:next w:val="Normal"/>
    <w:autoRedefine/>
    <w:semiHidden/>
    <w:rsid w:val="00C256F0"/>
    <w:pPr>
      <w:ind w:left="600" w:hanging="200"/>
    </w:pPr>
  </w:style>
  <w:style w:type="paragraph" w:styleId="Remissivo4">
    <w:name w:val="index 4"/>
    <w:basedOn w:val="Normal"/>
    <w:next w:val="Normal"/>
    <w:autoRedefine/>
    <w:semiHidden/>
    <w:rsid w:val="00C256F0"/>
    <w:pPr>
      <w:ind w:left="800" w:hanging="200"/>
    </w:pPr>
  </w:style>
  <w:style w:type="paragraph" w:styleId="Remissivo5">
    <w:name w:val="index 5"/>
    <w:basedOn w:val="Normal"/>
    <w:next w:val="Normal"/>
    <w:autoRedefine/>
    <w:semiHidden/>
    <w:rsid w:val="00C256F0"/>
    <w:pPr>
      <w:ind w:left="1000" w:hanging="200"/>
    </w:pPr>
  </w:style>
  <w:style w:type="paragraph" w:styleId="Remissivo6">
    <w:name w:val="index 6"/>
    <w:basedOn w:val="Normal"/>
    <w:next w:val="Normal"/>
    <w:autoRedefine/>
    <w:semiHidden/>
    <w:rsid w:val="00C256F0"/>
    <w:pPr>
      <w:ind w:left="1200" w:hanging="200"/>
    </w:pPr>
  </w:style>
  <w:style w:type="paragraph" w:styleId="Remissivo7">
    <w:name w:val="index 7"/>
    <w:basedOn w:val="Normal"/>
    <w:next w:val="Normal"/>
    <w:autoRedefine/>
    <w:semiHidden/>
    <w:rsid w:val="00C256F0"/>
    <w:pPr>
      <w:ind w:left="1400" w:hanging="200"/>
    </w:pPr>
  </w:style>
  <w:style w:type="paragraph" w:styleId="Remissivo8">
    <w:name w:val="index 8"/>
    <w:basedOn w:val="Normal"/>
    <w:next w:val="Normal"/>
    <w:autoRedefine/>
    <w:semiHidden/>
    <w:rsid w:val="00C256F0"/>
    <w:pPr>
      <w:ind w:left="1600" w:hanging="200"/>
    </w:pPr>
  </w:style>
  <w:style w:type="paragraph" w:styleId="Remissivo9">
    <w:name w:val="index 9"/>
    <w:basedOn w:val="Normal"/>
    <w:next w:val="Normal"/>
    <w:autoRedefine/>
    <w:semiHidden/>
    <w:rsid w:val="00C256F0"/>
    <w:pPr>
      <w:ind w:left="1800" w:hanging="200"/>
    </w:pPr>
  </w:style>
  <w:style w:type="paragraph" w:styleId="Ttulodendiceremissivo">
    <w:name w:val="index heading"/>
    <w:basedOn w:val="Normal"/>
    <w:next w:val="Remissivo1"/>
    <w:semiHidden/>
    <w:rsid w:val="00C256F0"/>
    <w:rPr>
      <w:b/>
      <w:bCs/>
      <w:i/>
      <w:iCs/>
    </w:rPr>
  </w:style>
  <w:style w:type="paragraph" w:styleId="Sumrio1">
    <w:name w:val="toc 1"/>
    <w:basedOn w:val="Normal"/>
    <w:next w:val="Normal"/>
    <w:autoRedefine/>
    <w:uiPriority w:val="39"/>
    <w:rsid w:val="00C256F0"/>
    <w:pPr>
      <w:spacing w:after="0"/>
      <w:jc w:val="left"/>
    </w:pPr>
    <w:rPr>
      <w:rFonts w:ascii="Cambria" w:hAnsi="Cambria"/>
      <w:b/>
      <w:caps/>
      <w:sz w:val="22"/>
      <w:szCs w:val="22"/>
    </w:rPr>
  </w:style>
  <w:style w:type="paragraph" w:styleId="Sumrio2">
    <w:name w:val="toc 2"/>
    <w:basedOn w:val="Normal"/>
    <w:next w:val="Normal"/>
    <w:autoRedefine/>
    <w:uiPriority w:val="39"/>
    <w:rsid w:val="00C256F0"/>
    <w:pPr>
      <w:spacing w:before="0" w:after="0"/>
      <w:ind w:left="240"/>
      <w:jc w:val="left"/>
    </w:pPr>
    <w:rPr>
      <w:rFonts w:ascii="Cambria" w:hAnsi="Cambria"/>
      <w:smallCaps/>
      <w:sz w:val="22"/>
      <w:szCs w:val="22"/>
    </w:rPr>
  </w:style>
  <w:style w:type="paragraph" w:styleId="Sumrio3">
    <w:name w:val="toc 3"/>
    <w:basedOn w:val="Normal"/>
    <w:next w:val="Normal"/>
    <w:autoRedefine/>
    <w:uiPriority w:val="39"/>
    <w:rsid w:val="00C256F0"/>
    <w:pPr>
      <w:spacing w:before="0" w:after="0"/>
      <w:ind w:left="480"/>
      <w:jc w:val="left"/>
    </w:pPr>
    <w:rPr>
      <w:rFonts w:ascii="Cambria" w:hAnsi="Cambria"/>
      <w:i/>
      <w:sz w:val="22"/>
      <w:szCs w:val="22"/>
    </w:rPr>
  </w:style>
  <w:style w:type="character" w:styleId="Hyperlink">
    <w:name w:val="Hyperlink"/>
    <w:uiPriority w:val="99"/>
    <w:rsid w:val="00C256F0"/>
    <w:rPr>
      <w:color w:val="0000FF"/>
      <w:u w:val="single"/>
    </w:rPr>
  </w:style>
  <w:style w:type="character" w:styleId="HiperlinkVisitado">
    <w:name w:val="FollowedHyperlink"/>
    <w:semiHidden/>
    <w:rsid w:val="00C256F0"/>
    <w:rPr>
      <w:color w:val="800080"/>
      <w:u w:val="single"/>
    </w:rPr>
  </w:style>
  <w:style w:type="paragraph" w:customStyle="1" w:styleId="Blockquote">
    <w:name w:val="Blockquote"/>
    <w:basedOn w:val="Normal"/>
    <w:rsid w:val="00C256F0"/>
    <w:pPr>
      <w:widowControl w:val="0"/>
      <w:tabs>
        <w:tab w:val="left" w:pos="709"/>
      </w:tabs>
      <w:spacing w:before="100" w:after="100"/>
      <w:ind w:left="360" w:right="360"/>
    </w:pPr>
    <w:rPr>
      <w:lang w:eastAsia="en-US"/>
    </w:rPr>
  </w:style>
  <w:style w:type="paragraph" w:styleId="Recuodecorpodetexto">
    <w:name w:val="Body Text Indent"/>
    <w:basedOn w:val="Normal"/>
    <w:semiHidden/>
    <w:rsid w:val="00C256F0"/>
    <w:rPr>
      <w:szCs w:val="24"/>
    </w:rPr>
  </w:style>
  <w:style w:type="paragraph" w:customStyle="1" w:styleId="pre">
    <w:name w:val="pre"/>
    <w:basedOn w:val="Normal"/>
    <w:rsid w:val="00C256F0"/>
    <w:pPr>
      <w:jc w:val="center"/>
    </w:pPr>
    <w:rPr>
      <w:rFonts w:ascii="Arial" w:hAnsi="Arial"/>
      <w:b/>
      <w:sz w:val="40"/>
    </w:rPr>
  </w:style>
  <w:style w:type="paragraph" w:styleId="Sumrio4">
    <w:name w:val="toc 4"/>
    <w:basedOn w:val="Normal"/>
    <w:next w:val="Normal"/>
    <w:autoRedefine/>
    <w:semiHidden/>
    <w:rsid w:val="00C256F0"/>
    <w:pPr>
      <w:spacing w:before="0" w:after="0"/>
      <w:ind w:left="720"/>
      <w:jc w:val="left"/>
    </w:pPr>
    <w:rPr>
      <w:rFonts w:ascii="Cambria" w:hAnsi="Cambria"/>
      <w:sz w:val="18"/>
      <w:szCs w:val="18"/>
    </w:rPr>
  </w:style>
  <w:style w:type="paragraph" w:styleId="Sumrio5">
    <w:name w:val="toc 5"/>
    <w:basedOn w:val="Normal"/>
    <w:next w:val="Normal"/>
    <w:autoRedefine/>
    <w:semiHidden/>
    <w:rsid w:val="00C256F0"/>
    <w:pPr>
      <w:spacing w:before="0" w:after="0"/>
      <w:ind w:left="960"/>
      <w:jc w:val="left"/>
    </w:pPr>
    <w:rPr>
      <w:rFonts w:ascii="Cambria" w:hAnsi="Cambria"/>
      <w:sz w:val="18"/>
      <w:szCs w:val="18"/>
    </w:rPr>
  </w:style>
  <w:style w:type="paragraph" w:styleId="Sumrio6">
    <w:name w:val="toc 6"/>
    <w:basedOn w:val="Normal"/>
    <w:next w:val="Normal"/>
    <w:autoRedefine/>
    <w:semiHidden/>
    <w:rsid w:val="00C256F0"/>
    <w:pPr>
      <w:spacing w:before="0" w:after="0"/>
      <w:ind w:left="1200"/>
      <w:jc w:val="left"/>
    </w:pPr>
    <w:rPr>
      <w:rFonts w:ascii="Cambria" w:hAnsi="Cambria"/>
      <w:sz w:val="18"/>
      <w:szCs w:val="18"/>
    </w:rPr>
  </w:style>
  <w:style w:type="paragraph" w:styleId="Sumrio7">
    <w:name w:val="toc 7"/>
    <w:basedOn w:val="Normal"/>
    <w:next w:val="Normal"/>
    <w:autoRedefine/>
    <w:semiHidden/>
    <w:rsid w:val="00C256F0"/>
    <w:pPr>
      <w:spacing w:before="0" w:after="0"/>
      <w:ind w:left="1440"/>
      <w:jc w:val="left"/>
    </w:pPr>
    <w:rPr>
      <w:rFonts w:ascii="Cambria" w:hAnsi="Cambria"/>
      <w:sz w:val="18"/>
      <w:szCs w:val="18"/>
    </w:rPr>
  </w:style>
  <w:style w:type="paragraph" w:styleId="Sumrio8">
    <w:name w:val="toc 8"/>
    <w:basedOn w:val="Normal"/>
    <w:next w:val="Normal"/>
    <w:autoRedefine/>
    <w:semiHidden/>
    <w:rsid w:val="00C256F0"/>
    <w:pPr>
      <w:spacing w:before="0" w:after="0"/>
      <w:ind w:left="1680"/>
      <w:jc w:val="left"/>
    </w:pPr>
    <w:rPr>
      <w:rFonts w:ascii="Cambria" w:hAnsi="Cambria"/>
      <w:sz w:val="18"/>
      <w:szCs w:val="18"/>
    </w:rPr>
  </w:style>
  <w:style w:type="paragraph" w:styleId="Sumrio9">
    <w:name w:val="toc 9"/>
    <w:basedOn w:val="Normal"/>
    <w:next w:val="Normal"/>
    <w:autoRedefine/>
    <w:semiHidden/>
    <w:rsid w:val="00C256F0"/>
    <w:pPr>
      <w:spacing w:before="0" w:after="0"/>
      <w:ind w:left="1920"/>
      <w:jc w:val="left"/>
    </w:pPr>
    <w:rPr>
      <w:rFonts w:ascii="Cambria" w:hAnsi="Cambria"/>
      <w:sz w:val="18"/>
      <w:szCs w:val="18"/>
    </w:rPr>
  </w:style>
  <w:style w:type="character" w:customStyle="1" w:styleId="Ttulo5Char">
    <w:name w:val="Título 5 Char"/>
    <w:rsid w:val="00C256F0"/>
    <w:rPr>
      <w:rFonts w:ascii="Calibri" w:eastAsia="Times New Roman" w:hAnsi="Calibri" w:cs="Times New Roman"/>
      <w:b/>
      <w:bCs/>
      <w:i/>
      <w:iCs/>
      <w:sz w:val="26"/>
      <w:szCs w:val="26"/>
    </w:rPr>
  </w:style>
  <w:style w:type="character" w:customStyle="1" w:styleId="Ttulo8Char">
    <w:name w:val="Título 8 Char"/>
    <w:semiHidden/>
    <w:rsid w:val="00C256F0"/>
    <w:rPr>
      <w:rFonts w:ascii="Calibri" w:eastAsia="Times New Roman" w:hAnsi="Calibri" w:cs="Times New Roman"/>
      <w:i/>
      <w:iCs/>
      <w:sz w:val="24"/>
      <w:szCs w:val="24"/>
    </w:rPr>
  </w:style>
  <w:style w:type="paragraph" w:styleId="Textoembloco">
    <w:name w:val="Block Text"/>
    <w:basedOn w:val="Normal"/>
    <w:semiHidden/>
    <w:rsid w:val="00C256F0"/>
    <w:pPr>
      <w:ind w:left="1701" w:right="1701"/>
      <w:jc w:val="center"/>
    </w:pPr>
    <w:rPr>
      <w:sz w:val="28"/>
    </w:rPr>
  </w:style>
  <w:style w:type="paragraph" w:styleId="Ttulo">
    <w:name w:val="Title"/>
    <w:basedOn w:val="Normal"/>
    <w:next w:val="Normal"/>
    <w:qFormat/>
    <w:rsid w:val="00C256F0"/>
    <w:pPr>
      <w:spacing w:before="240" w:after="60"/>
      <w:jc w:val="center"/>
      <w:outlineLvl w:val="0"/>
    </w:pPr>
    <w:rPr>
      <w:rFonts w:ascii="Cambria" w:hAnsi="Cambria"/>
      <w:b/>
      <w:bCs/>
      <w:kern w:val="28"/>
      <w:sz w:val="32"/>
      <w:szCs w:val="32"/>
    </w:rPr>
  </w:style>
  <w:style w:type="character" w:customStyle="1" w:styleId="TtuloChar">
    <w:name w:val="Título Char"/>
    <w:rsid w:val="00C256F0"/>
    <w:rPr>
      <w:rFonts w:ascii="Cambria" w:eastAsia="Times New Roman" w:hAnsi="Cambria" w:cs="Times New Roman"/>
      <w:b/>
      <w:bCs/>
      <w:kern w:val="28"/>
      <w:sz w:val="32"/>
      <w:szCs w:val="32"/>
    </w:rPr>
  </w:style>
  <w:style w:type="paragraph" w:customStyle="1" w:styleId="ListaColorida-nfase11">
    <w:name w:val="Lista Colorida - Ênfase 11"/>
    <w:basedOn w:val="Normal"/>
    <w:qFormat/>
    <w:rsid w:val="00C256F0"/>
    <w:pPr>
      <w:spacing w:before="0" w:after="0" w:line="240" w:lineRule="auto"/>
      <w:ind w:left="720" w:firstLine="0"/>
      <w:contextualSpacing/>
    </w:pPr>
    <w:rPr>
      <w:szCs w:val="24"/>
    </w:rPr>
  </w:style>
  <w:style w:type="character" w:customStyle="1" w:styleId="RodapChar">
    <w:name w:val="Rodapé Char"/>
    <w:rsid w:val="00C256F0"/>
    <w:rPr>
      <w:sz w:val="24"/>
    </w:rPr>
  </w:style>
  <w:style w:type="paragraph" w:styleId="Textodebalo">
    <w:name w:val="Balloon Text"/>
    <w:basedOn w:val="Normal"/>
    <w:rsid w:val="00C256F0"/>
    <w:pPr>
      <w:spacing w:before="0" w:after="0" w:line="240" w:lineRule="auto"/>
    </w:pPr>
    <w:rPr>
      <w:rFonts w:ascii="Tahoma" w:hAnsi="Tahoma" w:cs="Tahoma"/>
      <w:sz w:val="16"/>
      <w:szCs w:val="16"/>
    </w:rPr>
  </w:style>
  <w:style w:type="character" w:customStyle="1" w:styleId="TextodebaloChar">
    <w:name w:val="Texto de balão Char"/>
    <w:rsid w:val="00C256F0"/>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rsid w:val="00C256F0"/>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rsid w:val="00C256F0"/>
    <w:pPr>
      <w:ind w:firstLine="709"/>
      <w:jc w:val="both"/>
    </w:pPr>
    <w:rPr>
      <w:sz w:val="24"/>
    </w:rPr>
  </w:style>
  <w:style w:type="paragraph" w:customStyle="1" w:styleId="TabeladeGrade31">
    <w:name w:val="Tabela de Grade 31"/>
    <w:basedOn w:val="Ttulo1"/>
    <w:next w:val="Normal"/>
    <w:uiPriority w:val="39"/>
    <w:qFormat/>
    <w:rsid w:val="00C256F0"/>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rsid w:val="00C256F0"/>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sid w:val="00C256F0"/>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3.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9C7856-81A8-4673-B034-AB808B993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44</Pages>
  <Words>8323</Words>
  <Characters>44947</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Orientações para a apresentação da capa e da folha de rosto para a versão final</vt:lpstr>
    </vt:vector>
  </TitlesOfParts>
  <Company/>
  <LinksUpToDate>false</LinksUpToDate>
  <CharactersWithSpaces>53164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Guilherme Bileki</cp:lastModifiedBy>
  <cp:revision>6</cp:revision>
  <cp:lastPrinted>2016-06-13T02:40:00Z</cp:lastPrinted>
  <dcterms:created xsi:type="dcterms:W3CDTF">2016-06-13T01:30:00Z</dcterms:created>
  <dcterms:modified xsi:type="dcterms:W3CDTF">2016-06-13T02:42:00Z</dcterms:modified>
</cp:coreProperties>
</file>